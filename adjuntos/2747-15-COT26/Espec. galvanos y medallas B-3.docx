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F350" w14:textId="6740B1E9" w:rsidR="007066A3" w:rsidRPr="00C36B5E" w:rsidRDefault="007066A3" w:rsidP="007066A3">
      <w:pPr>
        <w:tabs>
          <w:tab w:val="left" w:pos="4962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4"/>
          <w:sz w:val="24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  <w:t>ANEXO</w:t>
      </w:r>
    </w:p>
    <w:p w14:paraId="69896EC9" w14:textId="77777777" w:rsidR="007066A3" w:rsidRPr="00C36B5E" w:rsidRDefault="007066A3" w:rsidP="007066A3">
      <w:pPr>
        <w:tabs>
          <w:tab w:val="left" w:pos="4962"/>
        </w:tabs>
        <w:suppressAutoHyphens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pacing w:val="-4"/>
          <w:sz w:val="24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  <w:t>OFERTA ECONÓMICA</w:t>
      </w:r>
    </w:p>
    <w:p w14:paraId="3B1A04C8" w14:textId="77777777" w:rsidR="00CD049B" w:rsidRPr="00C36B5E" w:rsidRDefault="00CD049B" w:rsidP="007066A3">
      <w:pPr>
        <w:tabs>
          <w:tab w:val="left" w:pos="4962"/>
        </w:tabs>
        <w:suppressAutoHyphens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tbl>
      <w:tblPr>
        <w:tblW w:w="10349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5"/>
        <w:gridCol w:w="5938"/>
        <w:gridCol w:w="851"/>
        <w:gridCol w:w="567"/>
        <w:gridCol w:w="992"/>
        <w:gridCol w:w="1276"/>
      </w:tblGrid>
      <w:tr w:rsidR="007A2E7C" w:rsidRPr="009067B6" w14:paraId="016489F4" w14:textId="77777777" w:rsidTr="00A069C9">
        <w:trPr>
          <w:trHeight w:val="300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6EB15E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proofErr w:type="spellStart"/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N°</w:t>
            </w:r>
            <w:proofErr w:type="spellEnd"/>
          </w:p>
        </w:tc>
        <w:tc>
          <w:tcPr>
            <w:tcW w:w="59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9752B8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ARTICULOS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4D2213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212CD0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CANT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C0EF6B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PRECIO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3D6BFC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PRECIO TOTAL</w:t>
            </w:r>
          </w:p>
        </w:tc>
      </w:tr>
      <w:tr w:rsidR="007A2E7C" w:rsidRPr="009067B6" w14:paraId="78F149BB" w14:textId="77777777" w:rsidTr="00A069C9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0CFC3B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9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352BD1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DEC1BC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BB327E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8D0CDF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UNITARIO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3D7D00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IVA</w:t>
            </w:r>
          </w:p>
        </w:tc>
      </w:tr>
      <w:tr w:rsidR="007A2E7C" w:rsidRPr="009067B6" w14:paraId="0B764B5A" w14:textId="77777777" w:rsidTr="00A069C9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677E1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1D0C7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31433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A9AF5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765D9" w14:textId="7D3CDBB9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CON IVA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49ACC9" w14:textId="77777777" w:rsidR="00A069C9" w:rsidRPr="009067B6" w:rsidRDefault="00A069C9" w:rsidP="007879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INCLUIDO</w:t>
            </w:r>
          </w:p>
        </w:tc>
      </w:tr>
      <w:tr w:rsidR="007A2E7C" w:rsidRPr="009067B6" w14:paraId="219696CA" w14:textId="77777777" w:rsidTr="00A069C9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5753D" w14:textId="77777777" w:rsidR="00A069C9" w:rsidRPr="009067B6" w:rsidRDefault="00A069C9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D6CFF" w14:textId="77777777" w:rsidR="00A069C9" w:rsidRDefault="007A2E7C" w:rsidP="00787973">
            <w:pPr>
              <w:spacing w:after="0" w:line="240" w:lineRule="auto"/>
              <w:rPr>
                <w:rFonts w:ascii="Arial" w:hAnsi="Arial" w:cs="Arial"/>
              </w:rPr>
            </w:pPr>
            <w:r w:rsidRPr="0093258E">
              <w:rPr>
                <w:rFonts w:ascii="Arial" w:hAnsi="Arial" w:cs="Arial"/>
              </w:rPr>
              <w:t xml:space="preserve">Galvano con cuerpo y base de cristal </w:t>
            </w:r>
            <w:r>
              <w:rPr>
                <w:rFonts w:ascii="Arial" w:hAnsi="Arial" w:cs="Arial"/>
              </w:rPr>
              <w:t>forma</w:t>
            </w:r>
            <w:r w:rsidRPr="0093258E">
              <w:rPr>
                <w:rFonts w:ascii="Arial" w:hAnsi="Arial" w:cs="Arial"/>
              </w:rPr>
              <w:t xml:space="preserve"> diamante de medidas 15 de ancho x 22 de alto y 15mm de espesor con grabado laser de logos y textos, </w:t>
            </w:r>
            <w:r>
              <w:rPr>
                <w:rFonts w:ascii="Arial" w:hAnsi="Arial" w:cs="Arial"/>
              </w:rPr>
              <w:t>con</w:t>
            </w:r>
            <w:r w:rsidRPr="0093258E">
              <w:rPr>
                <w:rFonts w:ascii="Arial" w:hAnsi="Arial" w:cs="Arial"/>
              </w:rPr>
              <w:t xml:space="preserve"> caja de presentación con paño de seda y </w:t>
            </w:r>
            <w:r>
              <w:rPr>
                <w:rFonts w:ascii="Arial" w:hAnsi="Arial" w:cs="Arial"/>
              </w:rPr>
              <w:t>Aislapol.</w:t>
            </w:r>
          </w:p>
          <w:p w14:paraId="5A99ADB7" w14:textId="77777777" w:rsidR="007A2E7C" w:rsidRDefault="007A2E7C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</w:p>
          <w:p w14:paraId="1E2716F6" w14:textId="7F3C6B05" w:rsidR="007A2E7C" w:rsidRDefault="00673A67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  <w:r>
              <w:object w:dxaOrig="5445" w:dyaOrig="7170" w14:anchorId="595DA2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8pt;height:142.5pt" o:ole="">
                  <v:imagedata r:id="rId8" o:title=""/>
                </v:shape>
                <o:OLEObject Type="Embed" ProgID="PBrush" ShapeID="_x0000_i1025" DrawAspect="Content" ObjectID="_1846995502" r:id="rId9"/>
              </w:object>
            </w:r>
          </w:p>
          <w:p w14:paraId="4DD813F6" w14:textId="77777777" w:rsidR="007A2E7C" w:rsidRDefault="007A2E7C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</w:p>
          <w:p w14:paraId="21DF922F" w14:textId="395E86CD" w:rsidR="007A2E7C" w:rsidRPr="009067B6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7D391" w14:textId="12F191AE" w:rsidR="00A069C9" w:rsidRPr="009067B6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C27E1" w14:textId="3B526D11" w:rsidR="00A069C9" w:rsidRPr="009067B6" w:rsidRDefault="007A2E7C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2EA83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B700E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7A2E7C" w:rsidRPr="009067B6" w14:paraId="71DA61C0" w14:textId="77777777" w:rsidTr="00A069C9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F90678" w14:textId="61E4EC79" w:rsidR="00A069C9" w:rsidRPr="009067B6" w:rsidRDefault="00A069C9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95D624" w14:textId="77777777" w:rsidR="00A069C9" w:rsidRDefault="007A2E7C" w:rsidP="00787973">
            <w:pPr>
              <w:spacing w:after="0" w:line="240" w:lineRule="auto"/>
              <w:rPr>
                <w:rFonts w:ascii="Arial" w:hAnsi="Arial" w:cs="Arial"/>
              </w:rPr>
            </w:pPr>
            <w:r w:rsidRPr="0093258E">
              <w:rPr>
                <w:rFonts w:ascii="Arial" w:hAnsi="Arial" w:cs="Arial"/>
              </w:rPr>
              <w:t xml:space="preserve">Galvano con cuerpo y base de cristal </w:t>
            </w:r>
            <w:r>
              <w:rPr>
                <w:rFonts w:ascii="Arial" w:hAnsi="Arial" w:cs="Arial"/>
              </w:rPr>
              <w:t>forma</w:t>
            </w:r>
            <w:r w:rsidRPr="0093258E">
              <w:rPr>
                <w:rFonts w:ascii="Arial" w:hAnsi="Arial" w:cs="Arial"/>
              </w:rPr>
              <w:t xml:space="preserve"> octogonal de medidas 12x14cm y 15mm de espesor con grabado laser de logos y textos, incluye caja de presentación con paño de seda y </w:t>
            </w:r>
            <w:r>
              <w:rPr>
                <w:rFonts w:ascii="Arial" w:hAnsi="Arial" w:cs="Arial"/>
              </w:rPr>
              <w:t>Aislapol.</w:t>
            </w:r>
          </w:p>
          <w:p w14:paraId="591D443B" w14:textId="77777777" w:rsidR="007A2E7C" w:rsidRDefault="007A2E7C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</w:p>
          <w:p w14:paraId="798F7E8C" w14:textId="0FD45213" w:rsidR="007A2E7C" w:rsidRDefault="00673A67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  <w:r>
              <w:object w:dxaOrig="4575" w:dyaOrig="4275" w14:anchorId="4529AACE">
                <v:shape id="_x0000_i1026" type="#_x0000_t75" style="width:150.75pt;height:141pt" o:ole="">
                  <v:imagedata r:id="rId10" o:title=""/>
                </v:shape>
                <o:OLEObject Type="Embed" ProgID="PBrush" ShapeID="_x0000_i1026" DrawAspect="Content" ObjectID="_1846995503" r:id="rId11"/>
              </w:object>
            </w:r>
          </w:p>
          <w:p w14:paraId="639EA879" w14:textId="77777777" w:rsidR="007A2E7C" w:rsidRDefault="007A2E7C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</w:p>
          <w:p w14:paraId="2279EDDB" w14:textId="433F404F" w:rsidR="007A2E7C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6B03E" w14:textId="3B4237A0" w:rsidR="00A069C9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41184" w14:textId="6F985FCB" w:rsidR="00A069C9" w:rsidRDefault="00A069C9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  <w:r w:rsidR="007A2E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E0CA60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3D61B5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7A2E7C" w:rsidRPr="009067B6" w14:paraId="1A9990E1" w14:textId="77777777" w:rsidTr="00A069C9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2384B9" w14:textId="545F2F37" w:rsidR="00A069C9" w:rsidRPr="009067B6" w:rsidRDefault="00A069C9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26D49" w14:textId="77777777" w:rsidR="00A069C9" w:rsidRDefault="007A2E7C" w:rsidP="00787973">
            <w:pPr>
              <w:spacing w:after="0" w:line="240" w:lineRule="auto"/>
              <w:rPr>
                <w:rFonts w:ascii="Arial" w:hAnsi="Arial" w:cs="Arial"/>
              </w:rPr>
            </w:pPr>
            <w:r w:rsidRPr="0093258E">
              <w:rPr>
                <w:rFonts w:ascii="Arial" w:hAnsi="Arial" w:cs="Arial"/>
              </w:rPr>
              <w:t xml:space="preserve">Medallas Acrílico negro de 50mm, grabado láser </w:t>
            </w:r>
            <w:r>
              <w:rPr>
                <w:rFonts w:ascii="Arial" w:hAnsi="Arial" w:cs="Arial"/>
              </w:rPr>
              <w:t>p</w:t>
            </w:r>
            <w:r w:rsidRPr="0093258E">
              <w:rPr>
                <w:rFonts w:ascii="Arial" w:hAnsi="Arial" w:cs="Arial"/>
              </w:rPr>
              <w:t xml:space="preserve">or una cara, </w:t>
            </w:r>
            <w:r>
              <w:rPr>
                <w:rFonts w:ascii="Arial" w:hAnsi="Arial" w:cs="Arial"/>
              </w:rPr>
              <w:t>con</w:t>
            </w:r>
            <w:r w:rsidRPr="0093258E">
              <w:rPr>
                <w:rFonts w:ascii="Arial" w:hAnsi="Arial" w:cs="Arial"/>
              </w:rPr>
              <w:t xml:space="preserve"> cinta azul lisa con gancho color azul, turquesa, roja, </w:t>
            </w:r>
            <w:proofErr w:type="spellStart"/>
            <w:r w:rsidRPr="0093258E">
              <w:rPr>
                <w:rFonts w:ascii="Arial" w:hAnsi="Arial" w:cs="Arial"/>
              </w:rPr>
              <w:t>burdeo</w:t>
            </w:r>
            <w:proofErr w:type="spellEnd"/>
            <w:r w:rsidRPr="0093258E">
              <w:rPr>
                <w:rFonts w:ascii="Arial" w:hAnsi="Arial" w:cs="Arial"/>
              </w:rPr>
              <w:t>, amarilla, verde, tricolor, fucsia</w:t>
            </w:r>
            <w:r>
              <w:rPr>
                <w:rFonts w:ascii="Arial" w:hAnsi="Arial" w:cs="Arial"/>
              </w:rPr>
              <w:t>.</w:t>
            </w:r>
          </w:p>
          <w:p w14:paraId="7A56B027" w14:textId="77777777" w:rsidR="007A2E7C" w:rsidRDefault="007A2E7C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</w:p>
          <w:p w14:paraId="176EBF71" w14:textId="70303071" w:rsidR="007A2E7C" w:rsidRDefault="00673A67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  <w:r>
              <w:object w:dxaOrig="4815" w:dyaOrig="6030" w14:anchorId="2598F7B5">
                <v:shape id="_x0000_i1027" type="#_x0000_t75" style="width:84pt;height:105pt" o:ole="">
                  <v:imagedata r:id="rId12" o:title=""/>
                </v:shape>
                <o:OLEObject Type="Embed" ProgID="PBrush" ShapeID="_x0000_i1027" DrawAspect="Content" ObjectID="_1846995504" r:id="rId13"/>
              </w:object>
            </w:r>
          </w:p>
          <w:p w14:paraId="52A76FAB" w14:textId="4965CE25" w:rsidR="007A2E7C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73D161" w14:textId="65146DBD" w:rsidR="00A069C9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4636A" w14:textId="7B70A2EB" w:rsidR="00A069C9" w:rsidRDefault="00A069C9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  <w:r w:rsidR="007A2E7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67FA6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DC132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7A2E7C" w:rsidRPr="009067B6" w14:paraId="0FF335AA" w14:textId="77777777" w:rsidTr="00A069C9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57C901" w14:textId="5342B3C1" w:rsidR="00A069C9" w:rsidRDefault="00A069C9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lastRenderedPageBreak/>
              <w:t>4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68DB8F" w14:textId="77777777" w:rsidR="00A069C9" w:rsidRDefault="007A2E7C" w:rsidP="00787973">
            <w:pPr>
              <w:spacing w:after="0" w:line="240" w:lineRule="auto"/>
              <w:rPr>
                <w:rFonts w:ascii="Arial" w:hAnsi="Arial" w:cs="Arial"/>
              </w:rPr>
            </w:pPr>
            <w:r w:rsidRPr="0093258E">
              <w:rPr>
                <w:rFonts w:ascii="Arial" w:hAnsi="Arial" w:cs="Arial"/>
              </w:rPr>
              <w:t xml:space="preserve">Galvano con cuerpo y base de cristal </w:t>
            </w:r>
            <w:r>
              <w:rPr>
                <w:rFonts w:ascii="Arial" w:hAnsi="Arial" w:cs="Arial"/>
              </w:rPr>
              <w:t xml:space="preserve">forma </w:t>
            </w:r>
            <w:r w:rsidRPr="0093258E">
              <w:rPr>
                <w:rFonts w:ascii="Arial" w:hAnsi="Arial" w:cs="Arial"/>
              </w:rPr>
              <w:t xml:space="preserve">biselado de medidas 15x17cm y 15mm de espesor con grabado laser de logos y textos, </w:t>
            </w:r>
            <w:r>
              <w:rPr>
                <w:rFonts w:ascii="Arial" w:hAnsi="Arial" w:cs="Arial"/>
              </w:rPr>
              <w:t>con</w:t>
            </w:r>
            <w:r w:rsidRPr="0093258E">
              <w:rPr>
                <w:rFonts w:ascii="Arial" w:hAnsi="Arial" w:cs="Arial"/>
              </w:rPr>
              <w:t xml:space="preserve"> caja de presentaci</w:t>
            </w:r>
            <w:r>
              <w:rPr>
                <w:rFonts w:ascii="Arial" w:hAnsi="Arial" w:cs="Arial"/>
              </w:rPr>
              <w:t xml:space="preserve">ón </w:t>
            </w:r>
            <w:r w:rsidRPr="0093258E">
              <w:rPr>
                <w:rFonts w:ascii="Arial" w:hAnsi="Arial" w:cs="Arial"/>
              </w:rPr>
              <w:t xml:space="preserve">con paño de seda y </w:t>
            </w:r>
            <w:r>
              <w:rPr>
                <w:rFonts w:ascii="Arial" w:hAnsi="Arial" w:cs="Arial"/>
              </w:rPr>
              <w:t>Aislapol.</w:t>
            </w:r>
          </w:p>
          <w:p w14:paraId="5AF91C71" w14:textId="77777777" w:rsidR="007A2E7C" w:rsidRDefault="007A2E7C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</w:p>
          <w:p w14:paraId="1D974D9F" w14:textId="53B2B01F" w:rsidR="007A2E7C" w:rsidRDefault="00673A67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  <w:r>
              <w:object w:dxaOrig="5700" w:dyaOrig="5925" w14:anchorId="7B75C72A">
                <v:shape id="_x0000_i1028" type="#_x0000_t75" style="width:113.25pt;height:117.75pt" o:ole="">
                  <v:imagedata r:id="rId14" o:title=""/>
                </v:shape>
                <o:OLEObject Type="Embed" ProgID="PBrush" ShapeID="_x0000_i1028" DrawAspect="Content" ObjectID="_1846995505" r:id="rId15"/>
              </w:object>
            </w:r>
          </w:p>
          <w:p w14:paraId="12C6E6DC" w14:textId="5006245B" w:rsidR="007A2E7C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341F0" w14:textId="54A76917" w:rsidR="00A069C9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580FB" w14:textId="26B46CAF" w:rsidR="00A069C9" w:rsidRDefault="007A2E7C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</w:t>
            </w:r>
            <w:r w:rsidR="007D1FB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2137F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00FCE9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7A2E7C" w:rsidRPr="009067B6" w14:paraId="44964AE1" w14:textId="77777777" w:rsidTr="00A069C9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A5FB5" w14:textId="5A859741" w:rsidR="00A069C9" w:rsidRDefault="00A069C9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38AA2" w14:textId="77777777" w:rsidR="00A069C9" w:rsidRDefault="007A2E7C" w:rsidP="00787973">
            <w:pPr>
              <w:spacing w:after="0" w:line="240" w:lineRule="auto"/>
              <w:rPr>
                <w:rFonts w:ascii="Arial" w:hAnsi="Arial" w:cs="Arial"/>
              </w:rPr>
            </w:pPr>
            <w:r w:rsidRPr="0093258E">
              <w:rPr>
                <w:rFonts w:ascii="Arial" w:hAnsi="Arial" w:cs="Arial"/>
              </w:rPr>
              <w:t>Galvano de acrílico transparente de 15x20cm grabado laser de logos y textos</w:t>
            </w:r>
            <w:r>
              <w:rPr>
                <w:rFonts w:ascii="Arial" w:hAnsi="Arial" w:cs="Arial"/>
              </w:rPr>
              <w:t>. Diseño de Estrella.</w:t>
            </w:r>
          </w:p>
          <w:p w14:paraId="28EE4828" w14:textId="77777777" w:rsidR="007D1FB8" w:rsidRDefault="007D1FB8" w:rsidP="00787973">
            <w:pPr>
              <w:spacing w:after="0" w:line="240" w:lineRule="auto"/>
              <w:rPr>
                <w:rFonts w:ascii="Arial" w:hAnsi="Arial" w:cs="Arial"/>
              </w:rPr>
            </w:pPr>
          </w:p>
          <w:p w14:paraId="7A481F29" w14:textId="647DD3E0" w:rsidR="007A2E7C" w:rsidRDefault="007D1FB8" w:rsidP="0078797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4A361CA1" wp14:editId="18F527AE">
                  <wp:extent cx="1866437" cy="1686932"/>
                  <wp:effectExtent l="0" t="0" r="635" b="8890"/>
                  <wp:docPr id="1763830917" name="Imagen 1" descr="Trofeo de premio de estrella de cine de plexiglás barato Mini taza de  premio en forma de estrella de acrílico grabada con láser personalizada -  Etsy Españ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rofeo de premio de estrella de cine de plexiglás barato Mini taza de  premio en forma de estrella de acrílico grabada con láser personalizada -  Etsy Españ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3193" cy="1702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166418" w14:textId="4FD5122C" w:rsidR="007A2E7C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AAF2D" w14:textId="44457956" w:rsidR="00A069C9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F55F8" w14:textId="63EC836D" w:rsidR="00A069C9" w:rsidRDefault="007A2E7C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1F86A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D2AF9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7A2E7C" w:rsidRPr="009067B6" w14:paraId="0226FF13" w14:textId="77777777" w:rsidTr="00A069C9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98A68A" w14:textId="2C40799A" w:rsidR="00A069C9" w:rsidRDefault="00A069C9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6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33021" w14:textId="1808367C" w:rsidR="00A069C9" w:rsidRDefault="007A2E7C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3258E">
              <w:rPr>
                <w:rFonts w:ascii="Arial" w:hAnsi="Arial" w:cs="Arial"/>
              </w:rPr>
              <w:t xml:space="preserve">Medallas Acrílico transparente de 50mm, grabado láser Por una cara, incluye cinta azul lisa con gancho color azul, turquesa, roja, </w:t>
            </w:r>
            <w:proofErr w:type="spellStart"/>
            <w:r w:rsidRPr="0093258E">
              <w:rPr>
                <w:rFonts w:ascii="Arial" w:hAnsi="Arial" w:cs="Arial"/>
              </w:rPr>
              <w:t>burdeo</w:t>
            </w:r>
            <w:proofErr w:type="spellEnd"/>
            <w:r w:rsidRPr="0093258E">
              <w:rPr>
                <w:rFonts w:ascii="Arial" w:hAnsi="Arial" w:cs="Arial"/>
              </w:rPr>
              <w:t>, amarilla, verde, tricolor, fucsia</w:t>
            </w:r>
            <w:r w:rsidR="00AB0467">
              <w:rPr>
                <w:rFonts w:ascii="Arial" w:hAnsi="Arial" w:cs="Arial"/>
              </w:rPr>
              <w:t>.</w:t>
            </w:r>
          </w:p>
          <w:p w14:paraId="27E9C983" w14:textId="77777777" w:rsidR="00622664" w:rsidRDefault="00622664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  <w:p w14:paraId="1DCC8AF9" w14:textId="1993B10C" w:rsidR="00622664" w:rsidRDefault="00673A67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object w:dxaOrig="7695" w:dyaOrig="5865" w14:anchorId="3202A9D5">
                <v:shape id="_x0000_i1029" type="#_x0000_t75" style="width:183pt;height:139.5pt" o:ole="">
                  <v:imagedata r:id="rId17" o:title=""/>
                </v:shape>
                <o:OLEObject Type="Embed" ProgID="PBrush" ShapeID="_x0000_i1029" DrawAspect="Content" ObjectID="_1846995506" r:id="rId18"/>
              </w:object>
            </w:r>
          </w:p>
          <w:p w14:paraId="4F39D991" w14:textId="4EE476B0" w:rsidR="00622664" w:rsidRDefault="00622664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C7CEB" w14:textId="4BE209C2" w:rsidR="00A069C9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13D21" w14:textId="2284E6BC" w:rsidR="00A069C9" w:rsidRDefault="007A2E7C" w:rsidP="007879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2FB46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DBDCB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7A2E7C" w:rsidRPr="009067B6" w14:paraId="27CD2DA3" w14:textId="77777777" w:rsidTr="00A069C9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E6506" w14:textId="5E526DAD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TOTAL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563560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4A856F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EDC838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6DE77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C6009" w14:textId="77777777" w:rsidR="00A069C9" w:rsidRPr="009067B6" w:rsidRDefault="00A069C9" w:rsidP="007879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</w:tbl>
    <w:p w14:paraId="055C7D11" w14:textId="77777777" w:rsidR="007066A3" w:rsidRDefault="007066A3" w:rsidP="007066A3">
      <w:pPr>
        <w:tabs>
          <w:tab w:val="left" w:pos="4962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pacing w:val="-4"/>
          <w:sz w:val="20"/>
          <w:szCs w:val="20"/>
          <w:lang w:eastAsia="zh-CN" w:bidi="he-IL"/>
        </w:rPr>
      </w:pPr>
    </w:p>
    <w:p w14:paraId="4836A727" w14:textId="77777777" w:rsidR="007066A3" w:rsidRPr="00C36B5E" w:rsidRDefault="007066A3" w:rsidP="007066A3">
      <w:pPr>
        <w:tabs>
          <w:tab w:val="left" w:pos="4962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tbl>
      <w:tblPr>
        <w:tblW w:w="0" w:type="auto"/>
        <w:tblInd w:w="29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7"/>
        <w:gridCol w:w="2325"/>
      </w:tblGrid>
      <w:tr w:rsidR="00635AEF" w:rsidRPr="00C36B5E" w14:paraId="605EE103" w14:textId="77777777" w:rsidTr="00787973">
        <w:trPr>
          <w:trHeight w:val="360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FBAE3" w14:textId="77777777" w:rsidR="00635AEF" w:rsidRPr="00C36B5E" w:rsidRDefault="00635AEF" w:rsidP="00787973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bCs/>
                <w:spacing w:val="-4"/>
                <w:sz w:val="20"/>
                <w:szCs w:val="20"/>
                <w:lang w:eastAsia="zh-CN" w:bidi="he-IL"/>
              </w:rPr>
              <w:t>VALOR TOTAL</w:t>
            </w:r>
          </w:p>
          <w:p w14:paraId="1EA13C88" w14:textId="77777777" w:rsidR="00635AEF" w:rsidRPr="00C36B5E" w:rsidRDefault="00635AEF" w:rsidP="00787973">
            <w:pPr>
              <w:tabs>
                <w:tab w:val="left" w:pos="4962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bCs/>
                <w:spacing w:val="-4"/>
                <w:sz w:val="20"/>
                <w:szCs w:val="20"/>
                <w:lang w:eastAsia="zh-CN" w:bidi="he-IL"/>
              </w:rPr>
              <w:t>IVA INCLUIDO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EB60" w14:textId="77777777" w:rsidR="00635AEF" w:rsidRPr="00C36B5E" w:rsidRDefault="00635AEF" w:rsidP="00787973">
            <w:pPr>
              <w:tabs>
                <w:tab w:val="left" w:pos="4962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  <w:t>PLAZO DE ENTREGA</w:t>
            </w:r>
          </w:p>
          <w:p w14:paraId="3AA17DAB" w14:textId="77777777" w:rsidR="00635AEF" w:rsidRPr="00C36B5E" w:rsidRDefault="00635AEF" w:rsidP="00787973">
            <w:pPr>
              <w:tabs>
                <w:tab w:val="left" w:pos="4962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  <w:t>EN DIAS CORRIDOS</w:t>
            </w:r>
          </w:p>
        </w:tc>
      </w:tr>
      <w:tr w:rsidR="00635AEF" w:rsidRPr="00C36B5E" w14:paraId="3886B417" w14:textId="77777777" w:rsidTr="00787973">
        <w:trPr>
          <w:trHeight w:val="333"/>
        </w:trPr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9CDD" w14:textId="77777777" w:rsidR="00635AEF" w:rsidRPr="00C36B5E" w:rsidRDefault="00635AEF" w:rsidP="00787973">
            <w:pPr>
              <w:tabs>
                <w:tab w:val="left" w:pos="4962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  <w:t>*$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B523" w14:textId="77777777" w:rsidR="00635AEF" w:rsidRPr="00C36B5E" w:rsidRDefault="00635AEF" w:rsidP="00787973">
            <w:pPr>
              <w:tabs>
                <w:tab w:val="left" w:pos="4962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</w:pPr>
          </w:p>
        </w:tc>
      </w:tr>
    </w:tbl>
    <w:p w14:paraId="22B7AEEC" w14:textId="77777777" w:rsidR="007066A3" w:rsidRPr="00C36B5E" w:rsidRDefault="007066A3" w:rsidP="007066A3">
      <w:pPr>
        <w:tabs>
          <w:tab w:val="left" w:pos="4962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0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  <w:t xml:space="preserve"> </w:t>
      </w:r>
    </w:p>
    <w:p w14:paraId="6D5FF7FA" w14:textId="054D5E63" w:rsidR="00C738EC" w:rsidRPr="00166C6B" w:rsidRDefault="00C738EC" w:rsidP="00C738EC">
      <w:pPr>
        <w:tabs>
          <w:tab w:val="left" w:pos="4962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C6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u w:val="single"/>
          <w:lang w:val="es-ES_tradnl" w:eastAsia="zh-CN" w:bidi="he-IL"/>
        </w:rPr>
        <w:lastRenderedPageBreak/>
        <w:t>Nota:</w:t>
      </w:r>
      <w:r w:rsidRPr="00166C6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 xml:space="preserve"> Se debe ofertar por la totalidad de los productos requeridos en el Anexo</w:t>
      </w:r>
      <w:r w:rsidR="003429F1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>,</w:t>
      </w:r>
      <w:r w:rsidRPr="00166C6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 xml:space="preserve"> con flete incluido y además debe adjuntar las especificaciones técnicas de</w:t>
      </w:r>
      <w:r w:rsidR="002D5E48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 xml:space="preserve"> cada articulo ofertado</w:t>
      </w:r>
      <w:r w:rsidRPr="00166C6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 xml:space="preserve"> para poder evaluar.</w:t>
      </w:r>
      <w:hyperlink w:history="1"/>
    </w:p>
    <w:p w14:paraId="59DE5634" w14:textId="77777777" w:rsidR="00C73B92" w:rsidRDefault="00C73B92" w:rsidP="00C738EC">
      <w:pPr>
        <w:tabs>
          <w:tab w:val="left" w:pos="4962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val="es-ES_tradnl" w:eastAsia="zh-CN" w:bidi="he-IL"/>
        </w:rPr>
      </w:pPr>
    </w:p>
    <w:p w14:paraId="15B93193" w14:textId="4CE79CAA" w:rsidR="00C738EC" w:rsidRPr="00C73B92" w:rsidRDefault="00C73B92" w:rsidP="00C738EC">
      <w:pPr>
        <w:tabs>
          <w:tab w:val="left" w:pos="4962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es-ES_tradnl" w:eastAsia="zh-CN" w:bidi="he-IL"/>
        </w:rPr>
      </w:pPr>
      <w:r w:rsidRPr="00C73B9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es-ES_tradnl" w:eastAsia="zh-CN" w:bidi="he-IL"/>
        </w:rPr>
        <w:t>Una vez adjudicada, al proveedor se le enviar</w:t>
      </w:r>
      <w:r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es-ES_tradnl" w:eastAsia="zh-CN" w:bidi="he-IL"/>
        </w:rPr>
        <w:t>á</w:t>
      </w:r>
      <w:r w:rsidRPr="00C73B92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lang w:val="es-ES_tradnl" w:eastAsia="zh-CN" w:bidi="he-IL"/>
        </w:rPr>
        <w:t xml:space="preserve"> los textos a escribir.</w:t>
      </w:r>
    </w:p>
    <w:p w14:paraId="04851A82" w14:textId="77777777" w:rsidR="007066A3" w:rsidRDefault="007066A3" w:rsidP="007066A3">
      <w:pPr>
        <w:tabs>
          <w:tab w:val="left" w:pos="4962"/>
        </w:tabs>
        <w:suppressAutoHyphens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p w14:paraId="1996FB9C" w14:textId="77777777" w:rsidR="006D0F85" w:rsidRDefault="006D0F85" w:rsidP="007066A3">
      <w:pPr>
        <w:tabs>
          <w:tab w:val="left" w:pos="4962"/>
        </w:tabs>
        <w:suppressAutoHyphens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p w14:paraId="575CB2C3" w14:textId="77777777" w:rsidR="006D0F85" w:rsidRDefault="006D0F85" w:rsidP="007066A3">
      <w:pPr>
        <w:tabs>
          <w:tab w:val="left" w:pos="4962"/>
        </w:tabs>
        <w:suppressAutoHyphens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p w14:paraId="0EA3417F" w14:textId="77777777" w:rsidR="006D0F85" w:rsidRDefault="006D0F85" w:rsidP="007066A3">
      <w:pPr>
        <w:tabs>
          <w:tab w:val="left" w:pos="4962"/>
        </w:tabs>
        <w:suppressAutoHyphens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p w14:paraId="30C62321" w14:textId="77777777" w:rsidR="006D0F85" w:rsidRPr="00C36B5E" w:rsidRDefault="006D0F85" w:rsidP="007066A3">
      <w:pPr>
        <w:tabs>
          <w:tab w:val="left" w:pos="4962"/>
        </w:tabs>
        <w:suppressAutoHyphens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p w14:paraId="015693D2" w14:textId="77777777" w:rsidR="007066A3" w:rsidRDefault="007066A3" w:rsidP="007066A3">
      <w:pPr>
        <w:suppressAutoHyphens/>
        <w:spacing w:after="120" w:line="240" w:lineRule="auto"/>
        <w:rPr>
          <w:rFonts w:ascii="Times New Roman" w:eastAsia="Times New Roman" w:hAnsi="Times New Roman" w:cs="Times New Roman"/>
          <w:b/>
          <w:i/>
          <w:spacing w:val="-4"/>
          <w:sz w:val="20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b/>
          <w:i/>
          <w:spacing w:val="-4"/>
          <w:sz w:val="20"/>
          <w:szCs w:val="20"/>
          <w:lang w:eastAsia="zh-CN" w:bidi="he-IL"/>
        </w:rPr>
        <w:t>&lt;Ciudad&gt;, &lt;fecha&gt;</w:t>
      </w:r>
    </w:p>
    <w:p w14:paraId="6AA26EC2" w14:textId="77777777" w:rsidR="007066A3" w:rsidRPr="00C36B5E" w:rsidRDefault="007066A3" w:rsidP="007066A3">
      <w:pPr>
        <w:tabs>
          <w:tab w:val="left" w:pos="28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4"/>
          <w:sz w:val="20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spacing w:val="-4"/>
          <w:sz w:val="20"/>
          <w:szCs w:val="20"/>
          <w:lang w:eastAsia="zh-CN" w:bidi="he-IL"/>
        </w:rPr>
        <w:t>____________________________________</w:t>
      </w:r>
    </w:p>
    <w:p w14:paraId="747FFF76" w14:textId="77777777" w:rsidR="007066A3" w:rsidRPr="00C36B5E" w:rsidRDefault="007066A3" w:rsidP="007066A3">
      <w:pPr>
        <w:tabs>
          <w:tab w:val="left" w:pos="28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4"/>
          <w:sz w:val="20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b/>
          <w:i/>
          <w:spacing w:val="-4"/>
          <w:sz w:val="20"/>
          <w:szCs w:val="20"/>
          <w:lang w:eastAsia="zh-CN" w:bidi="he-IL"/>
        </w:rPr>
        <w:t>&lt;Firma&gt;</w:t>
      </w:r>
    </w:p>
    <w:p w14:paraId="24C2B2AE" w14:textId="6405E421" w:rsidR="001C6CF5" w:rsidRDefault="007066A3" w:rsidP="00142634">
      <w:pPr>
        <w:tabs>
          <w:tab w:val="left" w:pos="284"/>
        </w:tabs>
        <w:suppressAutoHyphens/>
        <w:spacing w:after="0" w:line="240" w:lineRule="auto"/>
        <w:jc w:val="center"/>
        <w:rPr>
          <w:rFonts w:ascii="Times New Roman" w:eastAsia="Calibri" w:hAnsi="Times New Roman" w:cs="Calibri"/>
          <w:b/>
          <w:spacing w:val="-4"/>
          <w:sz w:val="20"/>
          <w:lang w:val="pt-BR" w:eastAsia="zh-CN" w:bidi="he-IL"/>
        </w:rPr>
      </w:pPr>
      <w:r w:rsidRPr="00C36B5E">
        <w:rPr>
          <w:rFonts w:ascii="Times New Roman" w:eastAsia="Times New Roman" w:hAnsi="Times New Roman" w:cs="Times New Roman"/>
          <w:b/>
          <w:i/>
          <w:spacing w:val="-4"/>
          <w:sz w:val="20"/>
          <w:szCs w:val="20"/>
          <w:lang w:eastAsia="zh-CN" w:bidi="he-IL"/>
        </w:rPr>
        <w:t>&lt;Nombre&gt;</w:t>
      </w:r>
    </w:p>
    <w:sectPr w:rsidR="001C6CF5" w:rsidSect="006F5D74">
      <w:headerReference w:type="default" r:id="rId19"/>
      <w:footerReference w:type="default" r:id="rId20"/>
      <w:pgSz w:w="12240" w:h="15840" w:code="1"/>
      <w:pgMar w:top="851" w:right="851" w:bottom="113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9429" w14:textId="77777777" w:rsidR="009837C9" w:rsidRDefault="009837C9" w:rsidP="00761FCE">
      <w:pPr>
        <w:spacing w:after="0" w:line="240" w:lineRule="auto"/>
      </w:pPr>
      <w:r>
        <w:separator/>
      </w:r>
    </w:p>
  </w:endnote>
  <w:endnote w:type="continuationSeparator" w:id="0">
    <w:p w14:paraId="2DBF90BF" w14:textId="77777777" w:rsidR="009837C9" w:rsidRDefault="009837C9" w:rsidP="00761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601D" w14:textId="38EDB99F" w:rsidR="00103EAC" w:rsidRDefault="00103EAC" w:rsidP="00545B5C">
    <w:pPr>
      <w:pStyle w:val="Piedepgina"/>
      <w:tabs>
        <w:tab w:val="clear" w:pos="4419"/>
        <w:tab w:val="clear" w:pos="8838"/>
        <w:tab w:val="left" w:pos="925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6FC4E" w14:textId="77777777" w:rsidR="009837C9" w:rsidRDefault="009837C9" w:rsidP="00761FCE">
      <w:pPr>
        <w:spacing w:after="0" w:line="240" w:lineRule="auto"/>
      </w:pPr>
      <w:r>
        <w:separator/>
      </w:r>
    </w:p>
  </w:footnote>
  <w:footnote w:type="continuationSeparator" w:id="0">
    <w:p w14:paraId="0511CE57" w14:textId="77777777" w:rsidR="009837C9" w:rsidRDefault="009837C9" w:rsidP="00761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10B2" w14:textId="0331E6B4" w:rsidR="00103EAC" w:rsidRPr="00B623F3" w:rsidRDefault="00103EAC" w:rsidP="00B623F3">
    <w:pPr>
      <w:tabs>
        <w:tab w:val="center" w:pos="4252"/>
        <w:tab w:val="left" w:pos="8504"/>
      </w:tabs>
      <w:spacing w:after="0" w:line="240" w:lineRule="auto"/>
      <w:rPr>
        <w:rFonts w:ascii="Times New Roman" w:eastAsia="Times New Roman" w:hAnsi="Times New Roman" w:cs="Times New Roman"/>
        <w:b/>
        <w:bCs/>
        <w:i/>
        <w:spacing w:val="-4"/>
        <w:sz w:val="16"/>
        <w:szCs w:val="16"/>
        <w:lang w:val="es-ES" w:eastAsia="es-ES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8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0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hint="default"/>
        <w:color w:val="000000"/>
        <w:spacing w:val="0"/>
        <w:sz w:val="20"/>
        <w:lang w:val="es-CL" w:eastAsia="es-CL" w:bidi="ar-SA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  <w:sz w:val="20"/>
      </w:rPr>
    </w:lvl>
  </w:abstractNum>
  <w:abstractNum w:abstractNumId="3" w15:restartNumberingAfterBreak="0">
    <w:nsid w:val="00000006"/>
    <w:multiLevelType w:val="singleLevel"/>
    <w:tmpl w:val="00000006"/>
    <w:name w:val="WW8Num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  <w:bCs/>
        <w:sz w:val="20"/>
      </w:rPr>
    </w:lvl>
  </w:abstractNum>
  <w:abstractNum w:abstractNumId="4" w15:restartNumberingAfterBreak="0">
    <w:nsid w:val="00000007"/>
    <w:multiLevelType w:val="singleLevel"/>
    <w:tmpl w:val="00000007"/>
    <w:name w:val="WW8Num7"/>
    <w:lvl w:ilvl="0">
      <w:start w:val="8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86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82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30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2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4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6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8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0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22" w:hanging="180"/>
      </w:pPr>
    </w:lvl>
  </w:abstractNum>
  <w:abstractNum w:abstractNumId="7" w15:restartNumberingAfterBreak="0">
    <w:nsid w:val="04B423FA"/>
    <w:multiLevelType w:val="singleLevel"/>
    <w:tmpl w:val="3BC088C4"/>
    <w:lvl w:ilvl="0">
      <w:start w:val="3"/>
      <w:numFmt w:val="decimal"/>
      <w:lvlText w:val="1.%1."/>
      <w:legacy w:legacy="1" w:legacySpace="0" w:legacyIndent="365"/>
      <w:lvlJc w:val="left"/>
      <w:rPr>
        <w:rFonts w:ascii="Bookman Old Style" w:hAnsi="Bookman Old Style" w:cs="Arial" w:hint="default"/>
      </w:rPr>
    </w:lvl>
  </w:abstractNum>
  <w:abstractNum w:abstractNumId="8" w15:restartNumberingAfterBreak="0">
    <w:nsid w:val="04C353C7"/>
    <w:multiLevelType w:val="singleLevel"/>
    <w:tmpl w:val="9124BFCC"/>
    <w:lvl w:ilvl="0">
      <w:start w:val="7"/>
      <w:numFmt w:val="decimal"/>
      <w:lvlText w:val="%1."/>
      <w:legacy w:legacy="1" w:legacySpace="0" w:legacyIndent="182"/>
      <w:lvlJc w:val="left"/>
      <w:rPr>
        <w:rFonts w:ascii="Arial" w:hAnsi="Arial" w:cs="Arial" w:hint="default"/>
      </w:rPr>
    </w:lvl>
  </w:abstractNum>
  <w:abstractNum w:abstractNumId="9" w15:restartNumberingAfterBreak="0">
    <w:nsid w:val="05652EB4"/>
    <w:multiLevelType w:val="multilevel"/>
    <w:tmpl w:val="D706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0EB44FC9"/>
    <w:multiLevelType w:val="singleLevel"/>
    <w:tmpl w:val="203E421E"/>
    <w:lvl w:ilvl="0">
      <w:start w:val="14"/>
      <w:numFmt w:val="decimal"/>
      <w:lvlText w:val="8.%1."/>
      <w:legacy w:legacy="1" w:legacySpace="0" w:legacyIndent="490"/>
      <w:lvlJc w:val="left"/>
      <w:rPr>
        <w:rFonts w:ascii="Bookman Old Style" w:hAnsi="Bookman Old Style" w:cs="Arial" w:hint="default"/>
      </w:rPr>
    </w:lvl>
  </w:abstractNum>
  <w:abstractNum w:abstractNumId="11" w15:restartNumberingAfterBreak="0">
    <w:nsid w:val="15B73196"/>
    <w:multiLevelType w:val="hybridMultilevel"/>
    <w:tmpl w:val="2782FD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740A4"/>
    <w:multiLevelType w:val="singleLevel"/>
    <w:tmpl w:val="2B20B72A"/>
    <w:lvl w:ilvl="0">
      <w:start w:val="4"/>
      <w:numFmt w:val="decimal"/>
      <w:lvlText w:val="1.%1."/>
      <w:legacy w:legacy="1" w:legacySpace="0" w:legacyIndent="365"/>
      <w:lvlJc w:val="left"/>
      <w:rPr>
        <w:rFonts w:ascii="Bookman Old Style" w:hAnsi="Bookman Old Style" w:cs="Arial" w:hint="default"/>
      </w:rPr>
    </w:lvl>
  </w:abstractNum>
  <w:abstractNum w:abstractNumId="13" w15:restartNumberingAfterBreak="0">
    <w:nsid w:val="1C5642E7"/>
    <w:multiLevelType w:val="hybridMultilevel"/>
    <w:tmpl w:val="D25CB5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FE13C8"/>
    <w:multiLevelType w:val="hybridMultilevel"/>
    <w:tmpl w:val="0BD694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D8380E"/>
    <w:multiLevelType w:val="singleLevel"/>
    <w:tmpl w:val="9A24E004"/>
    <w:lvl w:ilvl="0">
      <w:start w:val="2"/>
      <w:numFmt w:val="decimal"/>
      <w:lvlText w:val="1.%1."/>
      <w:legacy w:legacy="1" w:legacySpace="0" w:legacyIndent="355"/>
      <w:lvlJc w:val="left"/>
      <w:rPr>
        <w:rFonts w:ascii="Bookman Old Style" w:hAnsi="Bookman Old Style" w:cs="Arial" w:hint="default"/>
      </w:rPr>
    </w:lvl>
  </w:abstractNum>
  <w:abstractNum w:abstractNumId="16" w15:restartNumberingAfterBreak="0">
    <w:nsid w:val="3F0612EF"/>
    <w:multiLevelType w:val="hybridMultilevel"/>
    <w:tmpl w:val="38D00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90235F"/>
    <w:multiLevelType w:val="singleLevel"/>
    <w:tmpl w:val="081C7948"/>
    <w:lvl w:ilvl="0">
      <w:start w:val="1"/>
      <w:numFmt w:val="decimal"/>
      <w:lvlText w:val="1.%1."/>
      <w:legacy w:legacy="1" w:legacySpace="0" w:legacyIndent="355"/>
      <w:lvlJc w:val="left"/>
      <w:rPr>
        <w:rFonts w:ascii="Bookman Old Style" w:hAnsi="Bookman Old Style" w:cs="Arial" w:hint="default"/>
      </w:rPr>
    </w:lvl>
  </w:abstractNum>
  <w:abstractNum w:abstractNumId="18" w15:restartNumberingAfterBreak="0">
    <w:nsid w:val="489D7F18"/>
    <w:multiLevelType w:val="hybridMultilevel"/>
    <w:tmpl w:val="3A18F9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93D55"/>
    <w:multiLevelType w:val="hybridMultilevel"/>
    <w:tmpl w:val="41C482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BD003E"/>
    <w:multiLevelType w:val="singleLevel"/>
    <w:tmpl w:val="E688702E"/>
    <w:lvl w:ilvl="0">
      <w:start w:val="8"/>
      <w:numFmt w:val="decimal"/>
      <w:lvlText w:val="%1."/>
      <w:legacy w:legacy="1" w:legacySpace="0" w:legacyIndent="182"/>
      <w:lvlJc w:val="left"/>
      <w:rPr>
        <w:rFonts w:ascii="Arial" w:hAnsi="Arial" w:cs="Arial" w:hint="default"/>
      </w:rPr>
    </w:lvl>
  </w:abstractNum>
  <w:abstractNum w:abstractNumId="21" w15:restartNumberingAfterBreak="0">
    <w:nsid w:val="68037F12"/>
    <w:multiLevelType w:val="hybridMultilevel"/>
    <w:tmpl w:val="A26E02D8"/>
    <w:lvl w:ilvl="0" w:tplc="E684E396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78325E"/>
    <w:multiLevelType w:val="singleLevel"/>
    <w:tmpl w:val="04707BE8"/>
    <w:lvl w:ilvl="0">
      <w:start w:val="15"/>
      <w:numFmt w:val="decimal"/>
      <w:lvlText w:val="8.%1."/>
      <w:legacy w:legacy="1" w:legacySpace="0" w:legacyIndent="490"/>
      <w:lvlJc w:val="left"/>
      <w:rPr>
        <w:rFonts w:ascii="Bookman Old Style" w:hAnsi="Bookman Old Style" w:cs="Arial" w:hint="default"/>
      </w:rPr>
    </w:lvl>
  </w:abstractNum>
  <w:abstractNum w:abstractNumId="23" w15:restartNumberingAfterBreak="0">
    <w:nsid w:val="776B1DC3"/>
    <w:multiLevelType w:val="singleLevel"/>
    <w:tmpl w:val="9572B58E"/>
    <w:lvl w:ilvl="0">
      <w:start w:val="13"/>
      <w:numFmt w:val="decimal"/>
      <w:lvlText w:val="8.%1."/>
      <w:legacy w:legacy="1" w:legacySpace="0" w:legacyIndent="490"/>
      <w:lvlJc w:val="left"/>
      <w:rPr>
        <w:rFonts w:ascii="Bookman Old Style" w:hAnsi="Bookman Old Style" w:cstheme="minorHAnsi" w:hint="default"/>
      </w:rPr>
    </w:lvl>
  </w:abstractNum>
  <w:abstractNum w:abstractNumId="24" w15:restartNumberingAfterBreak="0">
    <w:nsid w:val="7F4F4C4D"/>
    <w:multiLevelType w:val="hybridMultilevel"/>
    <w:tmpl w:val="E7AE99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308710">
    <w:abstractNumId w:val="16"/>
  </w:num>
  <w:num w:numId="2" w16cid:durableId="1023215538">
    <w:abstractNumId w:val="18"/>
  </w:num>
  <w:num w:numId="3" w16cid:durableId="1857234104">
    <w:abstractNumId w:val="19"/>
  </w:num>
  <w:num w:numId="4" w16cid:durableId="344744568">
    <w:abstractNumId w:val="13"/>
  </w:num>
  <w:num w:numId="5" w16cid:durableId="1236816752">
    <w:abstractNumId w:val="24"/>
  </w:num>
  <w:num w:numId="6" w16cid:durableId="548688009">
    <w:abstractNumId w:val="11"/>
  </w:num>
  <w:num w:numId="7" w16cid:durableId="402685231">
    <w:abstractNumId w:val="17"/>
  </w:num>
  <w:num w:numId="8" w16cid:durableId="526405588">
    <w:abstractNumId w:val="15"/>
  </w:num>
  <w:num w:numId="9" w16cid:durableId="206186000">
    <w:abstractNumId w:val="7"/>
  </w:num>
  <w:num w:numId="10" w16cid:durableId="205291302">
    <w:abstractNumId w:val="12"/>
  </w:num>
  <w:num w:numId="11" w16cid:durableId="1948151213">
    <w:abstractNumId w:val="8"/>
  </w:num>
  <w:num w:numId="12" w16cid:durableId="467283076">
    <w:abstractNumId w:val="20"/>
  </w:num>
  <w:num w:numId="13" w16cid:durableId="1640185573">
    <w:abstractNumId w:val="23"/>
  </w:num>
  <w:num w:numId="14" w16cid:durableId="1520386932">
    <w:abstractNumId w:val="10"/>
  </w:num>
  <w:num w:numId="15" w16cid:durableId="1234001046">
    <w:abstractNumId w:val="22"/>
  </w:num>
  <w:num w:numId="16" w16cid:durableId="749498589">
    <w:abstractNumId w:val="21"/>
  </w:num>
  <w:num w:numId="17" w16cid:durableId="1272862365">
    <w:abstractNumId w:val="14"/>
  </w:num>
  <w:num w:numId="18" w16cid:durableId="1966425623">
    <w:abstractNumId w:val="0"/>
  </w:num>
  <w:num w:numId="19" w16cid:durableId="1478500095">
    <w:abstractNumId w:val="1"/>
  </w:num>
  <w:num w:numId="20" w16cid:durableId="463350680">
    <w:abstractNumId w:val="2"/>
  </w:num>
  <w:num w:numId="21" w16cid:durableId="1205369735">
    <w:abstractNumId w:val="3"/>
  </w:num>
  <w:num w:numId="22" w16cid:durableId="1823963931">
    <w:abstractNumId w:val="4"/>
  </w:num>
  <w:num w:numId="23" w16cid:durableId="1448694535">
    <w:abstractNumId w:val="5"/>
  </w:num>
  <w:num w:numId="24" w16cid:durableId="1256281067">
    <w:abstractNumId w:val="6"/>
  </w:num>
  <w:num w:numId="25" w16cid:durableId="16976104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CE"/>
    <w:rsid w:val="0000002D"/>
    <w:rsid w:val="00003387"/>
    <w:rsid w:val="0000678C"/>
    <w:rsid w:val="00025517"/>
    <w:rsid w:val="0003571C"/>
    <w:rsid w:val="00042BAE"/>
    <w:rsid w:val="00043024"/>
    <w:rsid w:val="0004384A"/>
    <w:rsid w:val="00052121"/>
    <w:rsid w:val="00054176"/>
    <w:rsid w:val="00054758"/>
    <w:rsid w:val="00061C3D"/>
    <w:rsid w:val="00065F59"/>
    <w:rsid w:val="000661AD"/>
    <w:rsid w:val="00085181"/>
    <w:rsid w:val="00085B0B"/>
    <w:rsid w:val="000965C1"/>
    <w:rsid w:val="000B4D03"/>
    <w:rsid w:val="000B5856"/>
    <w:rsid w:val="000C0A03"/>
    <w:rsid w:val="000C60FA"/>
    <w:rsid w:val="000C7098"/>
    <w:rsid w:val="000D1606"/>
    <w:rsid w:val="000F5D19"/>
    <w:rsid w:val="000F7299"/>
    <w:rsid w:val="00103EAC"/>
    <w:rsid w:val="001057A7"/>
    <w:rsid w:val="00106B53"/>
    <w:rsid w:val="00115F16"/>
    <w:rsid w:val="0013239E"/>
    <w:rsid w:val="0013288C"/>
    <w:rsid w:val="00134BE4"/>
    <w:rsid w:val="00135DA5"/>
    <w:rsid w:val="0013719B"/>
    <w:rsid w:val="00142634"/>
    <w:rsid w:val="00161F91"/>
    <w:rsid w:val="001628CB"/>
    <w:rsid w:val="00165717"/>
    <w:rsid w:val="0016622B"/>
    <w:rsid w:val="00166C6B"/>
    <w:rsid w:val="00172937"/>
    <w:rsid w:val="0017725D"/>
    <w:rsid w:val="0017756F"/>
    <w:rsid w:val="00177C9B"/>
    <w:rsid w:val="0018674F"/>
    <w:rsid w:val="0018686A"/>
    <w:rsid w:val="00191E23"/>
    <w:rsid w:val="0019750D"/>
    <w:rsid w:val="001A492E"/>
    <w:rsid w:val="001A673F"/>
    <w:rsid w:val="001B4188"/>
    <w:rsid w:val="001B7ED0"/>
    <w:rsid w:val="001C1F6E"/>
    <w:rsid w:val="001C5DC8"/>
    <w:rsid w:val="001C6483"/>
    <w:rsid w:val="001C6CF5"/>
    <w:rsid w:val="001D2003"/>
    <w:rsid w:val="001D480C"/>
    <w:rsid w:val="001D513B"/>
    <w:rsid w:val="001D620F"/>
    <w:rsid w:val="001E0885"/>
    <w:rsid w:val="00200909"/>
    <w:rsid w:val="00200F72"/>
    <w:rsid w:val="002024E6"/>
    <w:rsid w:val="00203186"/>
    <w:rsid w:val="00204FE5"/>
    <w:rsid w:val="00205F2C"/>
    <w:rsid w:val="00210888"/>
    <w:rsid w:val="00214584"/>
    <w:rsid w:val="00215519"/>
    <w:rsid w:val="00217BEA"/>
    <w:rsid w:val="002261AD"/>
    <w:rsid w:val="0024313E"/>
    <w:rsid w:val="00244113"/>
    <w:rsid w:val="00247CA4"/>
    <w:rsid w:val="00253F03"/>
    <w:rsid w:val="0025433D"/>
    <w:rsid w:val="002577D7"/>
    <w:rsid w:val="00262590"/>
    <w:rsid w:val="00263228"/>
    <w:rsid w:val="0026741C"/>
    <w:rsid w:val="00270D0F"/>
    <w:rsid w:val="00281BCB"/>
    <w:rsid w:val="00283926"/>
    <w:rsid w:val="002840E8"/>
    <w:rsid w:val="00287559"/>
    <w:rsid w:val="00294D76"/>
    <w:rsid w:val="002B2A17"/>
    <w:rsid w:val="002B492B"/>
    <w:rsid w:val="002B4DAB"/>
    <w:rsid w:val="002B573A"/>
    <w:rsid w:val="002B5C64"/>
    <w:rsid w:val="002C096D"/>
    <w:rsid w:val="002D39DB"/>
    <w:rsid w:val="002D5E48"/>
    <w:rsid w:val="002D7CF9"/>
    <w:rsid w:val="002F37DA"/>
    <w:rsid w:val="002F519E"/>
    <w:rsid w:val="003068CB"/>
    <w:rsid w:val="003138A7"/>
    <w:rsid w:val="00321FEB"/>
    <w:rsid w:val="003249EF"/>
    <w:rsid w:val="0033077A"/>
    <w:rsid w:val="00331249"/>
    <w:rsid w:val="00333DC4"/>
    <w:rsid w:val="00333FAF"/>
    <w:rsid w:val="00334D2C"/>
    <w:rsid w:val="00336FC0"/>
    <w:rsid w:val="00341317"/>
    <w:rsid w:val="003429F1"/>
    <w:rsid w:val="00343911"/>
    <w:rsid w:val="0035729A"/>
    <w:rsid w:val="00361FBB"/>
    <w:rsid w:val="00363AB1"/>
    <w:rsid w:val="003818CA"/>
    <w:rsid w:val="003865BB"/>
    <w:rsid w:val="003954E1"/>
    <w:rsid w:val="003969BA"/>
    <w:rsid w:val="003B7246"/>
    <w:rsid w:val="003C2921"/>
    <w:rsid w:val="003C5A4A"/>
    <w:rsid w:val="003D52A9"/>
    <w:rsid w:val="003E0E98"/>
    <w:rsid w:val="003F6992"/>
    <w:rsid w:val="0040100E"/>
    <w:rsid w:val="00401B0A"/>
    <w:rsid w:val="00403B54"/>
    <w:rsid w:val="00415563"/>
    <w:rsid w:val="00416D8E"/>
    <w:rsid w:val="00420ED9"/>
    <w:rsid w:val="00422FB5"/>
    <w:rsid w:val="0042460E"/>
    <w:rsid w:val="00426AA4"/>
    <w:rsid w:val="00434098"/>
    <w:rsid w:val="0043626D"/>
    <w:rsid w:val="00444506"/>
    <w:rsid w:val="004451B0"/>
    <w:rsid w:val="00450BD7"/>
    <w:rsid w:val="00451033"/>
    <w:rsid w:val="004629D0"/>
    <w:rsid w:val="004662AB"/>
    <w:rsid w:val="00491265"/>
    <w:rsid w:val="004A71EF"/>
    <w:rsid w:val="004C63C0"/>
    <w:rsid w:val="004D1371"/>
    <w:rsid w:val="004F45B4"/>
    <w:rsid w:val="00507957"/>
    <w:rsid w:val="00511CA2"/>
    <w:rsid w:val="00515950"/>
    <w:rsid w:val="00521146"/>
    <w:rsid w:val="00533423"/>
    <w:rsid w:val="00535D2B"/>
    <w:rsid w:val="00537496"/>
    <w:rsid w:val="005403C5"/>
    <w:rsid w:val="005435B0"/>
    <w:rsid w:val="00545B5C"/>
    <w:rsid w:val="00554BB3"/>
    <w:rsid w:val="00557A7A"/>
    <w:rsid w:val="00564389"/>
    <w:rsid w:val="005654FE"/>
    <w:rsid w:val="00571408"/>
    <w:rsid w:val="0057304F"/>
    <w:rsid w:val="005746B9"/>
    <w:rsid w:val="00576562"/>
    <w:rsid w:val="0057664D"/>
    <w:rsid w:val="00583729"/>
    <w:rsid w:val="00593C63"/>
    <w:rsid w:val="005A0256"/>
    <w:rsid w:val="005A12A9"/>
    <w:rsid w:val="005A592D"/>
    <w:rsid w:val="005B1AE9"/>
    <w:rsid w:val="005C19EB"/>
    <w:rsid w:val="005C4BD6"/>
    <w:rsid w:val="005C5E9C"/>
    <w:rsid w:val="005D0A65"/>
    <w:rsid w:val="005E641D"/>
    <w:rsid w:val="005E7DCD"/>
    <w:rsid w:val="005F002F"/>
    <w:rsid w:val="005F4A4E"/>
    <w:rsid w:val="005F7A5D"/>
    <w:rsid w:val="0060041B"/>
    <w:rsid w:val="00600497"/>
    <w:rsid w:val="00601C61"/>
    <w:rsid w:val="00610FC3"/>
    <w:rsid w:val="00616ACA"/>
    <w:rsid w:val="00616CAB"/>
    <w:rsid w:val="00617148"/>
    <w:rsid w:val="00622664"/>
    <w:rsid w:val="00635AEF"/>
    <w:rsid w:val="006409C1"/>
    <w:rsid w:val="00642906"/>
    <w:rsid w:val="006473F6"/>
    <w:rsid w:val="00647D49"/>
    <w:rsid w:val="00654848"/>
    <w:rsid w:val="00660EC3"/>
    <w:rsid w:val="00673A67"/>
    <w:rsid w:val="00673B85"/>
    <w:rsid w:val="00674E4B"/>
    <w:rsid w:val="00675735"/>
    <w:rsid w:val="00676D09"/>
    <w:rsid w:val="00683978"/>
    <w:rsid w:val="006A5D9A"/>
    <w:rsid w:val="006C1684"/>
    <w:rsid w:val="006D0F85"/>
    <w:rsid w:val="006D2BA7"/>
    <w:rsid w:val="006E155C"/>
    <w:rsid w:val="006F5D74"/>
    <w:rsid w:val="006F60C5"/>
    <w:rsid w:val="0070337C"/>
    <w:rsid w:val="00703949"/>
    <w:rsid w:val="007066A3"/>
    <w:rsid w:val="00710354"/>
    <w:rsid w:val="00715916"/>
    <w:rsid w:val="007312EE"/>
    <w:rsid w:val="00732F8A"/>
    <w:rsid w:val="00735A7F"/>
    <w:rsid w:val="00741B7E"/>
    <w:rsid w:val="00744D37"/>
    <w:rsid w:val="00750CB9"/>
    <w:rsid w:val="00751F67"/>
    <w:rsid w:val="00753FBF"/>
    <w:rsid w:val="00757AEB"/>
    <w:rsid w:val="00761FCE"/>
    <w:rsid w:val="007762BA"/>
    <w:rsid w:val="007847A4"/>
    <w:rsid w:val="00785C4E"/>
    <w:rsid w:val="007944CF"/>
    <w:rsid w:val="00795CD4"/>
    <w:rsid w:val="007A2E7C"/>
    <w:rsid w:val="007A7D99"/>
    <w:rsid w:val="007C4C2D"/>
    <w:rsid w:val="007C54EF"/>
    <w:rsid w:val="007C5B9C"/>
    <w:rsid w:val="007D1FB8"/>
    <w:rsid w:val="007D25CB"/>
    <w:rsid w:val="007E62EE"/>
    <w:rsid w:val="00803ADE"/>
    <w:rsid w:val="00806463"/>
    <w:rsid w:val="00814B57"/>
    <w:rsid w:val="00817BE4"/>
    <w:rsid w:val="008223FE"/>
    <w:rsid w:val="00825E9B"/>
    <w:rsid w:val="008315DD"/>
    <w:rsid w:val="00833432"/>
    <w:rsid w:val="00835D2B"/>
    <w:rsid w:val="00852FC2"/>
    <w:rsid w:val="00856AD1"/>
    <w:rsid w:val="00862F5D"/>
    <w:rsid w:val="0087676C"/>
    <w:rsid w:val="008830A3"/>
    <w:rsid w:val="00883416"/>
    <w:rsid w:val="008920C9"/>
    <w:rsid w:val="008944AB"/>
    <w:rsid w:val="008B0D84"/>
    <w:rsid w:val="008B3A69"/>
    <w:rsid w:val="008B5086"/>
    <w:rsid w:val="008B7277"/>
    <w:rsid w:val="008B781F"/>
    <w:rsid w:val="008D0E41"/>
    <w:rsid w:val="008D4461"/>
    <w:rsid w:val="008E3F57"/>
    <w:rsid w:val="008E7ACA"/>
    <w:rsid w:val="008F17FE"/>
    <w:rsid w:val="008F5027"/>
    <w:rsid w:val="008F5BED"/>
    <w:rsid w:val="008F726D"/>
    <w:rsid w:val="00906C49"/>
    <w:rsid w:val="00911507"/>
    <w:rsid w:val="0091205B"/>
    <w:rsid w:val="00920B59"/>
    <w:rsid w:val="00924A18"/>
    <w:rsid w:val="00930E0B"/>
    <w:rsid w:val="00931C54"/>
    <w:rsid w:val="0093241F"/>
    <w:rsid w:val="009413F3"/>
    <w:rsid w:val="00946930"/>
    <w:rsid w:val="00951A19"/>
    <w:rsid w:val="0096633C"/>
    <w:rsid w:val="00967152"/>
    <w:rsid w:val="009736E6"/>
    <w:rsid w:val="009837C9"/>
    <w:rsid w:val="009858A0"/>
    <w:rsid w:val="00993D9B"/>
    <w:rsid w:val="00996182"/>
    <w:rsid w:val="00997645"/>
    <w:rsid w:val="009A348D"/>
    <w:rsid w:val="009A4D08"/>
    <w:rsid w:val="009B4349"/>
    <w:rsid w:val="009C6C88"/>
    <w:rsid w:val="009D395A"/>
    <w:rsid w:val="009D6896"/>
    <w:rsid w:val="009E07DF"/>
    <w:rsid w:val="009E27C1"/>
    <w:rsid w:val="009F2BFD"/>
    <w:rsid w:val="009F41A0"/>
    <w:rsid w:val="009F750A"/>
    <w:rsid w:val="00A03F9C"/>
    <w:rsid w:val="00A056F7"/>
    <w:rsid w:val="00A069C9"/>
    <w:rsid w:val="00A105B0"/>
    <w:rsid w:val="00A1248B"/>
    <w:rsid w:val="00A21523"/>
    <w:rsid w:val="00A27D62"/>
    <w:rsid w:val="00A353E4"/>
    <w:rsid w:val="00A375FD"/>
    <w:rsid w:val="00A40767"/>
    <w:rsid w:val="00A4312E"/>
    <w:rsid w:val="00A44683"/>
    <w:rsid w:val="00A5060C"/>
    <w:rsid w:val="00A74929"/>
    <w:rsid w:val="00A8233A"/>
    <w:rsid w:val="00A82D91"/>
    <w:rsid w:val="00A95787"/>
    <w:rsid w:val="00AA2802"/>
    <w:rsid w:val="00AA48C7"/>
    <w:rsid w:val="00AA4B38"/>
    <w:rsid w:val="00AA6B53"/>
    <w:rsid w:val="00AB0467"/>
    <w:rsid w:val="00AC1CF3"/>
    <w:rsid w:val="00AC5949"/>
    <w:rsid w:val="00AC761D"/>
    <w:rsid w:val="00AD3853"/>
    <w:rsid w:val="00AD66B4"/>
    <w:rsid w:val="00AD7467"/>
    <w:rsid w:val="00AE1EAA"/>
    <w:rsid w:val="00AF646A"/>
    <w:rsid w:val="00AF7C51"/>
    <w:rsid w:val="00B02AB2"/>
    <w:rsid w:val="00B11716"/>
    <w:rsid w:val="00B31761"/>
    <w:rsid w:val="00B34D53"/>
    <w:rsid w:val="00B370BF"/>
    <w:rsid w:val="00B4531D"/>
    <w:rsid w:val="00B47FB3"/>
    <w:rsid w:val="00B56B47"/>
    <w:rsid w:val="00B623F3"/>
    <w:rsid w:val="00B71DC1"/>
    <w:rsid w:val="00B8067A"/>
    <w:rsid w:val="00B81055"/>
    <w:rsid w:val="00B960C1"/>
    <w:rsid w:val="00BA2A09"/>
    <w:rsid w:val="00BA5030"/>
    <w:rsid w:val="00BB0281"/>
    <w:rsid w:val="00BB4009"/>
    <w:rsid w:val="00BB48E2"/>
    <w:rsid w:val="00BB6238"/>
    <w:rsid w:val="00BC083C"/>
    <w:rsid w:val="00BC4FDE"/>
    <w:rsid w:val="00BD6C34"/>
    <w:rsid w:val="00BE27FB"/>
    <w:rsid w:val="00BF03C3"/>
    <w:rsid w:val="00C21313"/>
    <w:rsid w:val="00C22E3D"/>
    <w:rsid w:val="00C23173"/>
    <w:rsid w:val="00C233C0"/>
    <w:rsid w:val="00C23F02"/>
    <w:rsid w:val="00C25661"/>
    <w:rsid w:val="00C37A00"/>
    <w:rsid w:val="00C46FD4"/>
    <w:rsid w:val="00C61112"/>
    <w:rsid w:val="00C664C2"/>
    <w:rsid w:val="00C738EC"/>
    <w:rsid w:val="00C73B92"/>
    <w:rsid w:val="00C87E88"/>
    <w:rsid w:val="00C907D9"/>
    <w:rsid w:val="00C9462D"/>
    <w:rsid w:val="00CA0947"/>
    <w:rsid w:val="00CB25AD"/>
    <w:rsid w:val="00CC1F0D"/>
    <w:rsid w:val="00CC4094"/>
    <w:rsid w:val="00CC6B54"/>
    <w:rsid w:val="00CD049B"/>
    <w:rsid w:val="00CD2D83"/>
    <w:rsid w:val="00CE2E3E"/>
    <w:rsid w:val="00CF6ACD"/>
    <w:rsid w:val="00D12355"/>
    <w:rsid w:val="00D22CE4"/>
    <w:rsid w:val="00D24AF1"/>
    <w:rsid w:val="00D320A6"/>
    <w:rsid w:val="00D42075"/>
    <w:rsid w:val="00D468FE"/>
    <w:rsid w:val="00D47A28"/>
    <w:rsid w:val="00D55634"/>
    <w:rsid w:val="00D56C67"/>
    <w:rsid w:val="00D57C86"/>
    <w:rsid w:val="00D604F8"/>
    <w:rsid w:val="00D6372E"/>
    <w:rsid w:val="00DA0826"/>
    <w:rsid w:val="00DA0DB0"/>
    <w:rsid w:val="00DA6D8E"/>
    <w:rsid w:val="00DC2BA8"/>
    <w:rsid w:val="00DC33C8"/>
    <w:rsid w:val="00DD7BA1"/>
    <w:rsid w:val="00DE20D7"/>
    <w:rsid w:val="00DE5390"/>
    <w:rsid w:val="00DF4AEE"/>
    <w:rsid w:val="00DF73B2"/>
    <w:rsid w:val="00E00D92"/>
    <w:rsid w:val="00E15E9A"/>
    <w:rsid w:val="00E20B08"/>
    <w:rsid w:val="00E264A7"/>
    <w:rsid w:val="00E31C5D"/>
    <w:rsid w:val="00E31E99"/>
    <w:rsid w:val="00E33D10"/>
    <w:rsid w:val="00E3458E"/>
    <w:rsid w:val="00E4330B"/>
    <w:rsid w:val="00E445CE"/>
    <w:rsid w:val="00E477CB"/>
    <w:rsid w:val="00E53A37"/>
    <w:rsid w:val="00E5605A"/>
    <w:rsid w:val="00E56262"/>
    <w:rsid w:val="00E6198D"/>
    <w:rsid w:val="00E62FA0"/>
    <w:rsid w:val="00E63161"/>
    <w:rsid w:val="00E80E79"/>
    <w:rsid w:val="00E833C6"/>
    <w:rsid w:val="00E873EE"/>
    <w:rsid w:val="00E92CA8"/>
    <w:rsid w:val="00EB22C9"/>
    <w:rsid w:val="00EB3E89"/>
    <w:rsid w:val="00EB5B87"/>
    <w:rsid w:val="00EB66F1"/>
    <w:rsid w:val="00EC0347"/>
    <w:rsid w:val="00EC1C34"/>
    <w:rsid w:val="00EC47E5"/>
    <w:rsid w:val="00ED1563"/>
    <w:rsid w:val="00ED5E4E"/>
    <w:rsid w:val="00EE12F2"/>
    <w:rsid w:val="00EE2F19"/>
    <w:rsid w:val="00EE394F"/>
    <w:rsid w:val="00EE5FA6"/>
    <w:rsid w:val="00EE6DA6"/>
    <w:rsid w:val="00F008A9"/>
    <w:rsid w:val="00F05885"/>
    <w:rsid w:val="00F138B4"/>
    <w:rsid w:val="00F354AD"/>
    <w:rsid w:val="00F55AE0"/>
    <w:rsid w:val="00F618F1"/>
    <w:rsid w:val="00F739A5"/>
    <w:rsid w:val="00F77B09"/>
    <w:rsid w:val="00F80DF8"/>
    <w:rsid w:val="00F9248C"/>
    <w:rsid w:val="00F94BB2"/>
    <w:rsid w:val="00FA54C1"/>
    <w:rsid w:val="00FC6056"/>
    <w:rsid w:val="00FC766D"/>
    <w:rsid w:val="00FF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4E73C"/>
  <w15:docId w15:val="{530B2668-57D8-406E-B4B2-9C657574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4E1"/>
  </w:style>
  <w:style w:type="paragraph" w:styleId="Ttulo1">
    <w:name w:val="heading 1"/>
    <w:basedOn w:val="Normal"/>
    <w:next w:val="Normal"/>
    <w:link w:val="Ttulo1Car"/>
    <w:uiPriority w:val="9"/>
    <w:qFormat/>
    <w:rsid w:val="00EC47E5"/>
    <w:pPr>
      <w:keepNext/>
      <w:tabs>
        <w:tab w:val="num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7E5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7E5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7E5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7E5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EC47E5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7E5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7E5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7E5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1F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1FCE"/>
  </w:style>
  <w:style w:type="paragraph" w:styleId="Piedepgina">
    <w:name w:val="footer"/>
    <w:basedOn w:val="Normal"/>
    <w:link w:val="PiedepginaCar"/>
    <w:uiPriority w:val="99"/>
    <w:unhideWhenUsed/>
    <w:rsid w:val="00761F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1FCE"/>
  </w:style>
  <w:style w:type="character" w:styleId="Hipervnculo">
    <w:name w:val="Hyperlink"/>
    <w:basedOn w:val="Fuentedeprrafopredeter"/>
    <w:uiPriority w:val="99"/>
    <w:semiHidden/>
    <w:unhideWhenUsed/>
    <w:rsid w:val="00EE6DA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D7CF9"/>
    <w:pPr>
      <w:ind w:left="720"/>
      <w:contextualSpacing/>
    </w:pPr>
  </w:style>
  <w:style w:type="table" w:styleId="Tablaconcuadrcula">
    <w:name w:val="Table Grid"/>
    <w:basedOn w:val="Tablanormal"/>
    <w:uiPriority w:val="39"/>
    <w:rsid w:val="002D7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79" w:lineRule="exact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5">
    <w:name w:val="Style5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6">
    <w:name w:val="Style6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74" w:lineRule="exact"/>
      <w:jc w:val="both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9">
    <w:name w:val="Style9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74" w:lineRule="exact"/>
      <w:ind w:hanging="355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0">
    <w:name w:val="Style10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1">
    <w:name w:val="Style11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758" w:lineRule="exact"/>
      <w:ind w:hanging="739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2">
    <w:name w:val="Style12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59" w:lineRule="exact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3">
    <w:name w:val="Style13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74" w:lineRule="exact"/>
      <w:ind w:firstLine="413"/>
      <w:jc w:val="both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6">
    <w:name w:val="Style16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7">
    <w:name w:val="Style17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8">
    <w:name w:val="Style18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84" w:lineRule="exact"/>
      <w:ind w:hanging="365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9">
    <w:name w:val="Style19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s-CL"/>
    </w:rPr>
  </w:style>
  <w:style w:type="character" w:customStyle="1" w:styleId="FontStyle22">
    <w:name w:val="Font Style22"/>
    <w:basedOn w:val="Fuentedeprrafopredeter"/>
    <w:uiPriority w:val="99"/>
    <w:rsid w:val="00825E9B"/>
    <w:rPr>
      <w:rFonts w:ascii="Arial" w:hAnsi="Arial" w:cs="Arial"/>
      <w:b/>
      <w:bCs/>
      <w:color w:val="000000"/>
      <w:sz w:val="22"/>
      <w:szCs w:val="22"/>
    </w:rPr>
  </w:style>
  <w:style w:type="character" w:customStyle="1" w:styleId="FontStyle26">
    <w:name w:val="Font Style26"/>
    <w:basedOn w:val="Fuentedeprrafopredeter"/>
    <w:uiPriority w:val="99"/>
    <w:rsid w:val="00825E9B"/>
    <w:rPr>
      <w:rFonts w:ascii="Arial" w:hAnsi="Arial" w:cs="Arial"/>
      <w:color w:val="000000"/>
      <w:sz w:val="22"/>
      <w:szCs w:val="22"/>
    </w:rPr>
  </w:style>
  <w:style w:type="character" w:customStyle="1" w:styleId="FontStyle27">
    <w:name w:val="Font Style27"/>
    <w:basedOn w:val="Fuentedeprrafopredeter"/>
    <w:uiPriority w:val="99"/>
    <w:rsid w:val="00825E9B"/>
    <w:rPr>
      <w:rFonts w:ascii="FrankRuehl" w:cs="FrankRuehl"/>
      <w:color w:val="000000"/>
      <w:sz w:val="26"/>
      <w:szCs w:val="26"/>
      <w:lang w:bidi="he-IL"/>
    </w:rPr>
  </w:style>
  <w:style w:type="character" w:customStyle="1" w:styleId="FontStyle32">
    <w:name w:val="Font Style32"/>
    <w:basedOn w:val="Fuentedeprrafopredeter"/>
    <w:uiPriority w:val="99"/>
    <w:rsid w:val="00825E9B"/>
    <w:rPr>
      <w:rFonts w:ascii="Arial" w:hAnsi="Arial" w:cs="Arial"/>
      <w:i/>
      <w:iCs/>
      <w:color w:val="000000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03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0347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762B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762B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762B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62B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62BA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C47E5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7E5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7E5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7E5"/>
    <w:rPr>
      <w:rFonts w:eastAsiaTheme="minorEastAsia"/>
      <w:b/>
      <w:bCs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7E5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EC47E5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7E5"/>
    <w:rPr>
      <w:rFonts w:eastAsiaTheme="minorEastAsia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7E5"/>
    <w:rPr>
      <w:rFonts w:eastAsiaTheme="minorEastAsia"/>
      <w:i/>
      <w:iCs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7E5"/>
    <w:rPr>
      <w:rFonts w:asciiTheme="majorHAnsi" w:eastAsiaTheme="majorEastAsia" w:hAnsiTheme="majorHAnsi" w:cstheme="maj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5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93D59-2E59-4D28-915D-1E1A0C1B2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271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TATY</dc:creator>
  <cp:lastModifiedBy>Gary arias</cp:lastModifiedBy>
  <cp:revision>12</cp:revision>
  <cp:lastPrinted>2024-06-12T17:04:00Z</cp:lastPrinted>
  <dcterms:created xsi:type="dcterms:W3CDTF">2026-07-27T19:30:00Z</dcterms:created>
  <dcterms:modified xsi:type="dcterms:W3CDTF">2026-07-31T13:32:00Z</dcterms:modified>
</cp:coreProperties>
</file>