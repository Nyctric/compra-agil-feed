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E0464" w14:textId="68EB8299" w:rsidR="00DF39A2" w:rsidRPr="004C0BA7" w:rsidRDefault="00CD0A9B" w:rsidP="007B2F42">
      <w:pPr>
        <w:rPr>
          <w:sz w:val="28"/>
        </w:rPr>
      </w:pPr>
      <w:bookmarkStart w:id="0" w:name="_GoBack"/>
      <w:bookmarkEnd w:id="0"/>
      <w:r w:rsidRPr="004C0BA7">
        <w:rPr>
          <w:b/>
          <w:sz w:val="28"/>
        </w:rPr>
        <w:t>ANEXO ECONÓMICO TALLER</w:t>
      </w:r>
    </w:p>
    <w:p w14:paraId="316B5974" w14:textId="77777777" w:rsidR="00DF39A2" w:rsidRPr="000B3FAC" w:rsidRDefault="00DF39A2" w:rsidP="00DF39A2">
      <w:pPr>
        <w:ind w:hanging="2"/>
        <w:jc w:val="center"/>
        <w:rPr>
          <w:sz w:val="8"/>
        </w:rPr>
      </w:pPr>
    </w:p>
    <w:p w14:paraId="7E538AE8" w14:textId="31972A95" w:rsidR="00DF39A2" w:rsidRPr="004C0BA7" w:rsidRDefault="00DF39A2" w:rsidP="00DF39A2">
      <w:pPr>
        <w:pBdr>
          <w:top w:val="nil"/>
          <w:left w:val="nil"/>
          <w:bottom w:val="nil"/>
          <w:right w:val="nil"/>
          <w:between w:val="nil"/>
        </w:pBdr>
        <w:ind w:leftChars="176" w:left="424" w:hanging="2"/>
        <w:jc w:val="center"/>
        <w:rPr>
          <w:color w:val="000000"/>
          <w:sz w:val="26"/>
          <w:szCs w:val="26"/>
        </w:rPr>
      </w:pPr>
      <w:r w:rsidRPr="004C0BA7">
        <w:rPr>
          <w:b/>
          <w:color w:val="000000"/>
          <w:sz w:val="26"/>
          <w:szCs w:val="26"/>
        </w:rPr>
        <w:t>“</w:t>
      </w:r>
      <w:r w:rsidR="00CD0A9B" w:rsidRPr="004C0BA7">
        <w:rPr>
          <w:b/>
          <w:color w:val="000000"/>
          <w:sz w:val="26"/>
          <w:szCs w:val="26"/>
        </w:rPr>
        <w:t>Adquisición de Materiales, Repuestos, Herramientas, Accesorios</w:t>
      </w:r>
      <w:r w:rsidR="0081475C">
        <w:rPr>
          <w:b/>
          <w:color w:val="000000"/>
          <w:sz w:val="26"/>
          <w:szCs w:val="26"/>
        </w:rPr>
        <w:t xml:space="preserve"> e Insumos para la Mantención y </w:t>
      </w:r>
      <w:r w:rsidR="00CD0A9B" w:rsidRPr="004C0BA7">
        <w:rPr>
          <w:b/>
          <w:color w:val="000000"/>
          <w:sz w:val="26"/>
          <w:szCs w:val="26"/>
        </w:rPr>
        <w:t>Reparación de Vehículos y Maquinaria Municipal”</w:t>
      </w:r>
    </w:p>
    <w:p w14:paraId="6604E954" w14:textId="77777777" w:rsidR="00DF39A2" w:rsidRPr="00EF7192" w:rsidRDefault="00DF39A2" w:rsidP="00DF39A2">
      <w:pPr>
        <w:ind w:left="720"/>
        <w:rPr>
          <w:sz w:val="2"/>
        </w:rPr>
      </w:pPr>
    </w:p>
    <w:p w14:paraId="1F05316C" w14:textId="77777777" w:rsidR="00DF39A2" w:rsidRPr="000B3FAC" w:rsidRDefault="00DF39A2" w:rsidP="00DF39A2">
      <w:pPr>
        <w:ind w:hanging="2"/>
        <w:rPr>
          <w:sz w:val="10"/>
        </w:rPr>
      </w:pP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1294"/>
        <w:gridCol w:w="5936"/>
        <w:gridCol w:w="1417"/>
        <w:gridCol w:w="1418"/>
      </w:tblGrid>
      <w:tr w:rsidR="00814D62" w14:paraId="53E06750" w14:textId="77777777" w:rsidTr="00814D62">
        <w:tc>
          <w:tcPr>
            <w:tcW w:w="1294" w:type="dxa"/>
          </w:tcPr>
          <w:p w14:paraId="53B8ADBA" w14:textId="4A40D41E" w:rsidR="005065E7" w:rsidRPr="007F0704" w:rsidRDefault="005065E7" w:rsidP="00EF7192">
            <w:pPr>
              <w:jc w:val="center"/>
              <w:rPr>
                <w:b/>
                <w:sz w:val="20"/>
                <w:szCs w:val="20"/>
              </w:rPr>
            </w:pPr>
            <w:r w:rsidRPr="007F0704">
              <w:rPr>
                <w:b/>
                <w:sz w:val="20"/>
                <w:szCs w:val="20"/>
              </w:rPr>
              <w:t>CANTIDAD</w:t>
            </w:r>
          </w:p>
        </w:tc>
        <w:tc>
          <w:tcPr>
            <w:tcW w:w="5936" w:type="dxa"/>
          </w:tcPr>
          <w:p w14:paraId="6EEDA18B" w14:textId="3D529064" w:rsidR="005065E7" w:rsidRPr="000A5414" w:rsidRDefault="00EF31CB" w:rsidP="000A5414">
            <w:pPr>
              <w:jc w:val="center"/>
              <w:rPr>
                <w:caps/>
              </w:rPr>
            </w:pPr>
            <w:r w:rsidRPr="00EF31CB">
              <w:rPr>
                <w:b/>
                <w:caps/>
                <w:sz w:val="20"/>
                <w:szCs w:val="20"/>
              </w:rPr>
              <w:t xml:space="preserve">Repuestos, </w:t>
            </w:r>
            <w:r w:rsidR="00FA356B">
              <w:rPr>
                <w:b/>
                <w:caps/>
                <w:sz w:val="20"/>
                <w:szCs w:val="20"/>
              </w:rPr>
              <w:t xml:space="preserve">HERRAMIENTAS, </w:t>
            </w:r>
            <w:r w:rsidRPr="00EF31CB">
              <w:rPr>
                <w:b/>
                <w:caps/>
                <w:sz w:val="20"/>
                <w:szCs w:val="20"/>
              </w:rPr>
              <w:t>Accesorios y Materiales Taller</w:t>
            </w:r>
          </w:p>
        </w:tc>
        <w:tc>
          <w:tcPr>
            <w:tcW w:w="1417" w:type="dxa"/>
          </w:tcPr>
          <w:p w14:paraId="4DF5689C" w14:textId="64A6D019" w:rsidR="005065E7" w:rsidRPr="007F0704" w:rsidRDefault="005065E7" w:rsidP="00EF7192">
            <w:pPr>
              <w:jc w:val="center"/>
              <w:rPr>
                <w:b/>
                <w:sz w:val="20"/>
                <w:szCs w:val="20"/>
              </w:rPr>
            </w:pPr>
            <w:r w:rsidRPr="007F0704">
              <w:rPr>
                <w:b/>
                <w:sz w:val="20"/>
                <w:szCs w:val="20"/>
              </w:rPr>
              <w:t>VALOR NETO</w:t>
            </w:r>
          </w:p>
        </w:tc>
        <w:tc>
          <w:tcPr>
            <w:tcW w:w="1418" w:type="dxa"/>
          </w:tcPr>
          <w:p w14:paraId="5ABB05F5" w14:textId="5AAB1D7F" w:rsidR="005065E7" w:rsidRPr="007F0704" w:rsidRDefault="005065E7" w:rsidP="00EF7192">
            <w:pPr>
              <w:jc w:val="center"/>
              <w:rPr>
                <w:b/>
                <w:sz w:val="20"/>
                <w:szCs w:val="20"/>
              </w:rPr>
            </w:pPr>
            <w:r w:rsidRPr="007F0704">
              <w:rPr>
                <w:b/>
                <w:sz w:val="20"/>
                <w:szCs w:val="20"/>
              </w:rPr>
              <w:t>VALO</w:t>
            </w:r>
            <w:r>
              <w:rPr>
                <w:b/>
                <w:sz w:val="20"/>
                <w:szCs w:val="20"/>
              </w:rPr>
              <w:t>R</w:t>
            </w:r>
            <w:r w:rsidRPr="007F0704">
              <w:rPr>
                <w:b/>
                <w:sz w:val="20"/>
                <w:szCs w:val="20"/>
              </w:rPr>
              <w:t xml:space="preserve"> CON IVA</w:t>
            </w:r>
          </w:p>
        </w:tc>
      </w:tr>
      <w:tr w:rsidR="00814D62" w14:paraId="65022B82" w14:textId="77777777" w:rsidTr="00814D62">
        <w:tc>
          <w:tcPr>
            <w:tcW w:w="1294" w:type="dxa"/>
            <w:vAlign w:val="bottom"/>
          </w:tcPr>
          <w:p w14:paraId="62E843B3" w14:textId="4E4DCFCC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037A097D" w14:textId="1A29A65E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Foco trasero LED ambar redondo 4 Plg 12-24 Random</w:t>
            </w:r>
          </w:p>
        </w:tc>
        <w:tc>
          <w:tcPr>
            <w:tcW w:w="1417" w:type="dxa"/>
          </w:tcPr>
          <w:p w14:paraId="49EA3E25" w14:textId="77777777" w:rsidR="0062324F" w:rsidRDefault="0062324F" w:rsidP="0062324F"/>
        </w:tc>
        <w:tc>
          <w:tcPr>
            <w:tcW w:w="1418" w:type="dxa"/>
          </w:tcPr>
          <w:p w14:paraId="3A5EE19E" w14:textId="77777777" w:rsidR="0062324F" w:rsidRDefault="0062324F" w:rsidP="0062324F"/>
        </w:tc>
      </w:tr>
      <w:tr w:rsidR="00814D62" w14:paraId="65C01AAD" w14:textId="77777777" w:rsidTr="00814D62">
        <w:tc>
          <w:tcPr>
            <w:tcW w:w="1294" w:type="dxa"/>
            <w:vAlign w:val="bottom"/>
          </w:tcPr>
          <w:p w14:paraId="1F4C1483" w14:textId="4AE03525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44BBA9D9" w14:textId="1663B3D8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Broca metal 4.0</w:t>
            </w:r>
          </w:p>
        </w:tc>
        <w:tc>
          <w:tcPr>
            <w:tcW w:w="1417" w:type="dxa"/>
          </w:tcPr>
          <w:p w14:paraId="1535AE6E" w14:textId="77777777" w:rsidR="0062324F" w:rsidRDefault="0062324F" w:rsidP="0062324F"/>
        </w:tc>
        <w:tc>
          <w:tcPr>
            <w:tcW w:w="1418" w:type="dxa"/>
          </w:tcPr>
          <w:p w14:paraId="47716F1A" w14:textId="77777777" w:rsidR="0062324F" w:rsidRDefault="0062324F" w:rsidP="0062324F"/>
        </w:tc>
      </w:tr>
      <w:tr w:rsidR="00814D62" w14:paraId="24B1DBC9" w14:textId="77777777" w:rsidTr="00814D62">
        <w:tc>
          <w:tcPr>
            <w:tcW w:w="1294" w:type="dxa"/>
            <w:vAlign w:val="bottom"/>
          </w:tcPr>
          <w:p w14:paraId="15CC3DB6" w14:textId="09F7326C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576820F2" w14:textId="6B56219D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Broca metal 3.0</w:t>
            </w:r>
          </w:p>
        </w:tc>
        <w:tc>
          <w:tcPr>
            <w:tcW w:w="1417" w:type="dxa"/>
          </w:tcPr>
          <w:p w14:paraId="40F5C41C" w14:textId="77777777" w:rsidR="0062324F" w:rsidRDefault="0062324F" w:rsidP="0062324F"/>
        </w:tc>
        <w:tc>
          <w:tcPr>
            <w:tcW w:w="1418" w:type="dxa"/>
          </w:tcPr>
          <w:p w14:paraId="2F7132AD" w14:textId="77777777" w:rsidR="0062324F" w:rsidRDefault="0062324F" w:rsidP="0062324F"/>
        </w:tc>
      </w:tr>
      <w:tr w:rsidR="00814D62" w14:paraId="7FB9C64B" w14:textId="77777777" w:rsidTr="00814D62">
        <w:tc>
          <w:tcPr>
            <w:tcW w:w="1294" w:type="dxa"/>
            <w:vAlign w:val="bottom"/>
          </w:tcPr>
          <w:p w14:paraId="564965B1" w14:textId="62546FB5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58CF0F91" w14:textId="2203DEF8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Alicate caimán Total</w:t>
            </w:r>
          </w:p>
        </w:tc>
        <w:tc>
          <w:tcPr>
            <w:tcW w:w="1417" w:type="dxa"/>
          </w:tcPr>
          <w:p w14:paraId="63061D0B" w14:textId="77777777" w:rsidR="0062324F" w:rsidRDefault="0062324F" w:rsidP="0062324F"/>
        </w:tc>
        <w:tc>
          <w:tcPr>
            <w:tcW w:w="1418" w:type="dxa"/>
          </w:tcPr>
          <w:p w14:paraId="7C951E56" w14:textId="77777777" w:rsidR="0062324F" w:rsidRDefault="0062324F" w:rsidP="0062324F"/>
        </w:tc>
      </w:tr>
      <w:tr w:rsidR="00814D62" w14:paraId="1740860D" w14:textId="77777777" w:rsidTr="00814D62">
        <w:tc>
          <w:tcPr>
            <w:tcW w:w="1294" w:type="dxa"/>
            <w:vAlign w:val="bottom"/>
          </w:tcPr>
          <w:p w14:paraId="14F93198" w14:textId="42F9F399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36F061EC" w14:textId="0A030B21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Set repuesto cartonero 10 U</w:t>
            </w:r>
          </w:p>
        </w:tc>
        <w:tc>
          <w:tcPr>
            <w:tcW w:w="1417" w:type="dxa"/>
          </w:tcPr>
          <w:p w14:paraId="12ED590C" w14:textId="77777777" w:rsidR="0062324F" w:rsidRDefault="0062324F" w:rsidP="0062324F"/>
        </w:tc>
        <w:tc>
          <w:tcPr>
            <w:tcW w:w="1418" w:type="dxa"/>
          </w:tcPr>
          <w:p w14:paraId="367DE82B" w14:textId="77777777" w:rsidR="0062324F" w:rsidRDefault="0062324F" w:rsidP="0062324F"/>
        </w:tc>
      </w:tr>
      <w:tr w:rsidR="00814D62" w14:paraId="59CD533D" w14:textId="77777777" w:rsidTr="00814D62">
        <w:tc>
          <w:tcPr>
            <w:tcW w:w="1294" w:type="dxa"/>
            <w:vAlign w:val="bottom"/>
          </w:tcPr>
          <w:p w14:paraId="21635EB1" w14:textId="31CE9C99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7C346817" w14:textId="18C8DE00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Aguarrás mineral universal</w:t>
            </w:r>
          </w:p>
        </w:tc>
        <w:tc>
          <w:tcPr>
            <w:tcW w:w="1417" w:type="dxa"/>
          </w:tcPr>
          <w:p w14:paraId="612538DD" w14:textId="77777777" w:rsidR="0062324F" w:rsidRDefault="0062324F" w:rsidP="0062324F"/>
        </w:tc>
        <w:tc>
          <w:tcPr>
            <w:tcW w:w="1418" w:type="dxa"/>
          </w:tcPr>
          <w:p w14:paraId="6C036883" w14:textId="77777777" w:rsidR="0062324F" w:rsidRDefault="0062324F" w:rsidP="0062324F"/>
        </w:tc>
      </w:tr>
      <w:tr w:rsidR="00814D62" w14:paraId="38AD8E62" w14:textId="77777777" w:rsidTr="00814D62">
        <w:tc>
          <w:tcPr>
            <w:tcW w:w="1294" w:type="dxa"/>
            <w:vAlign w:val="bottom"/>
          </w:tcPr>
          <w:p w14:paraId="34FF297F" w14:textId="4D671ACA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3BE7BAEA" w14:textId="38D2C1FD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Perno cocina cabeza cónica</w:t>
            </w:r>
          </w:p>
        </w:tc>
        <w:tc>
          <w:tcPr>
            <w:tcW w:w="1417" w:type="dxa"/>
          </w:tcPr>
          <w:p w14:paraId="3A36FDD7" w14:textId="77777777" w:rsidR="0062324F" w:rsidRDefault="0062324F" w:rsidP="0062324F"/>
        </w:tc>
        <w:tc>
          <w:tcPr>
            <w:tcW w:w="1418" w:type="dxa"/>
          </w:tcPr>
          <w:p w14:paraId="6AB4E477" w14:textId="77777777" w:rsidR="0062324F" w:rsidRDefault="0062324F" w:rsidP="0062324F"/>
        </w:tc>
      </w:tr>
      <w:tr w:rsidR="00814D62" w14:paraId="3CDD7B46" w14:textId="77777777" w:rsidTr="00814D62">
        <w:tc>
          <w:tcPr>
            <w:tcW w:w="1294" w:type="dxa"/>
            <w:vAlign w:val="bottom"/>
          </w:tcPr>
          <w:p w14:paraId="753C27AE" w14:textId="289C1F1B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936" w:type="dxa"/>
            <w:vAlign w:val="bottom"/>
          </w:tcPr>
          <w:p w14:paraId="1FCB3580" w14:textId="3844114A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Set Broches plásticos variedades</w:t>
            </w:r>
          </w:p>
        </w:tc>
        <w:tc>
          <w:tcPr>
            <w:tcW w:w="1417" w:type="dxa"/>
          </w:tcPr>
          <w:p w14:paraId="1ECCFB8B" w14:textId="77777777" w:rsidR="0062324F" w:rsidRDefault="0062324F" w:rsidP="0062324F"/>
        </w:tc>
        <w:tc>
          <w:tcPr>
            <w:tcW w:w="1418" w:type="dxa"/>
          </w:tcPr>
          <w:p w14:paraId="38DACC54" w14:textId="77777777" w:rsidR="0062324F" w:rsidRDefault="0062324F" w:rsidP="0062324F"/>
        </w:tc>
      </w:tr>
      <w:tr w:rsidR="00814D62" w14:paraId="1CF6C37B" w14:textId="77777777" w:rsidTr="00814D62">
        <w:tc>
          <w:tcPr>
            <w:tcW w:w="1294" w:type="dxa"/>
            <w:vAlign w:val="bottom"/>
          </w:tcPr>
          <w:p w14:paraId="17CEEE38" w14:textId="38F1F7A6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7895A040" w14:textId="35B6773E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Silicona kit 273 Gr</w:t>
            </w:r>
          </w:p>
        </w:tc>
        <w:tc>
          <w:tcPr>
            <w:tcW w:w="1417" w:type="dxa"/>
          </w:tcPr>
          <w:p w14:paraId="6F502294" w14:textId="77777777" w:rsidR="0062324F" w:rsidRDefault="0062324F" w:rsidP="0062324F"/>
        </w:tc>
        <w:tc>
          <w:tcPr>
            <w:tcW w:w="1418" w:type="dxa"/>
          </w:tcPr>
          <w:p w14:paraId="704B89EA" w14:textId="77777777" w:rsidR="0062324F" w:rsidRDefault="0062324F" w:rsidP="0062324F"/>
        </w:tc>
      </w:tr>
      <w:tr w:rsidR="00814D62" w14:paraId="585C9B6A" w14:textId="77777777" w:rsidTr="00814D62">
        <w:tc>
          <w:tcPr>
            <w:tcW w:w="1294" w:type="dxa"/>
            <w:vAlign w:val="bottom"/>
          </w:tcPr>
          <w:p w14:paraId="41B607B2" w14:textId="34095A7E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7F521279" w14:textId="65E16CDC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 bota PVC N°42</w:t>
            </w:r>
          </w:p>
        </w:tc>
        <w:tc>
          <w:tcPr>
            <w:tcW w:w="1417" w:type="dxa"/>
          </w:tcPr>
          <w:p w14:paraId="14AA4DA1" w14:textId="77777777" w:rsidR="0062324F" w:rsidRDefault="0062324F" w:rsidP="0062324F"/>
        </w:tc>
        <w:tc>
          <w:tcPr>
            <w:tcW w:w="1418" w:type="dxa"/>
          </w:tcPr>
          <w:p w14:paraId="6470D9B3" w14:textId="77777777" w:rsidR="0062324F" w:rsidRDefault="0062324F" w:rsidP="0062324F"/>
        </w:tc>
      </w:tr>
      <w:tr w:rsidR="00814D62" w14:paraId="2BBD5C22" w14:textId="77777777" w:rsidTr="00814D62">
        <w:tc>
          <w:tcPr>
            <w:tcW w:w="1294" w:type="dxa"/>
            <w:vAlign w:val="bottom"/>
          </w:tcPr>
          <w:p w14:paraId="73C32738" w14:textId="141A3301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20C476E6" w14:textId="4C23633C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Filtro aire C30185 Mann</w:t>
            </w:r>
          </w:p>
        </w:tc>
        <w:tc>
          <w:tcPr>
            <w:tcW w:w="1417" w:type="dxa"/>
          </w:tcPr>
          <w:p w14:paraId="0A072A69" w14:textId="77777777" w:rsidR="0062324F" w:rsidRDefault="0062324F" w:rsidP="0062324F"/>
        </w:tc>
        <w:tc>
          <w:tcPr>
            <w:tcW w:w="1418" w:type="dxa"/>
          </w:tcPr>
          <w:p w14:paraId="4FF2AC00" w14:textId="77777777" w:rsidR="0062324F" w:rsidRDefault="0062324F" w:rsidP="0062324F"/>
        </w:tc>
      </w:tr>
      <w:tr w:rsidR="00814D62" w14:paraId="59A00E53" w14:textId="77777777" w:rsidTr="00814D62">
        <w:tc>
          <w:tcPr>
            <w:tcW w:w="1294" w:type="dxa"/>
            <w:vAlign w:val="bottom"/>
          </w:tcPr>
          <w:p w14:paraId="1A845FEB" w14:textId="04A2E5A5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63606C7F" w14:textId="78508D2E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Filtro aceite W67/81 Mann</w:t>
            </w:r>
          </w:p>
        </w:tc>
        <w:tc>
          <w:tcPr>
            <w:tcW w:w="1417" w:type="dxa"/>
          </w:tcPr>
          <w:p w14:paraId="175E4531" w14:textId="77777777" w:rsidR="0062324F" w:rsidRDefault="0062324F" w:rsidP="0062324F"/>
        </w:tc>
        <w:tc>
          <w:tcPr>
            <w:tcW w:w="1418" w:type="dxa"/>
          </w:tcPr>
          <w:p w14:paraId="1691275E" w14:textId="77777777" w:rsidR="0062324F" w:rsidRDefault="0062324F" w:rsidP="0062324F"/>
        </w:tc>
      </w:tr>
      <w:tr w:rsidR="00814D62" w14:paraId="12902F07" w14:textId="77777777" w:rsidTr="00814D62">
        <w:tc>
          <w:tcPr>
            <w:tcW w:w="1294" w:type="dxa"/>
            <w:vAlign w:val="bottom"/>
          </w:tcPr>
          <w:p w14:paraId="6C526370" w14:textId="45451E4A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2FBD9EFF" w14:textId="07A7CB09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Juego extractor broches Jonnesway</w:t>
            </w:r>
          </w:p>
        </w:tc>
        <w:tc>
          <w:tcPr>
            <w:tcW w:w="1417" w:type="dxa"/>
          </w:tcPr>
          <w:p w14:paraId="33DA920A" w14:textId="77777777" w:rsidR="0062324F" w:rsidRDefault="0062324F" w:rsidP="0062324F"/>
        </w:tc>
        <w:tc>
          <w:tcPr>
            <w:tcW w:w="1418" w:type="dxa"/>
          </w:tcPr>
          <w:p w14:paraId="632160EC" w14:textId="77777777" w:rsidR="0062324F" w:rsidRDefault="0062324F" w:rsidP="0062324F"/>
        </w:tc>
      </w:tr>
      <w:tr w:rsidR="00814D62" w14:paraId="71B2E665" w14:textId="77777777" w:rsidTr="00814D62">
        <w:tc>
          <w:tcPr>
            <w:tcW w:w="1294" w:type="dxa"/>
            <w:vAlign w:val="bottom"/>
          </w:tcPr>
          <w:p w14:paraId="4068EB98" w14:textId="4B24DD0E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14230E13" w14:textId="6041322F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Filtro aceite W830/3 Mann</w:t>
            </w:r>
          </w:p>
        </w:tc>
        <w:tc>
          <w:tcPr>
            <w:tcW w:w="1417" w:type="dxa"/>
          </w:tcPr>
          <w:p w14:paraId="3C0389D0" w14:textId="77777777" w:rsidR="0062324F" w:rsidRDefault="0062324F" w:rsidP="0062324F"/>
        </w:tc>
        <w:tc>
          <w:tcPr>
            <w:tcW w:w="1418" w:type="dxa"/>
          </w:tcPr>
          <w:p w14:paraId="6ECAB5F2" w14:textId="77777777" w:rsidR="0062324F" w:rsidRDefault="0062324F" w:rsidP="0062324F"/>
        </w:tc>
      </w:tr>
      <w:tr w:rsidR="00814D62" w14:paraId="5C34C2D3" w14:textId="77777777" w:rsidTr="00814D62">
        <w:tc>
          <w:tcPr>
            <w:tcW w:w="1294" w:type="dxa"/>
            <w:vAlign w:val="bottom"/>
          </w:tcPr>
          <w:p w14:paraId="773D96AA" w14:textId="402F1595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936" w:type="dxa"/>
            <w:vAlign w:val="bottom"/>
          </w:tcPr>
          <w:p w14:paraId="10CA0035" w14:textId="695BCD2B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Ampolleta H4 Bosch 24 V</w:t>
            </w:r>
          </w:p>
        </w:tc>
        <w:tc>
          <w:tcPr>
            <w:tcW w:w="1417" w:type="dxa"/>
          </w:tcPr>
          <w:p w14:paraId="34AA239A" w14:textId="77777777" w:rsidR="0062324F" w:rsidRDefault="0062324F" w:rsidP="0062324F"/>
        </w:tc>
        <w:tc>
          <w:tcPr>
            <w:tcW w:w="1418" w:type="dxa"/>
          </w:tcPr>
          <w:p w14:paraId="7E249353" w14:textId="77777777" w:rsidR="0062324F" w:rsidRDefault="0062324F" w:rsidP="0062324F"/>
        </w:tc>
      </w:tr>
      <w:tr w:rsidR="00814D62" w14:paraId="1D889819" w14:textId="77777777" w:rsidTr="00814D62">
        <w:tc>
          <w:tcPr>
            <w:tcW w:w="1294" w:type="dxa"/>
            <w:vAlign w:val="bottom"/>
          </w:tcPr>
          <w:p w14:paraId="6F22F33D" w14:textId="01DAD4E0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2ADA5C27" w14:textId="43253837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Plumilla 22" Hella</w:t>
            </w:r>
          </w:p>
        </w:tc>
        <w:tc>
          <w:tcPr>
            <w:tcW w:w="1417" w:type="dxa"/>
          </w:tcPr>
          <w:p w14:paraId="0C756342" w14:textId="77777777" w:rsidR="0062324F" w:rsidRDefault="0062324F" w:rsidP="0062324F"/>
        </w:tc>
        <w:tc>
          <w:tcPr>
            <w:tcW w:w="1418" w:type="dxa"/>
          </w:tcPr>
          <w:p w14:paraId="0E6D98B9" w14:textId="77777777" w:rsidR="0062324F" w:rsidRDefault="0062324F" w:rsidP="0062324F"/>
        </w:tc>
      </w:tr>
      <w:tr w:rsidR="00814D62" w14:paraId="7B749F91" w14:textId="77777777" w:rsidTr="00814D62">
        <w:tc>
          <w:tcPr>
            <w:tcW w:w="1294" w:type="dxa"/>
            <w:vAlign w:val="bottom"/>
          </w:tcPr>
          <w:p w14:paraId="1C3FB4FA" w14:textId="05EA8195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530E8FA5" w14:textId="1079F551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Plumilla 15" Hella</w:t>
            </w:r>
          </w:p>
        </w:tc>
        <w:tc>
          <w:tcPr>
            <w:tcW w:w="1417" w:type="dxa"/>
          </w:tcPr>
          <w:p w14:paraId="68A306CF" w14:textId="77777777" w:rsidR="0062324F" w:rsidRDefault="0062324F" w:rsidP="0062324F"/>
        </w:tc>
        <w:tc>
          <w:tcPr>
            <w:tcW w:w="1418" w:type="dxa"/>
          </w:tcPr>
          <w:p w14:paraId="51491342" w14:textId="77777777" w:rsidR="0062324F" w:rsidRDefault="0062324F" w:rsidP="0062324F"/>
        </w:tc>
      </w:tr>
      <w:tr w:rsidR="00814D62" w14:paraId="5494E8EF" w14:textId="77777777" w:rsidTr="00814D62">
        <w:tc>
          <w:tcPr>
            <w:tcW w:w="1294" w:type="dxa"/>
            <w:vAlign w:val="bottom"/>
          </w:tcPr>
          <w:p w14:paraId="441A80A7" w14:textId="31C4E324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47C64DA0" w14:textId="694AB730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Plumilla 17" Hella</w:t>
            </w:r>
          </w:p>
        </w:tc>
        <w:tc>
          <w:tcPr>
            <w:tcW w:w="1417" w:type="dxa"/>
          </w:tcPr>
          <w:p w14:paraId="1C79BB0B" w14:textId="77777777" w:rsidR="0062324F" w:rsidRDefault="0062324F" w:rsidP="0062324F"/>
        </w:tc>
        <w:tc>
          <w:tcPr>
            <w:tcW w:w="1418" w:type="dxa"/>
          </w:tcPr>
          <w:p w14:paraId="050965D9" w14:textId="77777777" w:rsidR="0062324F" w:rsidRDefault="0062324F" w:rsidP="0062324F"/>
        </w:tc>
      </w:tr>
      <w:tr w:rsidR="00814D62" w14:paraId="15585146" w14:textId="77777777" w:rsidTr="00814D62">
        <w:tc>
          <w:tcPr>
            <w:tcW w:w="1294" w:type="dxa"/>
            <w:vAlign w:val="bottom"/>
          </w:tcPr>
          <w:p w14:paraId="6FB8EE04" w14:textId="7262A7D7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936" w:type="dxa"/>
            <w:vAlign w:val="bottom"/>
          </w:tcPr>
          <w:p w14:paraId="248FFD73" w14:textId="1E1CC178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Unión rápida de aire doble M12xM12</w:t>
            </w:r>
          </w:p>
        </w:tc>
        <w:tc>
          <w:tcPr>
            <w:tcW w:w="1417" w:type="dxa"/>
          </w:tcPr>
          <w:p w14:paraId="3F40A89C" w14:textId="77777777" w:rsidR="0062324F" w:rsidRDefault="0062324F" w:rsidP="0062324F"/>
        </w:tc>
        <w:tc>
          <w:tcPr>
            <w:tcW w:w="1418" w:type="dxa"/>
          </w:tcPr>
          <w:p w14:paraId="2E914031" w14:textId="77777777" w:rsidR="0062324F" w:rsidRDefault="0062324F" w:rsidP="0062324F"/>
        </w:tc>
      </w:tr>
      <w:tr w:rsidR="00814D62" w14:paraId="57702472" w14:textId="77777777" w:rsidTr="00814D62">
        <w:tc>
          <w:tcPr>
            <w:tcW w:w="1294" w:type="dxa"/>
            <w:vAlign w:val="bottom"/>
          </w:tcPr>
          <w:p w14:paraId="7832AA1E" w14:textId="6F84B4C9" w:rsidR="0062324F" w:rsidRDefault="0062324F" w:rsidP="0062324F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4AB529DF" w14:textId="51186D91" w:rsidR="0062324F" w:rsidRPr="007F0704" w:rsidRDefault="0062324F" w:rsidP="0062324F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Llave saca filtros yato tipo araña</w:t>
            </w:r>
          </w:p>
        </w:tc>
        <w:tc>
          <w:tcPr>
            <w:tcW w:w="1417" w:type="dxa"/>
          </w:tcPr>
          <w:p w14:paraId="36DF1C24" w14:textId="77777777" w:rsidR="0062324F" w:rsidRDefault="0062324F" w:rsidP="0062324F"/>
        </w:tc>
        <w:tc>
          <w:tcPr>
            <w:tcW w:w="1418" w:type="dxa"/>
          </w:tcPr>
          <w:p w14:paraId="28476EBE" w14:textId="77777777" w:rsidR="0062324F" w:rsidRDefault="0062324F" w:rsidP="0062324F"/>
        </w:tc>
      </w:tr>
      <w:tr w:rsidR="00814D62" w14:paraId="6EA67BCB" w14:textId="77777777" w:rsidTr="00814D62">
        <w:tc>
          <w:tcPr>
            <w:tcW w:w="1294" w:type="dxa"/>
            <w:vAlign w:val="bottom"/>
          </w:tcPr>
          <w:p w14:paraId="043316D0" w14:textId="1536937B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36FEE488" w14:textId="2D8E9341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Mano aire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automática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 tapa amarilla/ roja 16mm x 1.5</w:t>
            </w:r>
          </w:p>
        </w:tc>
        <w:tc>
          <w:tcPr>
            <w:tcW w:w="1417" w:type="dxa"/>
          </w:tcPr>
          <w:p w14:paraId="76E4B125" w14:textId="77777777" w:rsidR="00DE2151" w:rsidRDefault="00DE2151" w:rsidP="00DE2151"/>
        </w:tc>
        <w:tc>
          <w:tcPr>
            <w:tcW w:w="1418" w:type="dxa"/>
          </w:tcPr>
          <w:p w14:paraId="3E6CCAA2" w14:textId="77777777" w:rsidR="00DE2151" w:rsidRDefault="00DE2151" w:rsidP="00DE2151"/>
        </w:tc>
      </w:tr>
      <w:tr w:rsidR="00814D62" w14:paraId="1F308638" w14:textId="77777777" w:rsidTr="00814D62">
        <w:tc>
          <w:tcPr>
            <w:tcW w:w="1294" w:type="dxa"/>
            <w:vAlign w:val="bottom"/>
          </w:tcPr>
          <w:p w14:paraId="03E81DE0" w14:textId="32F44565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7ACEC90D" w14:textId="60171360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Inserto aire exterior 6mm</w:t>
            </w:r>
          </w:p>
        </w:tc>
        <w:tc>
          <w:tcPr>
            <w:tcW w:w="1417" w:type="dxa"/>
          </w:tcPr>
          <w:p w14:paraId="5CA9439F" w14:textId="77777777" w:rsidR="00DE2151" w:rsidRDefault="00DE2151" w:rsidP="00DE2151"/>
        </w:tc>
        <w:tc>
          <w:tcPr>
            <w:tcW w:w="1418" w:type="dxa"/>
          </w:tcPr>
          <w:p w14:paraId="64940FD7" w14:textId="77777777" w:rsidR="00DE2151" w:rsidRDefault="00DE2151" w:rsidP="00DE2151"/>
        </w:tc>
      </w:tr>
      <w:tr w:rsidR="00814D62" w14:paraId="18FC3F1A" w14:textId="77777777" w:rsidTr="00814D62">
        <w:tc>
          <w:tcPr>
            <w:tcW w:w="1294" w:type="dxa"/>
            <w:vAlign w:val="bottom"/>
          </w:tcPr>
          <w:p w14:paraId="2399E764" w14:textId="704F21FD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624EA105" w14:textId="00CDFE79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Cono aire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compresión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60x3  3/16</w:t>
            </w:r>
          </w:p>
        </w:tc>
        <w:tc>
          <w:tcPr>
            <w:tcW w:w="1417" w:type="dxa"/>
          </w:tcPr>
          <w:p w14:paraId="7C2F3273" w14:textId="77777777" w:rsidR="00DE2151" w:rsidRDefault="00DE2151" w:rsidP="00DE2151"/>
        </w:tc>
        <w:tc>
          <w:tcPr>
            <w:tcW w:w="1418" w:type="dxa"/>
          </w:tcPr>
          <w:p w14:paraId="39AF6681" w14:textId="77777777" w:rsidR="00DE2151" w:rsidRDefault="00DE2151" w:rsidP="00DE2151"/>
        </w:tc>
      </w:tr>
      <w:tr w:rsidR="00814D62" w14:paraId="4D5251B6" w14:textId="77777777" w:rsidTr="00814D62">
        <w:tc>
          <w:tcPr>
            <w:tcW w:w="1294" w:type="dxa"/>
            <w:vAlign w:val="bottom"/>
          </w:tcPr>
          <w:p w14:paraId="200D92ED" w14:textId="418B2F26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43CA56B4" w14:textId="405C8C91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Cono aire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compresión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60x4  1/4</w:t>
            </w:r>
          </w:p>
        </w:tc>
        <w:tc>
          <w:tcPr>
            <w:tcW w:w="1417" w:type="dxa"/>
          </w:tcPr>
          <w:p w14:paraId="3E94B4A7" w14:textId="77777777" w:rsidR="00DE2151" w:rsidRDefault="00DE2151" w:rsidP="00DE2151"/>
        </w:tc>
        <w:tc>
          <w:tcPr>
            <w:tcW w:w="1418" w:type="dxa"/>
          </w:tcPr>
          <w:p w14:paraId="69E33AC4" w14:textId="77777777" w:rsidR="00DE2151" w:rsidRDefault="00DE2151" w:rsidP="00DE2151"/>
        </w:tc>
      </w:tr>
      <w:tr w:rsidR="00814D62" w14:paraId="77CBD876" w14:textId="77777777" w:rsidTr="00814D62">
        <w:tc>
          <w:tcPr>
            <w:tcW w:w="1294" w:type="dxa"/>
            <w:vAlign w:val="bottom"/>
          </w:tcPr>
          <w:p w14:paraId="6A158B28" w14:textId="78822880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936" w:type="dxa"/>
            <w:vAlign w:val="bottom"/>
          </w:tcPr>
          <w:p w14:paraId="578867C7" w14:textId="54EDC6EA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Conexión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rápida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aire 12 x 3/8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metálica</w:t>
            </w:r>
          </w:p>
        </w:tc>
        <w:tc>
          <w:tcPr>
            <w:tcW w:w="1417" w:type="dxa"/>
          </w:tcPr>
          <w:p w14:paraId="59AEC4DC" w14:textId="77777777" w:rsidR="00DE2151" w:rsidRDefault="00DE2151" w:rsidP="00DE2151"/>
        </w:tc>
        <w:tc>
          <w:tcPr>
            <w:tcW w:w="1418" w:type="dxa"/>
          </w:tcPr>
          <w:p w14:paraId="20C31A12" w14:textId="77777777" w:rsidR="00DE2151" w:rsidRDefault="00DE2151" w:rsidP="00DE2151"/>
        </w:tc>
      </w:tr>
      <w:tr w:rsidR="00814D62" w14:paraId="7DB02F45" w14:textId="77777777" w:rsidTr="00814D62">
        <w:tc>
          <w:tcPr>
            <w:tcW w:w="1294" w:type="dxa"/>
            <w:vAlign w:val="bottom"/>
          </w:tcPr>
          <w:p w14:paraId="623C2259" w14:textId="4A68C8EF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37FE975C" w14:textId="30F14E18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Mascara soldar con set vidrios repuestos</w:t>
            </w:r>
          </w:p>
        </w:tc>
        <w:tc>
          <w:tcPr>
            <w:tcW w:w="1417" w:type="dxa"/>
          </w:tcPr>
          <w:p w14:paraId="00D37227" w14:textId="77777777" w:rsidR="00DE2151" w:rsidRDefault="00DE2151" w:rsidP="00DE2151"/>
        </w:tc>
        <w:tc>
          <w:tcPr>
            <w:tcW w:w="1418" w:type="dxa"/>
          </w:tcPr>
          <w:p w14:paraId="4ACEE190" w14:textId="77777777" w:rsidR="00DE2151" w:rsidRDefault="00DE2151" w:rsidP="00DE2151"/>
        </w:tc>
      </w:tr>
      <w:tr w:rsidR="00814D62" w14:paraId="7CF3FB6E" w14:textId="77777777" w:rsidTr="00814D62">
        <w:tc>
          <w:tcPr>
            <w:tcW w:w="1294" w:type="dxa"/>
            <w:vAlign w:val="bottom"/>
          </w:tcPr>
          <w:p w14:paraId="6B126D30" w14:textId="344DBD52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3CF3C5D8" w14:textId="2564BB06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Plumillas 24" Hella</w:t>
            </w:r>
          </w:p>
        </w:tc>
        <w:tc>
          <w:tcPr>
            <w:tcW w:w="1417" w:type="dxa"/>
          </w:tcPr>
          <w:p w14:paraId="4D9EADDE" w14:textId="77777777" w:rsidR="00DE2151" w:rsidRDefault="00DE2151" w:rsidP="00DE2151"/>
        </w:tc>
        <w:tc>
          <w:tcPr>
            <w:tcW w:w="1418" w:type="dxa"/>
          </w:tcPr>
          <w:p w14:paraId="5B80F2EB" w14:textId="77777777" w:rsidR="00DE2151" w:rsidRDefault="00DE2151" w:rsidP="00DE2151"/>
        </w:tc>
      </w:tr>
      <w:tr w:rsidR="00814D62" w14:paraId="528134CF" w14:textId="77777777" w:rsidTr="00814D62">
        <w:tc>
          <w:tcPr>
            <w:tcW w:w="1294" w:type="dxa"/>
            <w:vAlign w:val="bottom"/>
          </w:tcPr>
          <w:p w14:paraId="3701B7E7" w14:textId="24678C8E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57F8E605" w14:textId="3387DFFB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Plumillas 14" Hella</w:t>
            </w:r>
          </w:p>
        </w:tc>
        <w:tc>
          <w:tcPr>
            <w:tcW w:w="1417" w:type="dxa"/>
          </w:tcPr>
          <w:p w14:paraId="08EA46ED" w14:textId="77777777" w:rsidR="00DE2151" w:rsidRDefault="00DE2151" w:rsidP="00DE2151"/>
        </w:tc>
        <w:tc>
          <w:tcPr>
            <w:tcW w:w="1418" w:type="dxa"/>
          </w:tcPr>
          <w:p w14:paraId="1EAF9F5B" w14:textId="77777777" w:rsidR="00DE2151" w:rsidRDefault="00DE2151" w:rsidP="00DE2151"/>
        </w:tc>
      </w:tr>
      <w:tr w:rsidR="00814D62" w14:paraId="5378D68B" w14:textId="77777777" w:rsidTr="00814D62">
        <w:tc>
          <w:tcPr>
            <w:tcW w:w="1294" w:type="dxa"/>
            <w:vAlign w:val="bottom"/>
          </w:tcPr>
          <w:p w14:paraId="41D3BF5E" w14:textId="7EA86317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73614EA4" w14:textId="1CEE716D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Sellador de radiador con cobre</w:t>
            </w:r>
          </w:p>
        </w:tc>
        <w:tc>
          <w:tcPr>
            <w:tcW w:w="1417" w:type="dxa"/>
          </w:tcPr>
          <w:p w14:paraId="232656DC" w14:textId="77777777" w:rsidR="00DE2151" w:rsidRDefault="00DE2151" w:rsidP="00DE2151"/>
        </w:tc>
        <w:tc>
          <w:tcPr>
            <w:tcW w:w="1418" w:type="dxa"/>
          </w:tcPr>
          <w:p w14:paraId="10DEEEB9" w14:textId="77777777" w:rsidR="00DE2151" w:rsidRDefault="00DE2151" w:rsidP="00DE2151"/>
        </w:tc>
      </w:tr>
      <w:tr w:rsidR="00814D62" w14:paraId="5F635938" w14:textId="77777777" w:rsidTr="00814D62">
        <w:tc>
          <w:tcPr>
            <w:tcW w:w="1294" w:type="dxa"/>
            <w:vAlign w:val="bottom"/>
          </w:tcPr>
          <w:p w14:paraId="5DCB7A32" w14:textId="0282370C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621BB8FD" w14:textId="27678CDB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Conexión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rápida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aire 4mm x 1/8 </w:t>
            </w:r>
            <w:r w:rsidR="005A3069">
              <w:rPr>
                <w:rFonts w:ascii="Calibri" w:hAnsi="Calibri" w:cs="Calibri"/>
                <w:color w:val="000000"/>
                <w:sz w:val="22"/>
                <w:szCs w:val="22"/>
              </w:rPr>
              <w:t>metálica</w:t>
            </w:r>
          </w:p>
        </w:tc>
        <w:tc>
          <w:tcPr>
            <w:tcW w:w="1417" w:type="dxa"/>
          </w:tcPr>
          <w:p w14:paraId="1BF9FE2D" w14:textId="77777777" w:rsidR="00DE2151" w:rsidRDefault="00DE2151" w:rsidP="00DE2151"/>
        </w:tc>
        <w:tc>
          <w:tcPr>
            <w:tcW w:w="1418" w:type="dxa"/>
          </w:tcPr>
          <w:p w14:paraId="6098C250" w14:textId="77777777" w:rsidR="00DE2151" w:rsidRDefault="00DE2151" w:rsidP="00DE2151"/>
        </w:tc>
      </w:tr>
      <w:tr w:rsidR="00814D62" w14:paraId="49F502D8" w14:textId="77777777" w:rsidTr="00814D62">
        <w:tc>
          <w:tcPr>
            <w:tcW w:w="1294" w:type="dxa"/>
            <w:vAlign w:val="bottom"/>
          </w:tcPr>
          <w:p w14:paraId="0162913D" w14:textId="3876E8B0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3D6A871C" w14:textId="44C97231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Brocas avellanadoras kit</w:t>
            </w:r>
          </w:p>
        </w:tc>
        <w:tc>
          <w:tcPr>
            <w:tcW w:w="1417" w:type="dxa"/>
          </w:tcPr>
          <w:p w14:paraId="25C84DB1" w14:textId="77777777" w:rsidR="00DE2151" w:rsidRDefault="00DE2151" w:rsidP="00DE2151"/>
        </w:tc>
        <w:tc>
          <w:tcPr>
            <w:tcW w:w="1418" w:type="dxa"/>
          </w:tcPr>
          <w:p w14:paraId="10593939" w14:textId="77777777" w:rsidR="00DE2151" w:rsidRDefault="00DE2151" w:rsidP="00DE2151"/>
        </w:tc>
      </w:tr>
      <w:tr w:rsidR="00814D62" w14:paraId="685FCE30" w14:textId="77777777" w:rsidTr="00814D62">
        <w:tc>
          <w:tcPr>
            <w:tcW w:w="1294" w:type="dxa"/>
            <w:vAlign w:val="bottom"/>
          </w:tcPr>
          <w:p w14:paraId="577AE8B7" w14:textId="7F2E9BDC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213EA2ED" w14:textId="44A827BA" w:rsidR="00DE2151" w:rsidRPr="007F0704" w:rsidRDefault="005A3069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Silicona S</w:t>
            </w:r>
            <w:r w:rsidR="00DE2151">
              <w:rPr>
                <w:rFonts w:ascii="Calibri" w:hAnsi="Calibri" w:cs="Calibri"/>
                <w:color w:val="000000"/>
                <w:sz w:val="22"/>
                <w:szCs w:val="22"/>
              </w:rPr>
              <w:t>ikaflex 221 negra poliuretano</w:t>
            </w:r>
          </w:p>
        </w:tc>
        <w:tc>
          <w:tcPr>
            <w:tcW w:w="1417" w:type="dxa"/>
          </w:tcPr>
          <w:p w14:paraId="0C263AF7" w14:textId="77777777" w:rsidR="00DE2151" w:rsidRDefault="00DE2151" w:rsidP="00DE2151"/>
        </w:tc>
        <w:tc>
          <w:tcPr>
            <w:tcW w:w="1418" w:type="dxa"/>
          </w:tcPr>
          <w:p w14:paraId="31B0D81E" w14:textId="77777777" w:rsidR="00DE2151" w:rsidRDefault="00DE2151" w:rsidP="00DE2151"/>
        </w:tc>
      </w:tr>
      <w:tr w:rsidR="00814D62" w14:paraId="26A1A887" w14:textId="77777777" w:rsidTr="00814D62">
        <w:tc>
          <w:tcPr>
            <w:tcW w:w="1294" w:type="dxa"/>
            <w:vAlign w:val="bottom"/>
          </w:tcPr>
          <w:p w14:paraId="3E75F8BB" w14:textId="38841263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936" w:type="dxa"/>
            <w:vAlign w:val="bottom"/>
          </w:tcPr>
          <w:p w14:paraId="4ED3E9FC" w14:textId="3DC23648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Brocha multiuso 3"</w:t>
            </w:r>
          </w:p>
        </w:tc>
        <w:tc>
          <w:tcPr>
            <w:tcW w:w="1417" w:type="dxa"/>
          </w:tcPr>
          <w:p w14:paraId="1B3C1D29" w14:textId="77777777" w:rsidR="00DE2151" w:rsidRDefault="00DE2151" w:rsidP="00DE2151"/>
        </w:tc>
        <w:tc>
          <w:tcPr>
            <w:tcW w:w="1418" w:type="dxa"/>
          </w:tcPr>
          <w:p w14:paraId="6C377573" w14:textId="77777777" w:rsidR="00DE2151" w:rsidRDefault="00DE2151" w:rsidP="00DE2151"/>
        </w:tc>
      </w:tr>
      <w:tr w:rsidR="00814D62" w14:paraId="09783B73" w14:textId="77777777" w:rsidTr="00814D62">
        <w:tc>
          <w:tcPr>
            <w:tcW w:w="1294" w:type="dxa"/>
            <w:vAlign w:val="bottom"/>
          </w:tcPr>
          <w:p w14:paraId="22CAFE50" w14:textId="5EA94B96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608B1089" w14:textId="29FE8404" w:rsidR="00DE2151" w:rsidRPr="007F0704" w:rsidRDefault="005A3069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Batería</w:t>
            </w:r>
            <w:r w:rsidR="00DE215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90 A 750 CCA SMF positivo derecho Yoko</w:t>
            </w:r>
          </w:p>
        </w:tc>
        <w:tc>
          <w:tcPr>
            <w:tcW w:w="1417" w:type="dxa"/>
          </w:tcPr>
          <w:p w14:paraId="6DAE92A7" w14:textId="77777777" w:rsidR="00DE2151" w:rsidRDefault="00DE2151" w:rsidP="00DE2151"/>
        </w:tc>
        <w:tc>
          <w:tcPr>
            <w:tcW w:w="1418" w:type="dxa"/>
          </w:tcPr>
          <w:p w14:paraId="5D3D0867" w14:textId="77777777" w:rsidR="00DE2151" w:rsidRDefault="00DE2151" w:rsidP="00DE2151"/>
        </w:tc>
      </w:tr>
      <w:tr w:rsidR="00814D62" w14:paraId="4B53735D" w14:textId="77777777" w:rsidTr="00814D62">
        <w:tc>
          <w:tcPr>
            <w:tcW w:w="1294" w:type="dxa"/>
            <w:vAlign w:val="bottom"/>
          </w:tcPr>
          <w:p w14:paraId="648D710F" w14:textId="79E89317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213734D4" w14:textId="6A5FD788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Reductor de voltaje 24v a 12v 60 A Max. de consumo</w:t>
            </w:r>
          </w:p>
        </w:tc>
        <w:tc>
          <w:tcPr>
            <w:tcW w:w="1417" w:type="dxa"/>
          </w:tcPr>
          <w:p w14:paraId="18FD9263" w14:textId="77777777" w:rsidR="00DE2151" w:rsidRDefault="00DE2151" w:rsidP="00DE2151"/>
        </w:tc>
        <w:tc>
          <w:tcPr>
            <w:tcW w:w="1418" w:type="dxa"/>
          </w:tcPr>
          <w:p w14:paraId="52E58CB2" w14:textId="77777777" w:rsidR="00DE2151" w:rsidRDefault="00DE2151" w:rsidP="00DE2151"/>
        </w:tc>
      </w:tr>
      <w:tr w:rsidR="00814D62" w14:paraId="28C05CE4" w14:textId="77777777" w:rsidTr="00814D62">
        <w:tc>
          <w:tcPr>
            <w:tcW w:w="1294" w:type="dxa"/>
            <w:vAlign w:val="bottom"/>
          </w:tcPr>
          <w:p w14:paraId="5B7D836F" w14:textId="79DC781C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7928328E" w14:textId="49457D35" w:rsidR="00DE2151" w:rsidRPr="007F0704" w:rsidRDefault="005A3069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Válvula</w:t>
            </w:r>
            <w:r w:rsidR="00DE215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control aire Dolly relay/emergencia</w:t>
            </w:r>
          </w:p>
        </w:tc>
        <w:tc>
          <w:tcPr>
            <w:tcW w:w="1417" w:type="dxa"/>
          </w:tcPr>
          <w:p w14:paraId="2C769040" w14:textId="77777777" w:rsidR="00DE2151" w:rsidRDefault="00DE2151" w:rsidP="00DE2151"/>
        </w:tc>
        <w:tc>
          <w:tcPr>
            <w:tcW w:w="1418" w:type="dxa"/>
          </w:tcPr>
          <w:p w14:paraId="5B88C37C" w14:textId="77777777" w:rsidR="00DE2151" w:rsidRDefault="00DE2151" w:rsidP="00DE2151"/>
        </w:tc>
      </w:tr>
      <w:tr w:rsidR="00DE2151" w14:paraId="45F029B2" w14:textId="77777777" w:rsidTr="00814D62">
        <w:tc>
          <w:tcPr>
            <w:tcW w:w="1294" w:type="dxa"/>
            <w:vAlign w:val="bottom"/>
          </w:tcPr>
          <w:p w14:paraId="3816A987" w14:textId="77D4BE11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936" w:type="dxa"/>
            <w:vAlign w:val="bottom"/>
          </w:tcPr>
          <w:p w14:paraId="58726101" w14:textId="378C7E39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Cinta aislante negra 3M</w:t>
            </w:r>
          </w:p>
        </w:tc>
        <w:tc>
          <w:tcPr>
            <w:tcW w:w="1417" w:type="dxa"/>
          </w:tcPr>
          <w:p w14:paraId="37004FB6" w14:textId="77777777" w:rsidR="00DE2151" w:rsidRDefault="00DE2151" w:rsidP="00DE2151"/>
        </w:tc>
        <w:tc>
          <w:tcPr>
            <w:tcW w:w="1418" w:type="dxa"/>
          </w:tcPr>
          <w:p w14:paraId="21FEC59F" w14:textId="77777777" w:rsidR="00DE2151" w:rsidRDefault="00DE2151" w:rsidP="00DE2151"/>
        </w:tc>
      </w:tr>
      <w:tr w:rsidR="00DE2151" w14:paraId="3B96C21F" w14:textId="77777777" w:rsidTr="00814D62">
        <w:tc>
          <w:tcPr>
            <w:tcW w:w="1294" w:type="dxa"/>
            <w:vAlign w:val="bottom"/>
          </w:tcPr>
          <w:p w14:paraId="1C322B95" w14:textId="23D327DA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4BBEB763" w14:textId="76AC932F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surtido termoretractil</w:t>
            </w:r>
          </w:p>
        </w:tc>
        <w:tc>
          <w:tcPr>
            <w:tcW w:w="1417" w:type="dxa"/>
          </w:tcPr>
          <w:p w14:paraId="6E8E3D02" w14:textId="77777777" w:rsidR="00DE2151" w:rsidRDefault="00DE2151" w:rsidP="00DE2151"/>
        </w:tc>
        <w:tc>
          <w:tcPr>
            <w:tcW w:w="1418" w:type="dxa"/>
          </w:tcPr>
          <w:p w14:paraId="61C77314" w14:textId="77777777" w:rsidR="00DE2151" w:rsidRDefault="00DE2151" w:rsidP="00DE2151"/>
        </w:tc>
      </w:tr>
      <w:tr w:rsidR="00DE2151" w14:paraId="469766B9" w14:textId="77777777" w:rsidTr="00814D62">
        <w:tc>
          <w:tcPr>
            <w:tcW w:w="1294" w:type="dxa"/>
            <w:vAlign w:val="bottom"/>
          </w:tcPr>
          <w:p w14:paraId="6ECF77EE" w14:textId="55976CBB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936" w:type="dxa"/>
            <w:vAlign w:val="bottom"/>
          </w:tcPr>
          <w:p w14:paraId="2838EB23" w14:textId="2D33291C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Discos de corte fino 4 - 1/2 115mm Wurth</w:t>
            </w:r>
          </w:p>
        </w:tc>
        <w:tc>
          <w:tcPr>
            <w:tcW w:w="1417" w:type="dxa"/>
          </w:tcPr>
          <w:p w14:paraId="2AA152FE" w14:textId="77777777" w:rsidR="00DE2151" w:rsidRDefault="00DE2151" w:rsidP="00DE2151"/>
        </w:tc>
        <w:tc>
          <w:tcPr>
            <w:tcW w:w="1418" w:type="dxa"/>
          </w:tcPr>
          <w:p w14:paraId="09F9935F" w14:textId="77777777" w:rsidR="00DE2151" w:rsidRDefault="00DE2151" w:rsidP="00DE2151"/>
        </w:tc>
      </w:tr>
      <w:tr w:rsidR="00DE2151" w14:paraId="2D4F9F4D" w14:textId="77777777" w:rsidTr="00814D62">
        <w:tc>
          <w:tcPr>
            <w:tcW w:w="1294" w:type="dxa"/>
            <w:vAlign w:val="bottom"/>
          </w:tcPr>
          <w:p w14:paraId="73A8F874" w14:textId="1EBCF595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3450746D" w14:textId="522629DF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5 Kilos Electrodo Lincoln E7018 - 3/32</w:t>
            </w:r>
          </w:p>
        </w:tc>
        <w:tc>
          <w:tcPr>
            <w:tcW w:w="1417" w:type="dxa"/>
          </w:tcPr>
          <w:p w14:paraId="0D8F3DDC" w14:textId="77777777" w:rsidR="00DE2151" w:rsidRDefault="00DE2151" w:rsidP="00DE2151"/>
        </w:tc>
        <w:tc>
          <w:tcPr>
            <w:tcW w:w="1418" w:type="dxa"/>
          </w:tcPr>
          <w:p w14:paraId="4B44E69B" w14:textId="77777777" w:rsidR="00DE2151" w:rsidRDefault="00DE2151" w:rsidP="00DE2151"/>
        </w:tc>
      </w:tr>
      <w:tr w:rsidR="00DE2151" w14:paraId="652F55F4" w14:textId="77777777" w:rsidTr="00814D62">
        <w:tc>
          <w:tcPr>
            <w:tcW w:w="1294" w:type="dxa"/>
            <w:vAlign w:val="bottom"/>
          </w:tcPr>
          <w:p w14:paraId="55772FDB" w14:textId="1D213A90" w:rsidR="00DE2151" w:rsidRDefault="00DE2151" w:rsidP="00DE2151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5873D0FB" w14:textId="1ED06508" w:rsidR="00DE2151" w:rsidRPr="007F0704" w:rsidRDefault="00DE2151" w:rsidP="00DE2151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5 Kilos Electrodo Lincoln E6011 - 3/32</w:t>
            </w:r>
          </w:p>
        </w:tc>
        <w:tc>
          <w:tcPr>
            <w:tcW w:w="1417" w:type="dxa"/>
          </w:tcPr>
          <w:p w14:paraId="6E2500A7" w14:textId="77777777" w:rsidR="00DE2151" w:rsidRDefault="00DE2151" w:rsidP="00DE2151"/>
        </w:tc>
        <w:tc>
          <w:tcPr>
            <w:tcW w:w="1418" w:type="dxa"/>
          </w:tcPr>
          <w:p w14:paraId="1C96EDD9" w14:textId="77777777" w:rsidR="00DE2151" w:rsidRDefault="00DE2151" w:rsidP="00DE2151"/>
        </w:tc>
      </w:tr>
      <w:tr w:rsidR="005D0486" w14:paraId="3DE6E1AE" w14:textId="77777777" w:rsidTr="00625892">
        <w:tc>
          <w:tcPr>
            <w:tcW w:w="1294" w:type="dxa"/>
            <w:vAlign w:val="bottom"/>
          </w:tcPr>
          <w:p w14:paraId="7EAA150B" w14:textId="2D501B84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36" w:type="dxa"/>
            <w:vAlign w:val="bottom"/>
          </w:tcPr>
          <w:p w14:paraId="5DF6392F" w14:textId="753C7270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Ampolleta H7 24v Hella</w:t>
            </w:r>
          </w:p>
        </w:tc>
        <w:tc>
          <w:tcPr>
            <w:tcW w:w="1417" w:type="dxa"/>
          </w:tcPr>
          <w:p w14:paraId="49FCB962" w14:textId="77777777" w:rsidR="005D0486" w:rsidRDefault="005D0486" w:rsidP="005D0486"/>
        </w:tc>
        <w:tc>
          <w:tcPr>
            <w:tcW w:w="1418" w:type="dxa"/>
          </w:tcPr>
          <w:p w14:paraId="7F60C15C" w14:textId="77777777" w:rsidR="005D0486" w:rsidRDefault="005D0486" w:rsidP="005D0486"/>
        </w:tc>
      </w:tr>
      <w:tr w:rsidR="005D0486" w14:paraId="6E608130" w14:textId="77777777" w:rsidTr="00625892">
        <w:tc>
          <w:tcPr>
            <w:tcW w:w="1294" w:type="dxa"/>
            <w:vAlign w:val="bottom"/>
          </w:tcPr>
          <w:p w14:paraId="25567358" w14:textId="2AFF2A93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36" w:type="dxa"/>
            <w:vAlign w:val="bottom"/>
          </w:tcPr>
          <w:p w14:paraId="0093B28A" w14:textId="1A1114DC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Ampolleta H4 12v Hella </w:t>
            </w:r>
          </w:p>
        </w:tc>
        <w:tc>
          <w:tcPr>
            <w:tcW w:w="1417" w:type="dxa"/>
          </w:tcPr>
          <w:p w14:paraId="3D351B1F" w14:textId="77777777" w:rsidR="005D0486" w:rsidRDefault="005D0486" w:rsidP="005D0486"/>
        </w:tc>
        <w:tc>
          <w:tcPr>
            <w:tcW w:w="1418" w:type="dxa"/>
          </w:tcPr>
          <w:p w14:paraId="395E3693" w14:textId="77777777" w:rsidR="005D0486" w:rsidRDefault="005D0486" w:rsidP="005D0486"/>
        </w:tc>
      </w:tr>
      <w:tr w:rsidR="005D0486" w14:paraId="14ED7E51" w14:textId="77777777" w:rsidTr="00625892">
        <w:tc>
          <w:tcPr>
            <w:tcW w:w="1294" w:type="dxa"/>
            <w:vAlign w:val="bottom"/>
          </w:tcPr>
          <w:p w14:paraId="0D92EDF7" w14:textId="1C59EC07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36" w:type="dxa"/>
            <w:vAlign w:val="bottom"/>
          </w:tcPr>
          <w:p w14:paraId="58BFC20B" w14:textId="40C0938C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Ampolleta T10 12v Hella</w:t>
            </w:r>
          </w:p>
        </w:tc>
        <w:tc>
          <w:tcPr>
            <w:tcW w:w="1417" w:type="dxa"/>
          </w:tcPr>
          <w:p w14:paraId="4F840B5E" w14:textId="77777777" w:rsidR="005D0486" w:rsidRDefault="005D0486" w:rsidP="005D0486"/>
        </w:tc>
        <w:tc>
          <w:tcPr>
            <w:tcW w:w="1418" w:type="dxa"/>
          </w:tcPr>
          <w:p w14:paraId="17B4FA28" w14:textId="77777777" w:rsidR="005D0486" w:rsidRDefault="005D0486" w:rsidP="005D0486"/>
        </w:tc>
      </w:tr>
      <w:tr w:rsidR="005D0486" w14:paraId="4DC8B72A" w14:textId="77777777" w:rsidTr="00625892">
        <w:tc>
          <w:tcPr>
            <w:tcW w:w="1294" w:type="dxa"/>
            <w:vAlign w:val="bottom"/>
          </w:tcPr>
          <w:p w14:paraId="67CF0BBD" w14:textId="36E934E1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0D023817" w14:textId="2B9E7F78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Kit Ampolleta H4 Led 12-24V</w:t>
            </w:r>
          </w:p>
        </w:tc>
        <w:tc>
          <w:tcPr>
            <w:tcW w:w="1417" w:type="dxa"/>
          </w:tcPr>
          <w:p w14:paraId="292E8972" w14:textId="77777777" w:rsidR="005D0486" w:rsidRDefault="005D0486" w:rsidP="005D0486"/>
        </w:tc>
        <w:tc>
          <w:tcPr>
            <w:tcW w:w="1418" w:type="dxa"/>
          </w:tcPr>
          <w:p w14:paraId="795BB201" w14:textId="77777777" w:rsidR="005D0486" w:rsidRDefault="005D0486" w:rsidP="005D0486"/>
        </w:tc>
      </w:tr>
      <w:tr w:rsidR="005D0486" w14:paraId="7A50A037" w14:textId="77777777" w:rsidTr="00625892">
        <w:tc>
          <w:tcPr>
            <w:tcW w:w="1294" w:type="dxa"/>
            <w:vAlign w:val="bottom"/>
          </w:tcPr>
          <w:p w14:paraId="625BE0EC" w14:textId="7A8CEF5D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36" w:type="dxa"/>
            <w:vAlign w:val="bottom"/>
          </w:tcPr>
          <w:p w14:paraId="79D0ABCD" w14:textId="0BC7BBA6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Ampolleta H7 12v Bosch</w:t>
            </w:r>
          </w:p>
        </w:tc>
        <w:tc>
          <w:tcPr>
            <w:tcW w:w="1417" w:type="dxa"/>
          </w:tcPr>
          <w:p w14:paraId="555BD128" w14:textId="77777777" w:rsidR="005D0486" w:rsidRDefault="005D0486" w:rsidP="005D0486"/>
        </w:tc>
        <w:tc>
          <w:tcPr>
            <w:tcW w:w="1418" w:type="dxa"/>
          </w:tcPr>
          <w:p w14:paraId="3E73C4C5" w14:textId="77777777" w:rsidR="005D0486" w:rsidRDefault="005D0486" w:rsidP="005D0486"/>
        </w:tc>
      </w:tr>
      <w:tr w:rsidR="005D0486" w14:paraId="597CCAF6" w14:textId="77777777" w:rsidTr="00625892">
        <w:tc>
          <w:tcPr>
            <w:tcW w:w="1294" w:type="dxa"/>
            <w:vAlign w:val="bottom"/>
          </w:tcPr>
          <w:p w14:paraId="0FCC14A0" w14:textId="08768256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2340060F" w14:textId="4572C51B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Hilo por metro G-2NC 3/4 Galvanizado</w:t>
            </w:r>
          </w:p>
        </w:tc>
        <w:tc>
          <w:tcPr>
            <w:tcW w:w="1417" w:type="dxa"/>
          </w:tcPr>
          <w:p w14:paraId="6A352F4F" w14:textId="77777777" w:rsidR="005D0486" w:rsidRDefault="005D0486" w:rsidP="005D0486"/>
        </w:tc>
        <w:tc>
          <w:tcPr>
            <w:tcW w:w="1418" w:type="dxa"/>
          </w:tcPr>
          <w:p w14:paraId="1564DCF1" w14:textId="77777777" w:rsidR="005D0486" w:rsidRDefault="005D0486" w:rsidP="005D0486"/>
        </w:tc>
      </w:tr>
      <w:tr w:rsidR="005D0486" w14:paraId="08E77FBE" w14:textId="77777777" w:rsidTr="00625892">
        <w:tc>
          <w:tcPr>
            <w:tcW w:w="1294" w:type="dxa"/>
            <w:vAlign w:val="bottom"/>
          </w:tcPr>
          <w:p w14:paraId="2CBC74D3" w14:textId="5F00688F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54DA9E97" w14:textId="1618BF2D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Pistola inflar </w:t>
            </w:r>
            <w:r w:rsidR="005B73CC">
              <w:rPr>
                <w:rFonts w:ascii="Calibri" w:hAnsi="Calibri" w:cs="Calibri"/>
                <w:color w:val="000000"/>
                <w:sz w:val="22"/>
                <w:szCs w:val="22"/>
              </w:rPr>
              <w:t>neumáticos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 </w:t>
            </w:r>
            <w:r w:rsidR="005B73CC">
              <w:rPr>
                <w:rFonts w:ascii="Calibri" w:hAnsi="Calibri" w:cs="Calibri"/>
                <w:color w:val="000000"/>
                <w:sz w:val="22"/>
                <w:szCs w:val="22"/>
              </w:rPr>
              <w:t>manómetro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Yato</w:t>
            </w:r>
          </w:p>
        </w:tc>
        <w:tc>
          <w:tcPr>
            <w:tcW w:w="1417" w:type="dxa"/>
          </w:tcPr>
          <w:p w14:paraId="6202DBD3" w14:textId="77777777" w:rsidR="005D0486" w:rsidRDefault="005D0486" w:rsidP="005D0486"/>
        </w:tc>
        <w:tc>
          <w:tcPr>
            <w:tcW w:w="1418" w:type="dxa"/>
          </w:tcPr>
          <w:p w14:paraId="22B806BF" w14:textId="77777777" w:rsidR="005D0486" w:rsidRDefault="005D0486" w:rsidP="005D0486"/>
        </w:tc>
      </w:tr>
      <w:tr w:rsidR="005D0486" w14:paraId="5AA39E90" w14:textId="77777777" w:rsidTr="00625892">
        <w:tc>
          <w:tcPr>
            <w:tcW w:w="1294" w:type="dxa"/>
            <w:vAlign w:val="bottom"/>
          </w:tcPr>
          <w:p w14:paraId="2FC8824E" w14:textId="0CEE7FC5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36" w:type="dxa"/>
            <w:vAlign w:val="bottom"/>
          </w:tcPr>
          <w:p w14:paraId="3A3BC66C" w14:textId="34A856B9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Ampolleta T10 24v Hella</w:t>
            </w:r>
          </w:p>
        </w:tc>
        <w:tc>
          <w:tcPr>
            <w:tcW w:w="1417" w:type="dxa"/>
          </w:tcPr>
          <w:p w14:paraId="22380024" w14:textId="77777777" w:rsidR="005D0486" w:rsidRDefault="005D0486" w:rsidP="005D0486"/>
        </w:tc>
        <w:tc>
          <w:tcPr>
            <w:tcW w:w="1418" w:type="dxa"/>
          </w:tcPr>
          <w:p w14:paraId="596A35ED" w14:textId="77777777" w:rsidR="005D0486" w:rsidRDefault="005D0486" w:rsidP="005D0486"/>
        </w:tc>
      </w:tr>
      <w:tr w:rsidR="005D0486" w14:paraId="56330DCD" w14:textId="77777777" w:rsidTr="00625892">
        <w:tc>
          <w:tcPr>
            <w:tcW w:w="1294" w:type="dxa"/>
            <w:vAlign w:val="bottom"/>
          </w:tcPr>
          <w:p w14:paraId="6141972A" w14:textId="3913CCDA" w:rsidR="005D0486" w:rsidRDefault="005D0486" w:rsidP="005D0486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936" w:type="dxa"/>
            <w:vAlign w:val="bottom"/>
          </w:tcPr>
          <w:p w14:paraId="2C50FDC7" w14:textId="47A69246" w:rsidR="005D0486" w:rsidRPr="007F0704" w:rsidRDefault="005D0486" w:rsidP="005D0486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Jabón Mecánico Profesional 2 Lts Yato</w:t>
            </w:r>
          </w:p>
        </w:tc>
        <w:tc>
          <w:tcPr>
            <w:tcW w:w="1417" w:type="dxa"/>
          </w:tcPr>
          <w:p w14:paraId="3A2474C3" w14:textId="77777777" w:rsidR="005D0486" w:rsidRDefault="005D0486" w:rsidP="005D0486"/>
        </w:tc>
        <w:tc>
          <w:tcPr>
            <w:tcW w:w="1418" w:type="dxa"/>
          </w:tcPr>
          <w:p w14:paraId="23A042E5" w14:textId="77777777" w:rsidR="005D0486" w:rsidRDefault="005D0486" w:rsidP="005D0486"/>
        </w:tc>
      </w:tr>
      <w:tr w:rsidR="00510136" w14:paraId="2A9FC062" w14:textId="77777777" w:rsidTr="00625892">
        <w:tc>
          <w:tcPr>
            <w:tcW w:w="1294" w:type="dxa"/>
            <w:vAlign w:val="bottom"/>
          </w:tcPr>
          <w:p w14:paraId="1F8D4A2C" w14:textId="26382F48" w:rsidR="00510136" w:rsidRDefault="00510136" w:rsidP="005101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936" w:type="dxa"/>
            <w:vAlign w:val="bottom"/>
          </w:tcPr>
          <w:p w14:paraId="0A633FBF" w14:textId="547AA7DC" w:rsidR="00510136" w:rsidRDefault="00510136" w:rsidP="0051013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Empaquetadura Vellumoide 1.6mm x 1m X 50cm</w:t>
            </w:r>
          </w:p>
        </w:tc>
        <w:tc>
          <w:tcPr>
            <w:tcW w:w="1417" w:type="dxa"/>
          </w:tcPr>
          <w:p w14:paraId="1C9139FC" w14:textId="77777777" w:rsidR="00510136" w:rsidRDefault="00510136" w:rsidP="00510136"/>
        </w:tc>
        <w:tc>
          <w:tcPr>
            <w:tcW w:w="1418" w:type="dxa"/>
          </w:tcPr>
          <w:p w14:paraId="0A6A49D9" w14:textId="77777777" w:rsidR="00510136" w:rsidRDefault="00510136" w:rsidP="00510136"/>
        </w:tc>
      </w:tr>
    </w:tbl>
    <w:p w14:paraId="2545AF43" w14:textId="57F3ABFB" w:rsidR="00DF39A2" w:rsidRDefault="00DF39A2" w:rsidP="00DF39A2">
      <w:pPr>
        <w:ind w:hanging="2"/>
      </w:pPr>
    </w:p>
    <w:p w14:paraId="03462514" w14:textId="77777777" w:rsidR="00B95E4D" w:rsidRDefault="00B95E4D" w:rsidP="00DF39A2">
      <w:pPr>
        <w:ind w:hanging="2"/>
      </w:pPr>
    </w:p>
    <w:p w14:paraId="2CE92E1B" w14:textId="6E848010" w:rsidR="00B95E4D" w:rsidRDefault="00B95E4D" w:rsidP="00510136"/>
    <w:p w14:paraId="6CADA913" w14:textId="1D6A5F87" w:rsidR="00510136" w:rsidRDefault="00DF39A2" w:rsidP="00DF39A2">
      <w:pPr>
        <w:ind w:hanging="2"/>
      </w:pPr>
      <w:r w:rsidRPr="00364945">
        <w:tab/>
      </w:r>
      <w:r w:rsidR="009C6272" w:rsidRPr="00510136">
        <w:rPr>
          <w:b/>
          <w:sz w:val="28"/>
        </w:rPr>
        <w:t>Debe ingr</w:t>
      </w:r>
      <w:r w:rsidR="00496A76" w:rsidRPr="00510136">
        <w:rPr>
          <w:b/>
          <w:sz w:val="28"/>
        </w:rPr>
        <w:t>esar</w:t>
      </w:r>
      <w:r w:rsidR="000A58C7">
        <w:rPr>
          <w:b/>
          <w:sz w:val="28"/>
        </w:rPr>
        <w:t xml:space="preserve"> monto</w:t>
      </w:r>
      <w:r w:rsidR="00496A76" w:rsidRPr="00510136">
        <w:rPr>
          <w:b/>
          <w:sz w:val="28"/>
        </w:rPr>
        <w:t xml:space="preserve"> a la oferta </w:t>
      </w:r>
      <w:r w:rsidR="006F73F6">
        <w:rPr>
          <w:b/>
          <w:sz w:val="28"/>
        </w:rPr>
        <w:t xml:space="preserve">de </w:t>
      </w:r>
      <w:r w:rsidR="00C1233F">
        <w:rPr>
          <w:b/>
          <w:sz w:val="28"/>
        </w:rPr>
        <w:t xml:space="preserve">la presente </w:t>
      </w:r>
      <w:r w:rsidR="006F73F6">
        <w:rPr>
          <w:b/>
          <w:sz w:val="28"/>
        </w:rPr>
        <w:t>c</w:t>
      </w:r>
      <w:r w:rsidR="004C0BA7" w:rsidRPr="00510136">
        <w:rPr>
          <w:b/>
          <w:sz w:val="28"/>
        </w:rPr>
        <w:t xml:space="preserve">ompra </w:t>
      </w:r>
      <w:r w:rsidR="00496A76" w:rsidRPr="00510136">
        <w:rPr>
          <w:b/>
          <w:sz w:val="28"/>
        </w:rPr>
        <w:t>ágil</w:t>
      </w:r>
      <w:r w:rsidR="00D876DE" w:rsidRPr="00510136">
        <w:rPr>
          <w:sz w:val="28"/>
        </w:rPr>
        <w:t xml:space="preserve">      </w:t>
      </w:r>
    </w:p>
    <w:p w14:paraId="68F3FCE7" w14:textId="77777777" w:rsidR="00510136" w:rsidRPr="00F83BED" w:rsidRDefault="00510136" w:rsidP="00DF39A2">
      <w:pPr>
        <w:ind w:hanging="2"/>
        <w:rPr>
          <w:sz w:val="36"/>
        </w:rPr>
      </w:pPr>
    </w:p>
    <w:p w14:paraId="6F5F8AA9" w14:textId="28520B34" w:rsidR="00DF39A2" w:rsidRDefault="00D876DE" w:rsidP="00DF39A2">
      <w:pPr>
        <w:ind w:hanging="2"/>
        <w:rPr>
          <w:b/>
        </w:rPr>
      </w:pPr>
      <w:r>
        <w:rPr>
          <w:b/>
        </w:rPr>
        <w:t xml:space="preserve">TOTAL, CON IVA  </w:t>
      </w:r>
      <w:r w:rsidR="00D5543B">
        <w:rPr>
          <w:b/>
        </w:rPr>
        <w:t xml:space="preserve"> </w:t>
      </w:r>
      <w:r w:rsidR="009C6272" w:rsidRPr="00510136">
        <w:rPr>
          <w:b/>
          <w:sz w:val="32"/>
        </w:rPr>
        <w:t>$</w:t>
      </w:r>
      <w:r>
        <w:rPr>
          <w:b/>
        </w:rPr>
        <w:t>______________</w:t>
      </w:r>
      <w:r w:rsidR="00496A76">
        <w:rPr>
          <w:b/>
        </w:rPr>
        <w:t>_</w:t>
      </w:r>
      <w:r w:rsidR="00510136">
        <w:rPr>
          <w:b/>
        </w:rPr>
        <w:t>________</w:t>
      </w:r>
    </w:p>
    <w:p w14:paraId="67A82A3E" w14:textId="12A7132F" w:rsidR="00D0578F" w:rsidRPr="00F83BED" w:rsidRDefault="00D0578F" w:rsidP="00D0578F">
      <w:pPr>
        <w:rPr>
          <w:b/>
          <w:sz w:val="44"/>
          <w:szCs w:val="40"/>
        </w:rPr>
      </w:pPr>
    </w:p>
    <w:p w14:paraId="1BE4CB52" w14:textId="70850556" w:rsidR="00D0578F" w:rsidRPr="00CE07C6" w:rsidRDefault="00D0578F" w:rsidP="00D0578F">
      <w:pPr>
        <w:rPr>
          <w:rFonts w:ascii="Verdana" w:eastAsia="Arial Unicode MS" w:hAnsi="Verdana" w:cs="Verdana"/>
          <w:b/>
          <w:kern w:val="1"/>
          <w:sz w:val="40"/>
          <w:szCs w:val="40"/>
        </w:rPr>
      </w:pPr>
      <w:r w:rsidRPr="00CE07C6">
        <w:rPr>
          <w:b/>
          <w:sz w:val="40"/>
          <w:szCs w:val="40"/>
        </w:rPr>
        <w:t>------------------------------------------------------------------</w:t>
      </w:r>
    </w:p>
    <w:p w14:paraId="3BF6BABD" w14:textId="2E979F08" w:rsidR="00A7379F" w:rsidRDefault="00A7379F" w:rsidP="00270D45">
      <w:pPr>
        <w:jc w:val="center"/>
        <w:rPr>
          <w:rFonts w:ascii="Verdana" w:eastAsia="Arial Unicode MS" w:hAnsi="Verdana" w:cs="Verdana"/>
          <w:b/>
          <w:color w:val="000000"/>
          <w:kern w:val="1"/>
          <w:sz w:val="18"/>
          <w:szCs w:val="18"/>
        </w:rPr>
      </w:pPr>
    </w:p>
    <w:p w14:paraId="09BCCF26" w14:textId="77777777" w:rsidR="00D0578F" w:rsidRPr="0003310F" w:rsidRDefault="00D0578F" w:rsidP="00270D45">
      <w:pPr>
        <w:jc w:val="center"/>
        <w:rPr>
          <w:rFonts w:ascii="Verdana" w:eastAsia="Arial Unicode MS" w:hAnsi="Verdana" w:cs="Verdana"/>
          <w:b/>
          <w:color w:val="5B9BD5" w:themeColor="accent1"/>
          <w:kern w:val="1"/>
          <w:sz w:val="18"/>
          <w:szCs w:val="18"/>
        </w:rPr>
      </w:pPr>
    </w:p>
    <w:p w14:paraId="498DC420" w14:textId="27295840" w:rsidR="003E1A08" w:rsidRDefault="006F7290" w:rsidP="004B4EA1">
      <w:pPr>
        <w:jc w:val="center"/>
        <w:rPr>
          <w:rFonts w:eastAsia="Arial Unicode MS"/>
          <w:b/>
          <w:color w:val="000000"/>
          <w:kern w:val="1"/>
          <w:sz w:val="22"/>
          <w:szCs w:val="18"/>
        </w:rPr>
      </w:pPr>
      <w:r w:rsidRPr="008F18D6">
        <w:rPr>
          <w:rFonts w:eastAsia="Arial Unicode MS"/>
          <w:b/>
          <w:color w:val="000000"/>
          <w:kern w:val="1"/>
          <w:sz w:val="28"/>
          <w:szCs w:val="18"/>
        </w:rPr>
        <w:t>ANEXO TECNICO</w:t>
      </w:r>
      <w:r w:rsidR="00D0578F">
        <w:rPr>
          <w:rFonts w:eastAsia="Arial Unicode MS"/>
          <w:b/>
          <w:color w:val="000000"/>
          <w:kern w:val="1"/>
          <w:sz w:val="28"/>
          <w:szCs w:val="18"/>
        </w:rPr>
        <w:t xml:space="preserve"> TALLER</w:t>
      </w:r>
    </w:p>
    <w:p w14:paraId="00992026" w14:textId="0D7312EC" w:rsidR="004B4EA1" w:rsidRDefault="004B4EA1" w:rsidP="004B4EA1">
      <w:pPr>
        <w:jc w:val="center"/>
        <w:rPr>
          <w:rFonts w:eastAsia="Arial Unicode MS"/>
          <w:b/>
          <w:color w:val="000000"/>
          <w:kern w:val="1"/>
          <w:sz w:val="22"/>
          <w:szCs w:val="18"/>
        </w:rPr>
      </w:pP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="00893A8B" w14:paraId="1539EE97" w14:textId="77777777" w:rsidTr="00A7379F">
        <w:tc>
          <w:tcPr>
            <w:tcW w:w="9214" w:type="dxa"/>
            <w:shd w:val="clear" w:color="auto" w:fill="D9D9D9" w:themeFill="background1" w:themeFillShade="D9"/>
          </w:tcPr>
          <w:p w14:paraId="01293FF7" w14:textId="68843719" w:rsidR="00893A8B" w:rsidRPr="00A7379F" w:rsidRDefault="00893A8B" w:rsidP="00893A8B">
            <w:pPr>
              <w:jc w:val="center"/>
              <w:rPr>
                <w:rFonts w:eastAsia="Arial Unicode MS"/>
                <w:b/>
                <w:color w:val="000000"/>
                <w:kern w:val="1"/>
                <w:sz w:val="26"/>
                <w:szCs w:val="26"/>
              </w:rPr>
            </w:pPr>
            <w:r w:rsidRPr="00A7379F">
              <w:rPr>
                <w:rFonts w:eastAsia="Arial Unicode MS"/>
                <w:b/>
                <w:color w:val="000000"/>
                <w:kern w:val="1"/>
                <w:sz w:val="26"/>
                <w:szCs w:val="26"/>
              </w:rPr>
              <w:t>COMPRA AGIL:</w:t>
            </w:r>
          </w:p>
          <w:p w14:paraId="33429605" w14:textId="77777777" w:rsidR="00893A8B" w:rsidRPr="00893A8B" w:rsidRDefault="00893A8B" w:rsidP="00893A8B">
            <w:pPr>
              <w:jc w:val="center"/>
              <w:rPr>
                <w:rFonts w:eastAsia="Arial Unicode MS"/>
                <w:b/>
                <w:color w:val="000000"/>
                <w:kern w:val="1"/>
                <w:sz w:val="10"/>
                <w:szCs w:val="18"/>
              </w:rPr>
            </w:pPr>
          </w:p>
          <w:p w14:paraId="5D322A0E" w14:textId="0D2B0F37" w:rsidR="00893A8B" w:rsidRPr="00A7379F" w:rsidRDefault="00893A8B" w:rsidP="00893A8B">
            <w:pPr>
              <w:jc w:val="center"/>
              <w:rPr>
                <w:rFonts w:eastAsia="Arial Unicode MS"/>
                <w:b/>
                <w:color w:val="000000"/>
                <w:kern w:val="1"/>
                <w:sz w:val="26"/>
                <w:szCs w:val="26"/>
              </w:rPr>
            </w:pPr>
            <w:r w:rsidRPr="00A7379F">
              <w:rPr>
                <w:rFonts w:eastAsia="Arial Unicode MS"/>
                <w:b/>
                <w:color w:val="000000"/>
                <w:kern w:val="1"/>
                <w:sz w:val="26"/>
                <w:szCs w:val="26"/>
              </w:rPr>
              <w:t>“Adquisición de Materiales, Repuestos, Herramientas, Accesorios</w:t>
            </w:r>
            <w:r w:rsidR="0081475C">
              <w:rPr>
                <w:rFonts w:eastAsia="Arial Unicode MS"/>
                <w:b/>
                <w:color w:val="000000"/>
                <w:kern w:val="1"/>
                <w:sz w:val="26"/>
                <w:szCs w:val="26"/>
              </w:rPr>
              <w:t xml:space="preserve"> e Insumos para la Mantención y </w:t>
            </w:r>
            <w:r w:rsidRPr="00A7379F">
              <w:rPr>
                <w:rFonts w:eastAsia="Arial Unicode MS"/>
                <w:b/>
                <w:color w:val="000000"/>
                <w:kern w:val="1"/>
                <w:sz w:val="26"/>
                <w:szCs w:val="26"/>
              </w:rPr>
              <w:t>Reparación de Vehículos y Maquinaria Municipal”</w:t>
            </w:r>
          </w:p>
          <w:p w14:paraId="132F3611" w14:textId="3C5327FF" w:rsidR="00893A8B" w:rsidRDefault="00893A8B" w:rsidP="00893A8B">
            <w:pPr>
              <w:jc w:val="center"/>
              <w:rPr>
                <w:rFonts w:eastAsia="Arial Unicode MS"/>
                <w:b/>
                <w:color w:val="000000"/>
                <w:kern w:val="1"/>
                <w:sz w:val="22"/>
                <w:szCs w:val="18"/>
              </w:rPr>
            </w:pPr>
          </w:p>
        </w:tc>
      </w:tr>
    </w:tbl>
    <w:p w14:paraId="09DED710" w14:textId="2B63A518" w:rsidR="004B4EA1" w:rsidRPr="00D0578F" w:rsidRDefault="004B4EA1" w:rsidP="004B4EA1">
      <w:pPr>
        <w:jc w:val="center"/>
        <w:rPr>
          <w:rFonts w:eastAsia="Arial Unicode MS"/>
          <w:b/>
          <w:color w:val="000000"/>
          <w:kern w:val="1"/>
          <w:sz w:val="4"/>
          <w:szCs w:val="18"/>
        </w:rPr>
      </w:pPr>
    </w:p>
    <w:p w14:paraId="27ECBC2E" w14:textId="77777777" w:rsidR="00270D45" w:rsidRPr="008F18D6" w:rsidRDefault="00270D45" w:rsidP="00270D45">
      <w:pPr>
        <w:rPr>
          <w:kern w:val="1"/>
          <w:sz w:val="20"/>
          <w:szCs w:val="20"/>
        </w:rPr>
      </w:pPr>
    </w:p>
    <w:tbl>
      <w:tblPr>
        <w:tblW w:w="9255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2381"/>
        <w:gridCol w:w="6874"/>
      </w:tblGrid>
      <w:tr w:rsidR="00270D45" w:rsidRPr="008F18D6" w14:paraId="29D13A4E" w14:textId="77777777" w:rsidTr="008B1594">
        <w:trPr>
          <w:trHeight w:val="214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FBF0B3" w14:textId="77777777" w:rsidR="00270D45" w:rsidRPr="008F18D6" w:rsidRDefault="00270D45" w:rsidP="00523919">
            <w:pPr>
              <w:jc w:val="both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  <w:r w:rsidRPr="008F18D6">
              <w:rPr>
                <w:rFonts w:eastAsia="Arial Unicode MS"/>
                <w:b/>
                <w:bCs/>
                <w:color w:val="000000"/>
                <w:kern w:val="1"/>
                <w:sz w:val="18"/>
                <w:szCs w:val="18"/>
              </w:rPr>
              <w:t>NOMBRE PROPONENTE:</w:t>
            </w:r>
          </w:p>
        </w:tc>
        <w:tc>
          <w:tcPr>
            <w:tcW w:w="6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DE183" w14:textId="77777777" w:rsidR="00270D45" w:rsidRPr="008F18D6" w:rsidRDefault="00270D45" w:rsidP="00523919">
            <w:pPr>
              <w:snapToGrid w:val="0"/>
              <w:jc w:val="both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</w:p>
        </w:tc>
      </w:tr>
      <w:tr w:rsidR="00270D45" w:rsidRPr="008F18D6" w14:paraId="18771AD2" w14:textId="77777777" w:rsidTr="008B1594">
        <w:trPr>
          <w:trHeight w:val="229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B68266" w14:textId="77777777" w:rsidR="00270D45" w:rsidRPr="008F18D6" w:rsidRDefault="00270D45" w:rsidP="00523919">
            <w:pPr>
              <w:jc w:val="both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  <w:r w:rsidRPr="008F18D6">
              <w:rPr>
                <w:rFonts w:eastAsia="Arial Unicode MS"/>
                <w:b/>
                <w:bCs/>
                <w:color w:val="000000"/>
                <w:kern w:val="1"/>
                <w:sz w:val="18"/>
                <w:szCs w:val="18"/>
              </w:rPr>
              <w:t>RUT Nº :</w:t>
            </w:r>
          </w:p>
        </w:tc>
        <w:tc>
          <w:tcPr>
            <w:tcW w:w="6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56882" w14:textId="77777777" w:rsidR="00270D45" w:rsidRPr="008F18D6" w:rsidRDefault="00270D45" w:rsidP="00523919">
            <w:pPr>
              <w:snapToGrid w:val="0"/>
              <w:jc w:val="both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</w:p>
        </w:tc>
      </w:tr>
      <w:tr w:rsidR="00270D45" w:rsidRPr="008F18D6" w14:paraId="3D47AEDA" w14:textId="77777777" w:rsidTr="008B1594">
        <w:trPr>
          <w:trHeight w:val="214"/>
        </w:trPr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4CAABB" w14:textId="77777777" w:rsidR="00270D45" w:rsidRPr="008F18D6" w:rsidRDefault="00270D45" w:rsidP="00523919">
            <w:pPr>
              <w:snapToGrid w:val="0"/>
              <w:jc w:val="both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  <w:r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DIRECCION:</w:t>
            </w:r>
          </w:p>
        </w:tc>
        <w:tc>
          <w:tcPr>
            <w:tcW w:w="6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E8381" w14:textId="77777777" w:rsidR="00270D45" w:rsidRPr="008F18D6" w:rsidRDefault="00270D45" w:rsidP="00523919">
            <w:pPr>
              <w:snapToGrid w:val="0"/>
              <w:jc w:val="both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</w:p>
        </w:tc>
      </w:tr>
      <w:tr w:rsidR="00270D45" w:rsidRPr="008F18D6" w14:paraId="10792A47" w14:textId="77777777" w:rsidTr="001E15CF">
        <w:trPr>
          <w:trHeight w:val="70"/>
        </w:trPr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20BA383" w14:textId="77777777" w:rsidR="00270D45" w:rsidRPr="001E15CF" w:rsidRDefault="00270D45" w:rsidP="00523919">
            <w:pPr>
              <w:snapToGrid w:val="0"/>
              <w:jc w:val="both"/>
              <w:rPr>
                <w:rFonts w:eastAsia="Arial Unicode MS"/>
                <w:b/>
                <w:color w:val="000000"/>
                <w:kern w:val="1"/>
                <w:sz w:val="12"/>
                <w:szCs w:val="18"/>
              </w:rPr>
            </w:pPr>
          </w:p>
        </w:tc>
        <w:tc>
          <w:tcPr>
            <w:tcW w:w="6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38C828D" w14:textId="77777777" w:rsidR="00270D45" w:rsidRPr="001E15CF" w:rsidRDefault="00270D45" w:rsidP="00523919">
            <w:pPr>
              <w:snapToGrid w:val="0"/>
              <w:jc w:val="both"/>
              <w:rPr>
                <w:kern w:val="1"/>
                <w:sz w:val="12"/>
                <w:szCs w:val="20"/>
              </w:rPr>
            </w:pPr>
            <w:r w:rsidRPr="001E15CF">
              <w:rPr>
                <w:rFonts w:eastAsia="Arial Unicode MS"/>
                <w:b/>
                <w:bCs/>
                <w:color w:val="000000"/>
                <w:kern w:val="1"/>
                <w:sz w:val="12"/>
                <w:szCs w:val="18"/>
              </w:rPr>
              <w:t xml:space="preserve">                                                         </w:t>
            </w:r>
          </w:p>
        </w:tc>
      </w:tr>
      <w:tr w:rsidR="00270D45" w:rsidRPr="008F18D6" w14:paraId="39B3A426" w14:textId="77777777" w:rsidTr="008B1594">
        <w:trPr>
          <w:trHeight w:val="443"/>
        </w:trPr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7A21D" w14:textId="7D89B6FF" w:rsidR="00270D45" w:rsidRPr="008F18D6" w:rsidRDefault="00955157" w:rsidP="00AE0956">
            <w:pPr>
              <w:snapToGrid w:val="0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  <w:r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 xml:space="preserve">PLAZO </w:t>
            </w:r>
            <w:r w:rsidR="006F7290"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ENTREGA DE LOS MATERIALES</w:t>
            </w:r>
            <w:r w:rsidR="00270D45"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:</w:t>
            </w:r>
          </w:p>
        </w:tc>
        <w:tc>
          <w:tcPr>
            <w:tcW w:w="6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F2EE7B" w14:textId="77777777" w:rsidR="00270D45" w:rsidRPr="008F18D6" w:rsidRDefault="00270D45" w:rsidP="00523919">
            <w:pPr>
              <w:snapToGrid w:val="0"/>
              <w:jc w:val="both"/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</w:pPr>
            <w:r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DIAS:</w:t>
            </w:r>
          </w:p>
        </w:tc>
      </w:tr>
      <w:tr w:rsidR="001E15CF" w:rsidRPr="008F18D6" w14:paraId="63CFE81E" w14:textId="77777777" w:rsidTr="008B1594">
        <w:trPr>
          <w:trHeight w:val="443"/>
        </w:trPr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35F225" w14:textId="448ABAD1" w:rsidR="001E15CF" w:rsidRPr="00AD1AA9" w:rsidRDefault="00AE0956" w:rsidP="00AE0956">
            <w:pPr>
              <w:snapToGrid w:val="0"/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</w:pPr>
            <w:r w:rsidRPr="00AE095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CUMPLIMIENTO TOTALIDAD DE LOS PRODUCTOS</w:t>
            </w:r>
          </w:p>
        </w:tc>
        <w:tc>
          <w:tcPr>
            <w:tcW w:w="6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972E17" w14:textId="631E4ECA" w:rsidR="001E15CF" w:rsidRPr="008F18D6" w:rsidRDefault="00DA3586" w:rsidP="00523919">
            <w:pPr>
              <w:snapToGrid w:val="0"/>
              <w:jc w:val="both"/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</w:pPr>
            <w:r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TOTALIDAD:                                                  PARCIAL:</w:t>
            </w:r>
          </w:p>
        </w:tc>
      </w:tr>
      <w:tr w:rsidR="00270D45" w:rsidRPr="008F18D6" w14:paraId="2B0C5CD8" w14:textId="77777777" w:rsidTr="008B1594">
        <w:trPr>
          <w:trHeight w:val="428"/>
        </w:trPr>
        <w:tc>
          <w:tcPr>
            <w:tcW w:w="238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AD19E0" w14:textId="644F10F4" w:rsidR="00270D45" w:rsidRPr="008F18D6" w:rsidRDefault="00270D45" w:rsidP="00AE0956">
            <w:pPr>
              <w:snapToGrid w:val="0"/>
              <w:rPr>
                <w:rFonts w:eastAsia="Arial Unicode MS"/>
                <w:color w:val="000000"/>
                <w:kern w:val="1"/>
                <w:sz w:val="18"/>
                <w:szCs w:val="18"/>
              </w:rPr>
            </w:pPr>
            <w:r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C</w:t>
            </w:r>
            <w:r w:rsidR="00465CA1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>UENTA CON ESTABLECIMINETO COMERCIAL</w:t>
            </w:r>
            <w:r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 xml:space="preserve"> EN:</w:t>
            </w:r>
          </w:p>
        </w:tc>
        <w:tc>
          <w:tcPr>
            <w:tcW w:w="6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C67891" w14:textId="77777777" w:rsidR="00270D45" w:rsidRPr="008F18D6" w:rsidRDefault="00270D45" w:rsidP="00523919">
            <w:pPr>
              <w:snapToGrid w:val="0"/>
              <w:jc w:val="both"/>
              <w:rPr>
                <w:b/>
                <w:kern w:val="1"/>
                <w:sz w:val="20"/>
                <w:szCs w:val="20"/>
              </w:rPr>
            </w:pPr>
            <w:r w:rsidRPr="008F18D6">
              <w:rPr>
                <w:rFonts w:eastAsia="Arial Unicode MS"/>
                <w:b/>
                <w:color w:val="000000"/>
                <w:kern w:val="1"/>
                <w:sz w:val="18"/>
                <w:szCs w:val="18"/>
              </w:rPr>
              <w:t xml:space="preserve">COMUNA DE:     </w:t>
            </w:r>
          </w:p>
        </w:tc>
      </w:tr>
    </w:tbl>
    <w:p w14:paraId="10EC6378" w14:textId="77777777" w:rsidR="00270D45" w:rsidRPr="008F18D6" w:rsidRDefault="00270D45" w:rsidP="00270D45">
      <w:pPr>
        <w:jc w:val="both"/>
        <w:rPr>
          <w:rFonts w:eastAsia="Arial Unicode MS"/>
          <w:color w:val="000000"/>
          <w:kern w:val="1"/>
          <w:sz w:val="18"/>
          <w:szCs w:val="18"/>
        </w:rPr>
      </w:pPr>
    </w:p>
    <w:p w14:paraId="282B3FA3" w14:textId="4BCD258E" w:rsidR="00270D45" w:rsidRPr="008F18D6" w:rsidRDefault="00270D45" w:rsidP="00270D45">
      <w:pPr>
        <w:jc w:val="both"/>
        <w:rPr>
          <w:rFonts w:eastAsia="Arial Unicode MS"/>
          <w:color w:val="000000"/>
          <w:kern w:val="1"/>
          <w:sz w:val="18"/>
          <w:szCs w:val="18"/>
        </w:rPr>
      </w:pPr>
    </w:p>
    <w:tbl>
      <w:tblPr>
        <w:tblW w:w="9214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9214"/>
      </w:tblGrid>
      <w:tr w:rsidR="00270D45" w:rsidRPr="008F18D6" w14:paraId="76F49FC4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51F0B" w14:textId="3EADF76B" w:rsidR="00270D45" w:rsidRPr="008F18D6" w:rsidRDefault="00270D45" w:rsidP="00523919">
            <w:pPr>
              <w:jc w:val="center"/>
              <w:rPr>
                <w:kern w:val="1"/>
                <w:sz w:val="20"/>
                <w:szCs w:val="20"/>
              </w:rPr>
            </w:pPr>
            <w:r w:rsidRPr="008F18D6">
              <w:rPr>
                <w:rFonts w:eastAsia="Arial Unicode MS"/>
                <w:b/>
                <w:bCs/>
                <w:color w:val="000000"/>
                <w:kern w:val="1"/>
                <w:sz w:val="18"/>
                <w:szCs w:val="18"/>
              </w:rPr>
              <w:t xml:space="preserve">CARACTERISTICAS TECNICAS DE LO </w:t>
            </w:r>
            <w:r w:rsidR="00AF363A">
              <w:rPr>
                <w:rFonts w:eastAsia="Arial Unicode MS"/>
                <w:b/>
                <w:bCs/>
                <w:color w:val="000000"/>
                <w:kern w:val="1"/>
                <w:sz w:val="18"/>
                <w:szCs w:val="18"/>
              </w:rPr>
              <w:t>OFERTADO</w:t>
            </w:r>
          </w:p>
        </w:tc>
      </w:tr>
      <w:tr w:rsidR="00270D45" w:rsidRPr="00742203" w14:paraId="62C9F037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219F1" w14:textId="77777777" w:rsidR="00270D45" w:rsidRPr="00742203" w:rsidRDefault="00270D45" w:rsidP="00523919">
            <w:pPr>
              <w:autoSpaceDE w:val="0"/>
              <w:snapToGrid w:val="0"/>
              <w:ind w:left="708"/>
              <w:jc w:val="both"/>
              <w:rPr>
                <w:color w:val="000000"/>
                <w:kern w:val="1"/>
                <w:sz w:val="20"/>
                <w:szCs w:val="20"/>
              </w:rPr>
            </w:pPr>
          </w:p>
        </w:tc>
      </w:tr>
      <w:tr w:rsidR="00270D45" w:rsidRPr="00742203" w14:paraId="4CCE9480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15AA0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AF363A" w:rsidRPr="00742203" w14:paraId="4AC788CB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95F3E" w14:textId="77777777" w:rsidR="00AF363A" w:rsidRPr="00742203" w:rsidRDefault="00AF363A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AF363A" w:rsidRPr="00742203" w14:paraId="087F4895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1D7C3" w14:textId="77777777" w:rsidR="00AF363A" w:rsidRPr="00742203" w:rsidRDefault="00AF363A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AF363A" w:rsidRPr="00742203" w14:paraId="79CDCED1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299AA" w14:textId="77777777" w:rsidR="00AF363A" w:rsidRPr="00742203" w:rsidRDefault="00AF363A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AF363A" w:rsidRPr="00742203" w14:paraId="780554C9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2DA81" w14:textId="77777777" w:rsidR="00AF363A" w:rsidRPr="00742203" w:rsidRDefault="00AF363A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AF363A" w:rsidRPr="00742203" w14:paraId="10BEE741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9D4A1" w14:textId="77777777" w:rsidR="00AF363A" w:rsidRPr="00742203" w:rsidRDefault="00AF363A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AF363A" w:rsidRPr="00742203" w14:paraId="1CF82FA3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B3AB6" w14:textId="77777777" w:rsidR="00AF363A" w:rsidRPr="00742203" w:rsidRDefault="00AF363A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270D45" w:rsidRPr="00742203" w14:paraId="748B3577" w14:textId="77777777" w:rsidTr="00A7379F"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3CD64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270D45" w:rsidRPr="00742203" w14:paraId="58659436" w14:textId="77777777" w:rsidTr="00A7379F"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F02A7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kern w:val="1"/>
                <w:sz w:val="20"/>
                <w:szCs w:val="20"/>
              </w:rPr>
            </w:pPr>
          </w:p>
        </w:tc>
      </w:tr>
      <w:tr w:rsidR="00270D45" w:rsidRPr="00742203" w14:paraId="62901820" w14:textId="77777777" w:rsidTr="00A7379F"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3C9C3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b/>
                <w:bCs/>
                <w:color w:val="000000"/>
                <w:kern w:val="1"/>
                <w:sz w:val="20"/>
                <w:szCs w:val="20"/>
              </w:rPr>
            </w:pPr>
          </w:p>
        </w:tc>
      </w:tr>
      <w:tr w:rsidR="00270D45" w:rsidRPr="00742203" w14:paraId="40EB15D6" w14:textId="77777777" w:rsidTr="00A7379F"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A7F1B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b/>
                <w:bCs/>
                <w:color w:val="000000"/>
                <w:kern w:val="1"/>
                <w:sz w:val="20"/>
                <w:szCs w:val="20"/>
              </w:rPr>
            </w:pPr>
          </w:p>
        </w:tc>
      </w:tr>
      <w:tr w:rsidR="00270D45" w:rsidRPr="00742203" w14:paraId="5603B1F7" w14:textId="77777777" w:rsidTr="00A7379F"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18338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b/>
                <w:bCs/>
                <w:color w:val="000000"/>
                <w:kern w:val="1"/>
                <w:sz w:val="20"/>
                <w:szCs w:val="20"/>
              </w:rPr>
            </w:pPr>
          </w:p>
        </w:tc>
      </w:tr>
      <w:tr w:rsidR="00270D45" w:rsidRPr="00742203" w14:paraId="3705392A" w14:textId="77777777" w:rsidTr="00A7379F">
        <w:tc>
          <w:tcPr>
            <w:tcW w:w="9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F3A87" w14:textId="77777777" w:rsidR="00270D45" w:rsidRPr="00742203" w:rsidRDefault="00270D45" w:rsidP="00523919">
            <w:pPr>
              <w:autoSpaceDE w:val="0"/>
              <w:snapToGrid w:val="0"/>
              <w:jc w:val="both"/>
              <w:rPr>
                <w:b/>
                <w:bCs/>
                <w:color w:val="000000"/>
                <w:kern w:val="1"/>
                <w:sz w:val="20"/>
                <w:szCs w:val="20"/>
              </w:rPr>
            </w:pPr>
          </w:p>
        </w:tc>
      </w:tr>
    </w:tbl>
    <w:p w14:paraId="2BCD1F51" w14:textId="77777777" w:rsidR="00270D45" w:rsidRPr="00742203" w:rsidRDefault="00270D45" w:rsidP="00270D45">
      <w:pPr>
        <w:jc w:val="both"/>
        <w:rPr>
          <w:rFonts w:ascii="Verdana" w:eastAsia="Arial Unicode MS" w:hAnsi="Verdana" w:cs="Verdana"/>
          <w:color w:val="000000"/>
          <w:kern w:val="1"/>
          <w:sz w:val="18"/>
          <w:szCs w:val="18"/>
        </w:rPr>
      </w:pPr>
    </w:p>
    <w:p w14:paraId="1057D805" w14:textId="352AC75B" w:rsidR="00270D45" w:rsidRDefault="00270D45" w:rsidP="00893A8B"/>
    <w:p w14:paraId="5CFB5EE6" w14:textId="0461E317" w:rsidR="001B4ACC" w:rsidRDefault="001B4ACC" w:rsidP="00893A8B"/>
    <w:p w14:paraId="3A51A8D2" w14:textId="77777777" w:rsidR="001B4ACC" w:rsidRDefault="001B4ACC" w:rsidP="00893A8B"/>
    <w:p w14:paraId="3F577958" w14:textId="123E6A9E" w:rsidR="00DF39A2" w:rsidRPr="005D0486" w:rsidRDefault="005A3069" w:rsidP="003A1309">
      <w:pPr>
        <w:ind w:hanging="2"/>
        <w:rPr>
          <w:b/>
        </w:rPr>
      </w:pPr>
      <w:r>
        <w:rPr>
          <w:b/>
        </w:rPr>
        <w:t>Fecha: _____</w:t>
      </w:r>
      <w:r w:rsidR="008B1594">
        <w:rPr>
          <w:b/>
        </w:rPr>
        <w:t>_</w:t>
      </w:r>
      <w:r>
        <w:rPr>
          <w:b/>
        </w:rPr>
        <w:t>_/____</w:t>
      </w:r>
      <w:r w:rsidR="00893A8B">
        <w:rPr>
          <w:b/>
        </w:rPr>
        <w:t>_</w:t>
      </w:r>
      <w:r>
        <w:rPr>
          <w:b/>
        </w:rPr>
        <w:t>__/______</w:t>
      </w:r>
      <w:r w:rsidR="00893A8B">
        <w:rPr>
          <w:b/>
        </w:rPr>
        <w:t>_</w:t>
      </w:r>
    </w:p>
    <w:p w14:paraId="5FD5E14A" w14:textId="77777777" w:rsidR="005D0486" w:rsidRDefault="003A1309" w:rsidP="003A1309">
      <w:pPr>
        <w:ind w:hanging="2"/>
        <w:rPr>
          <w:b/>
        </w:rPr>
      </w:pPr>
      <w:r>
        <w:rPr>
          <w:b/>
        </w:rPr>
        <w:tab/>
      </w:r>
      <w:r w:rsidR="00DF39A2" w:rsidRPr="00364945">
        <w:rPr>
          <w:b/>
        </w:rPr>
        <w:tab/>
      </w:r>
      <w:r w:rsidR="00DF39A2" w:rsidRPr="00364945">
        <w:rPr>
          <w:b/>
        </w:rPr>
        <w:tab/>
      </w:r>
      <w:r w:rsidR="00DF39A2" w:rsidRPr="00364945">
        <w:rPr>
          <w:b/>
        </w:rPr>
        <w:tab/>
      </w:r>
      <w:r w:rsidR="00DF39A2" w:rsidRPr="00364945">
        <w:rPr>
          <w:b/>
        </w:rPr>
        <w:tab/>
      </w:r>
      <w:r w:rsidR="00D5543B">
        <w:rPr>
          <w:b/>
        </w:rPr>
        <w:t xml:space="preserve">   </w:t>
      </w:r>
    </w:p>
    <w:p w14:paraId="081A8623" w14:textId="77777777" w:rsidR="005D0486" w:rsidRDefault="005D0486" w:rsidP="003A1309">
      <w:pPr>
        <w:ind w:hanging="2"/>
        <w:rPr>
          <w:b/>
        </w:rPr>
      </w:pPr>
    </w:p>
    <w:p w14:paraId="07E436DA" w14:textId="77777777" w:rsidR="005D0486" w:rsidRDefault="005D0486" w:rsidP="003A1309">
      <w:pPr>
        <w:ind w:hanging="2"/>
        <w:rPr>
          <w:b/>
        </w:rPr>
      </w:pPr>
    </w:p>
    <w:p w14:paraId="5EB8814D" w14:textId="778F8F5B" w:rsidR="005D0486" w:rsidRDefault="005D0486" w:rsidP="005D0486">
      <w:pPr>
        <w:rPr>
          <w:b/>
        </w:rPr>
      </w:pPr>
    </w:p>
    <w:p w14:paraId="60D2CC34" w14:textId="69C6545B" w:rsidR="005A3069" w:rsidRDefault="005A3069" w:rsidP="005D0486">
      <w:pPr>
        <w:rPr>
          <w:b/>
        </w:rPr>
      </w:pPr>
    </w:p>
    <w:p w14:paraId="5C245758" w14:textId="77777777" w:rsidR="005A3069" w:rsidRDefault="005A3069" w:rsidP="005D0486">
      <w:pPr>
        <w:rPr>
          <w:b/>
        </w:rPr>
      </w:pPr>
    </w:p>
    <w:p w14:paraId="7B0B9043" w14:textId="76D24F23" w:rsidR="00DF39A2" w:rsidRPr="003A1309" w:rsidRDefault="005D0486" w:rsidP="00A7379F">
      <w:pPr>
        <w:ind w:right="-234" w:hanging="2"/>
        <w:rPr>
          <w:b/>
        </w:rPr>
      </w:pPr>
      <w:r>
        <w:rPr>
          <w:b/>
        </w:rPr>
        <w:t xml:space="preserve">                                                      </w:t>
      </w:r>
      <w:r w:rsidR="00BF042A">
        <w:rPr>
          <w:b/>
        </w:rPr>
        <w:t xml:space="preserve">   </w:t>
      </w:r>
      <w:r>
        <w:rPr>
          <w:b/>
        </w:rPr>
        <w:t xml:space="preserve"> </w:t>
      </w:r>
      <w:r w:rsidR="00D5543B">
        <w:rPr>
          <w:b/>
        </w:rPr>
        <w:t xml:space="preserve"> </w:t>
      </w:r>
      <w:r w:rsidR="003A1309" w:rsidRPr="00364945">
        <w:rPr>
          <w:b/>
        </w:rPr>
        <w:t>FIRMA OFERENTE</w:t>
      </w:r>
      <w:r w:rsidR="00D5543B">
        <w:rPr>
          <w:b/>
        </w:rPr>
        <w:t xml:space="preserve">                                                                                                          </w:t>
      </w:r>
      <w:r w:rsidR="003A1309">
        <w:rPr>
          <w:b/>
        </w:rPr>
        <w:t xml:space="preserve">               </w:t>
      </w:r>
    </w:p>
    <w:p w14:paraId="10CE0580" w14:textId="62EB4B5E" w:rsidR="007B028B" w:rsidRDefault="007B028B" w:rsidP="005917AD">
      <w:pPr>
        <w:jc w:val="both"/>
        <w:rPr>
          <w:rFonts w:ascii="Arial Narrow" w:eastAsia="Arial Unicode MS" w:hAnsi="Arial Narrow" w:cs="Arial Narrow"/>
          <w:color w:val="000000"/>
        </w:rPr>
      </w:pPr>
    </w:p>
    <w:p w14:paraId="31EC8731" w14:textId="5A0B2496" w:rsidR="00DF39A2" w:rsidRDefault="00DF39A2" w:rsidP="005917AD">
      <w:pPr>
        <w:jc w:val="both"/>
        <w:rPr>
          <w:rFonts w:ascii="Arial Narrow" w:eastAsia="Arial Unicode MS" w:hAnsi="Arial Narrow" w:cs="Arial Narrow"/>
          <w:color w:val="000000"/>
        </w:rPr>
      </w:pPr>
    </w:p>
    <w:p w14:paraId="61B89BAC" w14:textId="3AC89FD4" w:rsidR="00A3560F" w:rsidRPr="00DE446C" w:rsidRDefault="00A3560F" w:rsidP="005917AD">
      <w:pPr>
        <w:rPr>
          <w:rFonts w:ascii="Arial Narrow" w:eastAsia="Arial Unicode MS" w:hAnsi="Arial Narrow" w:cs="Arial Narrow"/>
          <w:lang w:val="es-CL"/>
        </w:rPr>
      </w:pPr>
    </w:p>
    <w:p w14:paraId="7FCD8662" w14:textId="410BFC27" w:rsidR="005B0ACD" w:rsidRPr="00EF31CB" w:rsidRDefault="005B0ACD" w:rsidP="00A3560F">
      <w:pPr>
        <w:rPr>
          <w:caps/>
        </w:rPr>
      </w:pPr>
    </w:p>
    <w:sectPr w:rsidR="005B0ACD" w:rsidRPr="00EF31CB" w:rsidSect="006C24D3">
      <w:headerReference w:type="even" r:id="rId8"/>
      <w:headerReference w:type="default" r:id="rId9"/>
      <w:footerReference w:type="default" r:id="rId10"/>
      <w:headerReference w:type="first" r:id="rId11"/>
      <w:pgSz w:w="12242" w:h="18711" w:code="5"/>
      <w:pgMar w:top="1077" w:right="1701" w:bottom="99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11958D" w14:textId="77777777" w:rsidR="00043A7A" w:rsidRDefault="00043A7A" w:rsidP="00396390">
      <w:r>
        <w:separator/>
      </w:r>
    </w:p>
  </w:endnote>
  <w:endnote w:type="continuationSeparator" w:id="0">
    <w:p w14:paraId="0469D8A0" w14:textId="77777777" w:rsidR="00043A7A" w:rsidRDefault="00043A7A" w:rsidP="0039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Symbol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auto"/>
    <w:pitch w:val="variable"/>
    <w:sig w:usb0="00000003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BBBBC2" w14:textId="77777777" w:rsidR="008C4FE6" w:rsidRDefault="008C4FE6">
    <w:pPr>
      <w:pStyle w:val="Piedepgina"/>
    </w:pPr>
    <w:r>
      <w:rPr>
        <w:noProof/>
        <w:lang w:val="es-CL" w:eastAsia="es-CL"/>
      </w:rPr>
      <w:drawing>
        <wp:anchor distT="0" distB="0" distL="114300" distR="114300" simplePos="0" relativeHeight="251661312" behindDoc="0" locked="0" layoutInCell="1" allowOverlap="1" wp14:anchorId="4F22E106" wp14:editId="0416D96D">
          <wp:simplePos x="0" y="0"/>
          <wp:positionH relativeFrom="page">
            <wp:posOffset>1270</wp:posOffset>
          </wp:positionH>
          <wp:positionV relativeFrom="paragraph">
            <wp:posOffset>-158588</wp:posOffset>
          </wp:positionV>
          <wp:extent cx="7772396" cy="795528"/>
          <wp:effectExtent l="0" t="0" r="635" b="5080"/>
          <wp:wrapNone/>
          <wp:docPr id="705435751" name="Imagen 7054357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EDEPAGIN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6" cy="795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3AC492" w14:textId="77777777" w:rsidR="00043A7A" w:rsidRDefault="00043A7A" w:rsidP="00396390">
      <w:r>
        <w:separator/>
      </w:r>
    </w:p>
  </w:footnote>
  <w:footnote w:type="continuationSeparator" w:id="0">
    <w:p w14:paraId="19948C3B" w14:textId="77777777" w:rsidR="00043A7A" w:rsidRDefault="00043A7A" w:rsidP="00396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8C1642" w14:textId="77777777" w:rsidR="008C4FE6" w:rsidRDefault="00043A7A">
    <w:pPr>
      <w:pStyle w:val="Encabezado"/>
    </w:pPr>
    <w:r>
      <w:rPr>
        <w:noProof/>
        <w:lang w:eastAsia="es-CL"/>
      </w:rPr>
      <w:pict w14:anchorId="2B379A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0910079" o:spid="_x0000_s2065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34DD9C" w14:textId="492F3113" w:rsidR="008C4FE6" w:rsidRDefault="00D52FA7">
    <w:pPr>
      <w:pStyle w:val="Encabezado"/>
    </w:pPr>
    <w:r w:rsidRPr="00A65B1B">
      <w:rPr>
        <w:noProof/>
        <w:lang w:val="es-CL" w:eastAsia="es-CL"/>
      </w:rPr>
      <w:drawing>
        <wp:anchor distT="0" distB="0" distL="114300" distR="114300" simplePos="0" relativeHeight="251666432" behindDoc="0" locked="0" layoutInCell="1" allowOverlap="1" wp14:anchorId="327A9193" wp14:editId="78BC1F7F">
          <wp:simplePos x="0" y="0"/>
          <wp:positionH relativeFrom="column">
            <wp:posOffset>-528158</wp:posOffset>
          </wp:positionH>
          <wp:positionV relativeFrom="paragraph">
            <wp:posOffset>-332740</wp:posOffset>
          </wp:positionV>
          <wp:extent cx="2171700" cy="647134"/>
          <wp:effectExtent l="0" t="0" r="0" b="0"/>
          <wp:wrapSquare wrapText="bothSides"/>
          <wp:docPr id="2" name="Imagen 2" descr="C:\Users\Usuario\Documents\Taller Municipal Calbuco\4. Papeleo Administrativo\8. Logo Taller\TALLER MUNICIPAL AZU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ocuments\Taller Municipal Calbuco\4. Papeleo Administrativo\8. Logo Taller\TALLER MUNICIPAL AZU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47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43A7A">
      <w:rPr>
        <w:noProof/>
        <w:lang w:eastAsia="es-CL"/>
      </w:rPr>
      <w:pict w14:anchorId="45E3CC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0910080" o:spid="_x0000_s2066" type="#_x0000_t75" alt="" style="position:absolute;margin-left:0;margin-top:0;width:612pt;height:11in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MARCADE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D0CE5" w14:textId="77777777" w:rsidR="008C4FE6" w:rsidRDefault="00043A7A">
    <w:pPr>
      <w:pStyle w:val="Encabezado"/>
    </w:pPr>
    <w:r>
      <w:rPr>
        <w:noProof/>
        <w:lang w:eastAsia="es-CL"/>
      </w:rPr>
      <w:pict w14:anchorId="3B4857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0910078" o:spid="_x0000_s2064" type="#_x0000_t75" alt="" style="position:absolute;margin-left:0;margin-top:0;width:612pt;height:11in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Symbol" w:eastAsia="Times New Roman" w:hAnsi="Symbol" w:cs="Times New Roman"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Arial Unicode MS"/>
        <w:b/>
        <w:i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BD5275"/>
    <w:multiLevelType w:val="hybridMultilevel"/>
    <w:tmpl w:val="7C0A3126"/>
    <w:lvl w:ilvl="0" w:tplc="5958225C">
      <w:start w:val="1"/>
      <w:numFmt w:val="lowerLetter"/>
      <w:lvlText w:val="%1)"/>
      <w:lvlJc w:val="left"/>
      <w:pPr>
        <w:ind w:left="106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3" w:hanging="360"/>
      </w:pPr>
    </w:lvl>
    <w:lvl w:ilvl="2" w:tplc="340A001B" w:tentative="1">
      <w:start w:val="1"/>
      <w:numFmt w:val="lowerRoman"/>
      <w:lvlText w:val="%3."/>
      <w:lvlJc w:val="right"/>
      <w:pPr>
        <w:ind w:left="2503" w:hanging="180"/>
      </w:pPr>
    </w:lvl>
    <w:lvl w:ilvl="3" w:tplc="340A000F" w:tentative="1">
      <w:start w:val="1"/>
      <w:numFmt w:val="decimal"/>
      <w:lvlText w:val="%4."/>
      <w:lvlJc w:val="left"/>
      <w:pPr>
        <w:ind w:left="3223" w:hanging="360"/>
      </w:pPr>
    </w:lvl>
    <w:lvl w:ilvl="4" w:tplc="340A0019" w:tentative="1">
      <w:start w:val="1"/>
      <w:numFmt w:val="lowerLetter"/>
      <w:lvlText w:val="%5."/>
      <w:lvlJc w:val="left"/>
      <w:pPr>
        <w:ind w:left="3943" w:hanging="360"/>
      </w:pPr>
    </w:lvl>
    <w:lvl w:ilvl="5" w:tplc="340A001B" w:tentative="1">
      <w:start w:val="1"/>
      <w:numFmt w:val="lowerRoman"/>
      <w:lvlText w:val="%6."/>
      <w:lvlJc w:val="right"/>
      <w:pPr>
        <w:ind w:left="4663" w:hanging="180"/>
      </w:pPr>
    </w:lvl>
    <w:lvl w:ilvl="6" w:tplc="340A000F" w:tentative="1">
      <w:start w:val="1"/>
      <w:numFmt w:val="decimal"/>
      <w:lvlText w:val="%7."/>
      <w:lvlJc w:val="left"/>
      <w:pPr>
        <w:ind w:left="5383" w:hanging="360"/>
      </w:pPr>
    </w:lvl>
    <w:lvl w:ilvl="7" w:tplc="340A0019" w:tentative="1">
      <w:start w:val="1"/>
      <w:numFmt w:val="lowerLetter"/>
      <w:lvlText w:val="%8."/>
      <w:lvlJc w:val="left"/>
      <w:pPr>
        <w:ind w:left="6103" w:hanging="360"/>
      </w:pPr>
    </w:lvl>
    <w:lvl w:ilvl="8" w:tplc="340A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4" w15:restartNumberingAfterBreak="0">
    <w:nsid w:val="12381AEA"/>
    <w:multiLevelType w:val="hybridMultilevel"/>
    <w:tmpl w:val="195409CE"/>
    <w:lvl w:ilvl="0" w:tplc="4154B200">
      <w:start w:val="4"/>
      <w:numFmt w:val="bullet"/>
      <w:lvlText w:val=""/>
      <w:lvlJc w:val="left"/>
      <w:pPr>
        <w:ind w:left="1125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281C6D41"/>
    <w:multiLevelType w:val="hybridMultilevel"/>
    <w:tmpl w:val="68E4565E"/>
    <w:lvl w:ilvl="0" w:tplc="0E90F27E">
      <w:start w:val="29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06E320E"/>
    <w:multiLevelType w:val="hybridMultilevel"/>
    <w:tmpl w:val="FD60F082"/>
    <w:lvl w:ilvl="0" w:tplc="28A47730">
      <w:start w:val="30"/>
      <w:numFmt w:val="bullet"/>
      <w:lvlText w:val=""/>
      <w:lvlJc w:val="left"/>
      <w:pPr>
        <w:ind w:left="1065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666A4BC9"/>
    <w:multiLevelType w:val="hybridMultilevel"/>
    <w:tmpl w:val="4B544856"/>
    <w:styleLink w:val="Estiloimportado2"/>
    <w:lvl w:ilvl="0" w:tplc="871A8EB8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D7852BE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B68FA4">
      <w:start w:val="1"/>
      <w:numFmt w:val="bullet"/>
      <w:lvlText w:val="▪"/>
      <w:lvlJc w:val="left"/>
      <w:pPr>
        <w:tabs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4A42FC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1220C0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BE8FD7C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10E6B6">
      <w:start w:val="1"/>
      <w:numFmt w:val="bullet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7998"/>
          <w:tab w:val="left" w:pos="7998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EA15F2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7998"/>
          <w:tab w:val="left" w:pos="7998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0C919C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7998"/>
          <w:tab w:val="left" w:pos="7998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691752B3"/>
    <w:multiLevelType w:val="multilevel"/>
    <w:tmpl w:val="CBF0722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390"/>
    <w:rsid w:val="00017405"/>
    <w:rsid w:val="000302F1"/>
    <w:rsid w:val="0003310F"/>
    <w:rsid w:val="00036D75"/>
    <w:rsid w:val="00043A7A"/>
    <w:rsid w:val="00064D6F"/>
    <w:rsid w:val="00066BE6"/>
    <w:rsid w:val="00080B6C"/>
    <w:rsid w:val="00095F85"/>
    <w:rsid w:val="000A5414"/>
    <w:rsid w:val="000A58C7"/>
    <w:rsid w:val="000B3FAC"/>
    <w:rsid w:val="000B6102"/>
    <w:rsid w:val="001042DF"/>
    <w:rsid w:val="00124E8F"/>
    <w:rsid w:val="00135971"/>
    <w:rsid w:val="001528B0"/>
    <w:rsid w:val="0016064A"/>
    <w:rsid w:val="001728EE"/>
    <w:rsid w:val="001834D0"/>
    <w:rsid w:val="00184225"/>
    <w:rsid w:val="001A1638"/>
    <w:rsid w:val="001A7364"/>
    <w:rsid w:val="001B4ACC"/>
    <w:rsid w:val="001D1164"/>
    <w:rsid w:val="001D47C7"/>
    <w:rsid w:val="001D5C46"/>
    <w:rsid w:val="001D7045"/>
    <w:rsid w:val="001E15CF"/>
    <w:rsid w:val="001E2710"/>
    <w:rsid w:val="001E7228"/>
    <w:rsid w:val="001F2FE8"/>
    <w:rsid w:val="00210813"/>
    <w:rsid w:val="00233851"/>
    <w:rsid w:val="00270D45"/>
    <w:rsid w:val="00275F68"/>
    <w:rsid w:val="002B3E7A"/>
    <w:rsid w:val="002D0C53"/>
    <w:rsid w:val="00396390"/>
    <w:rsid w:val="003A1309"/>
    <w:rsid w:val="003A2163"/>
    <w:rsid w:val="003D3DAC"/>
    <w:rsid w:val="003D4A36"/>
    <w:rsid w:val="003E1A08"/>
    <w:rsid w:val="00424C78"/>
    <w:rsid w:val="00433B30"/>
    <w:rsid w:val="004552FE"/>
    <w:rsid w:val="00465CA1"/>
    <w:rsid w:val="00496A76"/>
    <w:rsid w:val="004B4EA1"/>
    <w:rsid w:val="004C0BA7"/>
    <w:rsid w:val="004D698B"/>
    <w:rsid w:val="004F0826"/>
    <w:rsid w:val="004F25C6"/>
    <w:rsid w:val="005065E7"/>
    <w:rsid w:val="00510136"/>
    <w:rsid w:val="00530424"/>
    <w:rsid w:val="00531FC0"/>
    <w:rsid w:val="005436F1"/>
    <w:rsid w:val="00553613"/>
    <w:rsid w:val="00555487"/>
    <w:rsid w:val="00557A29"/>
    <w:rsid w:val="005754EC"/>
    <w:rsid w:val="005917AD"/>
    <w:rsid w:val="005A3069"/>
    <w:rsid w:val="005B0ACD"/>
    <w:rsid w:val="005B289A"/>
    <w:rsid w:val="005B59FB"/>
    <w:rsid w:val="005B73CC"/>
    <w:rsid w:val="005D0486"/>
    <w:rsid w:val="005E26FD"/>
    <w:rsid w:val="005E4AB7"/>
    <w:rsid w:val="005E6675"/>
    <w:rsid w:val="006127E4"/>
    <w:rsid w:val="0061697E"/>
    <w:rsid w:val="00620856"/>
    <w:rsid w:val="0062324F"/>
    <w:rsid w:val="006360A4"/>
    <w:rsid w:val="00675E1C"/>
    <w:rsid w:val="0068354F"/>
    <w:rsid w:val="006C24D3"/>
    <w:rsid w:val="006C4BEC"/>
    <w:rsid w:val="006D3FDE"/>
    <w:rsid w:val="006F31E0"/>
    <w:rsid w:val="006F7290"/>
    <w:rsid w:val="006F73F6"/>
    <w:rsid w:val="007433A6"/>
    <w:rsid w:val="00783922"/>
    <w:rsid w:val="0079400E"/>
    <w:rsid w:val="007A518C"/>
    <w:rsid w:val="007B028B"/>
    <w:rsid w:val="007B05D2"/>
    <w:rsid w:val="007B2F42"/>
    <w:rsid w:val="007B6B63"/>
    <w:rsid w:val="007F0704"/>
    <w:rsid w:val="0081475C"/>
    <w:rsid w:val="00814D62"/>
    <w:rsid w:val="00830872"/>
    <w:rsid w:val="00842B64"/>
    <w:rsid w:val="00846D01"/>
    <w:rsid w:val="00865EF7"/>
    <w:rsid w:val="008715EF"/>
    <w:rsid w:val="008806FB"/>
    <w:rsid w:val="00893A8B"/>
    <w:rsid w:val="008B1594"/>
    <w:rsid w:val="008B526F"/>
    <w:rsid w:val="008B5D5C"/>
    <w:rsid w:val="008C4FE6"/>
    <w:rsid w:val="008E6BCF"/>
    <w:rsid w:val="008F18D6"/>
    <w:rsid w:val="0091182F"/>
    <w:rsid w:val="00916146"/>
    <w:rsid w:val="009345B5"/>
    <w:rsid w:val="009501A0"/>
    <w:rsid w:val="0095066E"/>
    <w:rsid w:val="00955157"/>
    <w:rsid w:val="00961FC6"/>
    <w:rsid w:val="00974FBF"/>
    <w:rsid w:val="0098009C"/>
    <w:rsid w:val="00995C10"/>
    <w:rsid w:val="009C0BE9"/>
    <w:rsid w:val="009C6272"/>
    <w:rsid w:val="00A22183"/>
    <w:rsid w:val="00A3560F"/>
    <w:rsid w:val="00A37EC1"/>
    <w:rsid w:val="00A5238A"/>
    <w:rsid w:val="00A70136"/>
    <w:rsid w:val="00A7379F"/>
    <w:rsid w:val="00AA3FF7"/>
    <w:rsid w:val="00AD1AA9"/>
    <w:rsid w:val="00AE0956"/>
    <w:rsid w:val="00AF363A"/>
    <w:rsid w:val="00B0544B"/>
    <w:rsid w:val="00B37AA3"/>
    <w:rsid w:val="00B431DD"/>
    <w:rsid w:val="00B67E60"/>
    <w:rsid w:val="00B81B90"/>
    <w:rsid w:val="00B95E4D"/>
    <w:rsid w:val="00BC3AC1"/>
    <w:rsid w:val="00BD6016"/>
    <w:rsid w:val="00BF042A"/>
    <w:rsid w:val="00BF06D9"/>
    <w:rsid w:val="00BF6DA7"/>
    <w:rsid w:val="00C0368E"/>
    <w:rsid w:val="00C102E7"/>
    <w:rsid w:val="00C12082"/>
    <w:rsid w:val="00C1233F"/>
    <w:rsid w:val="00C94266"/>
    <w:rsid w:val="00CC0347"/>
    <w:rsid w:val="00CC589B"/>
    <w:rsid w:val="00CD0301"/>
    <w:rsid w:val="00CD0A9B"/>
    <w:rsid w:val="00CD1928"/>
    <w:rsid w:val="00CD60C1"/>
    <w:rsid w:val="00CE07C6"/>
    <w:rsid w:val="00D0578F"/>
    <w:rsid w:val="00D06CE7"/>
    <w:rsid w:val="00D22FD1"/>
    <w:rsid w:val="00D30DD9"/>
    <w:rsid w:val="00D3258C"/>
    <w:rsid w:val="00D353D0"/>
    <w:rsid w:val="00D52CE0"/>
    <w:rsid w:val="00D52FA7"/>
    <w:rsid w:val="00D5543B"/>
    <w:rsid w:val="00D65D02"/>
    <w:rsid w:val="00D749DB"/>
    <w:rsid w:val="00D876DE"/>
    <w:rsid w:val="00D87712"/>
    <w:rsid w:val="00D9582B"/>
    <w:rsid w:val="00D97A7D"/>
    <w:rsid w:val="00DA3586"/>
    <w:rsid w:val="00DB072F"/>
    <w:rsid w:val="00DD10C6"/>
    <w:rsid w:val="00DE2151"/>
    <w:rsid w:val="00DE778D"/>
    <w:rsid w:val="00DF39A2"/>
    <w:rsid w:val="00DF573A"/>
    <w:rsid w:val="00E03359"/>
    <w:rsid w:val="00E035B4"/>
    <w:rsid w:val="00E03683"/>
    <w:rsid w:val="00E80B62"/>
    <w:rsid w:val="00E81071"/>
    <w:rsid w:val="00E83206"/>
    <w:rsid w:val="00ED43CA"/>
    <w:rsid w:val="00EF31CB"/>
    <w:rsid w:val="00EF7192"/>
    <w:rsid w:val="00EF7B56"/>
    <w:rsid w:val="00F31F61"/>
    <w:rsid w:val="00F341C3"/>
    <w:rsid w:val="00F53761"/>
    <w:rsid w:val="00F66EB0"/>
    <w:rsid w:val="00F832E3"/>
    <w:rsid w:val="00F83BED"/>
    <w:rsid w:val="00FA356B"/>
    <w:rsid w:val="00FB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;"/>
  <w14:docId w14:val="24D828F5"/>
  <w15:chartTrackingRefBased/>
  <w15:docId w15:val="{2E5A40A1-14B2-43F4-B74B-7BB0CF26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60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link w:val="Ttulo1Car"/>
    <w:qFormat/>
    <w:rsid w:val="00D65D02"/>
    <w:pPr>
      <w:keepNext/>
      <w:numPr>
        <w:numId w:val="1"/>
      </w:num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rsid w:val="00D65D02"/>
    <w:pPr>
      <w:keepNext/>
      <w:numPr>
        <w:ilvl w:val="1"/>
        <w:numId w:val="1"/>
      </w:numPr>
      <w:ind w:left="4248" w:firstLine="708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17A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D02"/>
    <w:p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963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96390"/>
  </w:style>
  <w:style w:type="paragraph" w:styleId="Piedepgina">
    <w:name w:val="footer"/>
    <w:basedOn w:val="Normal"/>
    <w:link w:val="PiedepginaCar"/>
    <w:uiPriority w:val="99"/>
    <w:unhideWhenUsed/>
    <w:rsid w:val="003963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6390"/>
  </w:style>
  <w:style w:type="paragraph" w:styleId="Textodeglobo">
    <w:name w:val="Balloon Text"/>
    <w:basedOn w:val="Normal"/>
    <w:link w:val="TextodegloboCar"/>
    <w:unhideWhenUsed/>
    <w:rsid w:val="00E035B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35B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806FB"/>
    <w:pPr>
      <w:spacing w:before="100" w:beforeAutospacing="1" w:after="100" w:afterAutospacing="1"/>
    </w:pPr>
    <w:rPr>
      <w:lang w:eastAsia="es-ES"/>
    </w:rPr>
  </w:style>
  <w:style w:type="character" w:styleId="Textoennegrita">
    <w:name w:val="Strong"/>
    <w:basedOn w:val="Fuentedeprrafopredeter"/>
    <w:uiPriority w:val="22"/>
    <w:qFormat/>
    <w:rsid w:val="008806FB"/>
    <w:rPr>
      <w:b/>
      <w:bCs/>
    </w:rPr>
  </w:style>
  <w:style w:type="character" w:customStyle="1" w:styleId="Ttulo1Car">
    <w:name w:val="Título 1 Car"/>
    <w:basedOn w:val="Fuentedeprrafopredeter"/>
    <w:link w:val="Ttulo1"/>
    <w:rsid w:val="00D65D02"/>
    <w:rPr>
      <w:rFonts w:ascii="Times New Roman" w:eastAsia="Times New Roman" w:hAnsi="Times New Roman" w:cs="Times New Roman"/>
      <w:b/>
      <w:bCs/>
      <w:sz w:val="24"/>
      <w:szCs w:val="24"/>
      <w:lang w:val="es-ES" w:eastAsia="ar-SA"/>
    </w:rPr>
  </w:style>
  <w:style w:type="character" w:customStyle="1" w:styleId="Ttulo2Car">
    <w:name w:val="Título 2 Car"/>
    <w:basedOn w:val="Fuentedeprrafopredeter"/>
    <w:link w:val="Ttulo2"/>
    <w:rsid w:val="00D65D02"/>
    <w:rPr>
      <w:rFonts w:ascii="Times New Roman" w:eastAsia="Times New Roman" w:hAnsi="Times New Roman" w:cs="Times New Roman"/>
      <w:b/>
      <w:bCs/>
      <w:sz w:val="24"/>
      <w:szCs w:val="24"/>
      <w:lang w:val="es-ES" w:eastAsia="ar-S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D02"/>
    <w:rPr>
      <w:rFonts w:eastAsiaTheme="minorEastAsia"/>
      <w:b/>
      <w:bCs/>
      <w:i/>
      <w:iCs/>
      <w:sz w:val="26"/>
      <w:szCs w:val="26"/>
      <w:lang w:val="es-ES" w:eastAsia="ar-SA"/>
    </w:rPr>
  </w:style>
  <w:style w:type="character" w:customStyle="1" w:styleId="WW8Num1z0">
    <w:name w:val="WW8Num1z0"/>
    <w:rsid w:val="00D65D02"/>
    <w:rPr>
      <w:rFonts w:hint="default"/>
    </w:rPr>
  </w:style>
  <w:style w:type="character" w:customStyle="1" w:styleId="WW8Num1z1">
    <w:name w:val="WW8Num1z1"/>
    <w:rsid w:val="00D65D02"/>
    <w:rPr>
      <w:rFonts w:ascii="Symbol" w:eastAsia="Times New Roman" w:hAnsi="Symbol" w:cs="Times New Roman" w:hint="default"/>
    </w:rPr>
  </w:style>
  <w:style w:type="character" w:customStyle="1" w:styleId="WW8Num1z2">
    <w:name w:val="WW8Num1z2"/>
    <w:rsid w:val="00D65D02"/>
  </w:style>
  <w:style w:type="character" w:customStyle="1" w:styleId="WW8Num1z3">
    <w:name w:val="WW8Num1z3"/>
    <w:rsid w:val="00D65D02"/>
  </w:style>
  <w:style w:type="character" w:customStyle="1" w:styleId="WW8Num1z4">
    <w:name w:val="WW8Num1z4"/>
    <w:rsid w:val="00D65D02"/>
  </w:style>
  <w:style w:type="character" w:customStyle="1" w:styleId="WW8Num1z5">
    <w:name w:val="WW8Num1z5"/>
    <w:rsid w:val="00D65D02"/>
  </w:style>
  <w:style w:type="character" w:customStyle="1" w:styleId="WW8Num1z6">
    <w:name w:val="WW8Num1z6"/>
    <w:rsid w:val="00D65D02"/>
  </w:style>
  <w:style w:type="character" w:customStyle="1" w:styleId="WW8Num1z7">
    <w:name w:val="WW8Num1z7"/>
    <w:rsid w:val="00D65D02"/>
  </w:style>
  <w:style w:type="character" w:customStyle="1" w:styleId="WW8Num1z8">
    <w:name w:val="WW8Num1z8"/>
    <w:rsid w:val="00D65D02"/>
  </w:style>
  <w:style w:type="character" w:customStyle="1" w:styleId="WW8Num2z0">
    <w:name w:val="WW8Num2z0"/>
    <w:rsid w:val="00D65D02"/>
    <w:rPr>
      <w:rFonts w:hint="default"/>
    </w:rPr>
  </w:style>
  <w:style w:type="character" w:customStyle="1" w:styleId="WW8Num3z0">
    <w:name w:val="WW8Num3z0"/>
    <w:rsid w:val="00D65D02"/>
    <w:rPr>
      <w:rFonts w:eastAsia="Arial Unicode MS"/>
      <w:b/>
      <w:i/>
      <w:color w:val="000000"/>
    </w:rPr>
  </w:style>
  <w:style w:type="character" w:customStyle="1" w:styleId="WW8Num3z1">
    <w:name w:val="WW8Num3z1"/>
    <w:rsid w:val="00D65D02"/>
  </w:style>
  <w:style w:type="character" w:customStyle="1" w:styleId="WW8Num3z2">
    <w:name w:val="WW8Num3z2"/>
    <w:rsid w:val="00D65D02"/>
  </w:style>
  <w:style w:type="character" w:customStyle="1" w:styleId="WW8Num3z3">
    <w:name w:val="WW8Num3z3"/>
    <w:rsid w:val="00D65D02"/>
  </w:style>
  <w:style w:type="character" w:customStyle="1" w:styleId="WW8Num3z4">
    <w:name w:val="WW8Num3z4"/>
    <w:rsid w:val="00D65D02"/>
  </w:style>
  <w:style w:type="character" w:customStyle="1" w:styleId="WW8Num3z5">
    <w:name w:val="WW8Num3z5"/>
    <w:rsid w:val="00D65D02"/>
  </w:style>
  <w:style w:type="character" w:customStyle="1" w:styleId="WW8Num3z6">
    <w:name w:val="WW8Num3z6"/>
    <w:rsid w:val="00D65D02"/>
  </w:style>
  <w:style w:type="character" w:customStyle="1" w:styleId="WW8Num3z7">
    <w:name w:val="WW8Num3z7"/>
    <w:rsid w:val="00D65D02"/>
  </w:style>
  <w:style w:type="character" w:customStyle="1" w:styleId="WW8Num3z8">
    <w:name w:val="WW8Num3z8"/>
    <w:rsid w:val="00D65D02"/>
  </w:style>
  <w:style w:type="character" w:customStyle="1" w:styleId="WW8Num4z0">
    <w:name w:val="WW8Num4z0"/>
    <w:rsid w:val="00D65D02"/>
  </w:style>
  <w:style w:type="character" w:customStyle="1" w:styleId="WW8Num4z1">
    <w:name w:val="WW8Num4z1"/>
    <w:rsid w:val="00D65D02"/>
  </w:style>
  <w:style w:type="character" w:customStyle="1" w:styleId="WW8Num4z2">
    <w:name w:val="WW8Num4z2"/>
    <w:rsid w:val="00D65D02"/>
  </w:style>
  <w:style w:type="character" w:customStyle="1" w:styleId="WW8Num4z3">
    <w:name w:val="WW8Num4z3"/>
    <w:rsid w:val="00D65D02"/>
  </w:style>
  <w:style w:type="character" w:customStyle="1" w:styleId="WW8Num4z4">
    <w:name w:val="WW8Num4z4"/>
    <w:rsid w:val="00D65D02"/>
  </w:style>
  <w:style w:type="character" w:customStyle="1" w:styleId="WW8Num4z5">
    <w:name w:val="WW8Num4z5"/>
    <w:rsid w:val="00D65D02"/>
  </w:style>
  <w:style w:type="character" w:customStyle="1" w:styleId="WW8Num4z6">
    <w:name w:val="WW8Num4z6"/>
    <w:rsid w:val="00D65D02"/>
  </w:style>
  <w:style w:type="character" w:customStyle="1" w:styleId="WW8Num4z7">
    <w:name w:val="WW8Num4z7"/>
    <w:rsid w:val="00D65D02"/>
  </w:style>
  <w:style w:type="character" w:customStyle="1" w:styleId="WW8Num4z8">
    <w:name w:val="WW8Num4z8"/>
    <w:rsid w:val="00D65D02"/>
  </w:style>
  <w:style w:type="character" w:customStyle="1" w:styleId="Fuentedeprrafopredeter1">
    <w:name w:val="Fuente de párrafo predeter.1"/>
    <w:rsid w:val="00D65D02"/>
  </w:style>
  <w:style w:type="character" w:customStyle="1" w:styleId="Textoindependiente3Car">
    <w:name w:val="Texto independiente 3 Car"/>
    <w:rsid w:val="00D65D02"/>
    <w:rPr>
      <w:sz w:val="16"/>
      <w:szCs w:val="16"/>
    </w:rPr>
  </w:style>
  <w:style w:type="character" w:styleId="Hipervnculo">
    <w:name w:val="Hyperlink"/>
    <w:rsid w:val="00D65D02"/>
    <w:rPr>
      <w:color w:val="0000FF"/>
      <w:u w:val="single"/>
    </w:rPr>
  </w:style>
  <w:style w:type="character" w:customStyle="1" w:styleId="formcampos">
    <w:name w:val="formcampos"/>
    <w:basedOn w:val="Fuentedeprrafopredeter1"/>
    <w:rsid w:val="00D65D02"/>
  </w:style>
  <w:style w:type="character" w:customStyle="1" w:styleId="subtitulospasos-licictacion1">
    <w:name w:val="subtitulospasos-licictacion1"/>
    <w:rsid w:val="00D65D02"/>
    <w:rPr>
      <w:rFonts w:ascii="Trebuchet MS" w:hAnsi="Trebuchet MS" w:cs="Trebuchet MS" w:hint="default"/>
      <w:b/>
      <w:bCs/>
      <w:color w:val="1D4D9E"/>
      <w:sz w:val="24"/>
      <w:szCs w:val="24"/>
    </w:rPr>
  </w:style>
  <w:style w:type="character" w:styleId="nfasis">
    <w:name w:val="Emphasis"/>
    <w:uiPriority w:val="20"/>
    <w:qFormat/>
    <w:rsid w:val="00D65D02"/>
    <w:rPr>
      <w:i/>
      <w:iCs/>
    </w:rPr>
  </w:style>
  <w:style w:type="character" w:customStyle="1" w:styleId="Vietas">
    <w:name w:val="Viñetas"/>
    <w:rsid w:val="00D65D02"/>
    <w:rPr>
      <w:rFonts w:ascii="OpenSymbol" w:eastAsia="OpenSymbol" w:hAnsi="OpenSymbol" w:cs="OpenSymbol"/>
    </w:rPr>
  </w:style>
  <w:style w:type="character" w:customStyle="1" w:styleId="Smbolosdenumeracin">
    <w:name w:val="Símbolos de numeración"/>
    <w:rsid w:val="00D65D02"/>
  </w:style>
  <w:style w:type="paragraph" w:customStyle="1" w:styleId="Encabezado1">
    <w:name w:val="Encabezado1"/>
    <w:basedOn w:val="Normal"/>
    <w:next w:val="Textoindependiente"/>
    <w:rsid w:val="00D65D02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link w:val="TextoindependienteCar"/>
    <w:rsid w:val="00D65D02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D65D0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a">
    <w:name w:val="List"/>
    <w:basedOn w:val="Textoindependiente"/>
    <w:rsid w:val="00D65D02"/>
    <w:rPr>
      <w:rFonts w:cs="Mangal"/>
    </w:rPr>
  </w:style>
  <w:style w:type="paragraph" w:customStyle="1" w:styleId="Etiqueta">
    <w:name w:val="Etiqueta"/>
    <w:basedOn w:val="Normal"/>
    <w:rsid w:val="00D65D02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D65D02"/>
    <w:pPr>
      <w:suppressLineNumbers/>
    </w:pPr>
    <w:rPr>
      <w:rFonts w:cs="Mangal"/>
    </w:rPr>
  </w:style>
  <w:style w:type="paragraph" w:styleId="Sangradetextonormal">
    <w:name w:val="Body Text Indent"/>
    <w:basedOn w:val="Normal"/>
    <w:link w:val="SangradetextonormalCar"/>
    <w:rsid w:val="00D65D02"/>
    <w:pPr>
      <w:ind w:left="705" w:hanging="705"/>
      <w:jc w:val="both"/>
    </w:pPr>
  </w:style>
  <w:style w:type="character" w:customStyle="1" w:styleId="SangradetextonormalCar">
    <w:name w:val="Sangría de texto normal Car"/>
    <w:basedOn w:val="Fuentedeprrafopredeter"/>
    <w:link w:val="Sangradetextonormal"/>
    <w:rsid w:val="00D65D0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xtoindependiente31">
    <w:name w:val="Texto independiente 31"/>
    <w:basedOn w:val="Normal"/>
    <w:rsid w:val="00D65D02"/>
    <w:pPr>
      <w:spacing w:after="120"/>
    </w:pPr>
    <w:rPr>
      <w:sz w:val="16"/>
      <w:szCs w:val="16"/>
    </w:rPr>
  </w:style>
  <w:style w:type="paragraph" w:customStyle="1" w:styleId="Sangra3detindependiente1">
    <w:name w:val="Sangría 3 de t. independiente1"/>
    <w:basedOn w:val="Normal"/>
    <w:rsid w:val="00D65D02"/>
    <w:pPr>
      <w:ind w:left="426"/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Contenidodelatabla">
    <w:name w:val="Contenido de la tabla"/>
    <w:basedOn w:val="Normal"/>
    <w:rsid w:val="00D65D02"/>
    <w:pPr>
      <w:suppressLineNumbers/>
    </w:pPr>
  </w:style>
  <w:style w:type="paragraph" w:customStyle="1" w:styleId="Encabezadodelatabla">
    <w:name w:val="Encabezado de la tabla"/>
    <w:basedOn w:val="Contenidodelatabla"/>
    <w:rsid w:val="00D65D02"/>
    <w:pPr>
      <w:jc w:val="center"/>
    </w:pPr>
    <w:rPr>
      <w:b/>
      <w:bCs/>
    </w:rPr>
  </w:style>
  <w:style w:type="paragraph" w:styleId="Sinespaciado">
    <w:name w:val="No Spacing"/>
    <w:uiPriority w:val="1"/>
    <w:qFormat/>
    <w:rsid w:val="00D65D0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customStyle="1" w:styleId="FirstParagraph">
    <w:name w:val="First Paragraph"/>
    <w:basedOn w:val="Textoindependiente"/>
    <w:next w:val="Textoindependiente"/>
    <w:qFormat/>
    <w:rsid w:val="00D65D02"/>
    <w:pPr>
      <w:suppressAutoHyphens w:val="0"/>
      <w:spacing w:before="180" w:after="180"/>
      <w:jc w:val="left"/>
    </w:pPr>
    <w:rPr>
      <w:rFonts w:ascii="Calibri" w:eastAsia="Calibri" w:hAnsi="Calibri"/>
      <w:lang w:val="en-US" w:eastAsia="en-US"/>
    </w:rPr>
  </w:style>
  <w:style w:type="paragraph" w:customStyle="1" w:styleId="Compact">
    <w:name w:val="Compact"/>
    <w:basedOn w:val="Textoindependiente"/>
    <w:qFormat/>
    <w:rsid w:val="00D65D02"/>
    <w:pPr>
      <w:suppressAutoHyphens w:val="0"/>
      <w:spacing w:before="36" w:after="36"/>
      <w:jc w:val="left"/>
    </w:pPr>
    <w:rPr>
      <w:rFonts w:ascii="Calibri" w:eastAsia="Calibri" w:hAnsi="Calibri"/>
      <w:lang w:val="en-US" w:eastAsia="en-US"/>
    </w:rPr>
  </w:style>
  <w:style w:type="paragraph" w:styleId="Prrafodelista">
    <w:name w:val="List Paragraph"/>
    <w:basedOn w:val="Normal"/>
    <w:uiPriority w:val="34"/>
    <w:qFormat/>
    <w:rsid w:val="00D65D02"/>
    <w:pPr>
      <w:spacing w:after="200" w:line="276" w:lineRule="auto"/>
      <w:ind w:left="720"/>
      <w:contextualSpacing/>
    </w:pPr>
    <w:rPr>
      <w:rFonts w:ascii="Calibri" w:eastAsia="Calibri" w:hAnsi="Calibri"/>
    </w:rPr>
  </w:style>
  <w:style w:type="paragraph" w:customStyle="1" w:styleId="Default">
    <w:name w:val="Default"/>
    <w:basedOn w:val="Normal"/>
    <w:rsid w:val="00D65D02"/>
    <w:pPr>
      <w:autoSpaceDE w:val="0"/>
    </w:pPr>
    <w:rPr>
      <w:rFonts w:ascii="Calibri" w:eastAsia="Calibri" w:hAnsi="Calibri" w:cs="Calibri"/>
      <w:color w:val="000000"/>
      <w:kern w:val="1"/>
      <w:lang w:eastAsia="hi-IN" w:bidi="hi-IN"/>
    </w:rPr>
  </w:style>
  <w:style w:type="character" w:customStyle="1" w:styleId="Ninguno">
    <w:name w:val="Ninguno"/>
    <w:rsid w:val="00D65D02"/>
  </w:style>
  <w:style w:type="paragraph" w:customStyle="1" w:styleId="Predeterminado">
    <w:name w:val="Predeterminado"/>
    <w:rsid w:val="00D65D02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s-ES_tradnl" w:eastAsia="es-MX"/>
    </w:rPr>
  </w:style>
  <w:style w:type="table" w:styleId="Tablaconcuadrcula">
    <w:name w:val="Table Grid"/>
    <w:basedOn w:val="Tablanormal"/>
    <w:uiPriority w:val="59"/>
    <w:rsid w:val="00D65D0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D65D02"/>
    <w:pPr>
      <w:spacing w:after="0" w:line="240" w:lineRule="auto"/>
    </w:pPr>
    <w:rPr>
      <w:rFonts w:ascii="Calibri" w:eastAsia="SimSu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D65D02"/>
    <w:pPr>
      <w:spacing w:after="0" w:line="240" w:lineRule="auto"/>
    </w:pPr>
    <w:rPr>
      <w:rFonts w:ascii="Calibri" w:eastAsia="Calibri" w:hAnsi="Calibri" w:cs="Times New Roman"/>
      <w:lang w:val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Sangra3detindependiente2">
    <w:name w:val="Sangría 3 de t. independiente2"/>
    <w:basedOn w:val="Normal"/>
    <w:rsid w:val="00A3560F"/>
    <w:pPr>
      <w:ind w:left="426"/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917AD"/>
    <w:rPr>
      <w:rFonts w:ascii="Calibri Light" w:eastAsia="Times New Roman" w:hAnsi="Calibri Light" w:cs="Times New Roman"/>
      <w:b/>
      <w:bCs/>
      <w:sz w:val="26"/>
      <w:szCs w:val="26"/>
      <w:lang w:val="es-ES" w:eastAsia="ar-SA"/>
    </w:rPr>
  </w:style>
  <w:style w:type="paragraph" w:customStyle="1" w:styleId="Sangra3detindependiente3">
    <w:name w:val="Sangría 3 de t. independiente3"/>
    <w:basedOn w:val="Normal"/>
    <w:rsid w:val="005917AD"/>
    <w:pPr>
      <w:ind w:left="426"/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Cuerpo">
    <w:name w:val="Cuerpo"/>
    <w:rsid w:val="005917A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CL"/>
    </w:rPr>
  </w:style>
  <w:style w:type="numbering" w:customStyle="1" w:styleId="Estiloimportado2">
    <w:name w:val="Estilo importado 2"/>
    <w:rsid w:val="005917AD"/>
    <w:pPr>
      <w:numPr>
        <w:numId w:val="7"/>
      </w:numPr>
    </w:pPr>
  </w:style>
  <w:style w:type="table" w:customStyle="1" w:styleId="TableNormal">
    <w:name w:val="Table Normal"/>
    <w:rsid w:val="005917A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stilodetabla2A">
    <w:name w:val="Estilo de tabla 2 A"/>
    <w:rsid w:val="005917A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7B028B"/>
    <w:pPr>
      <w:widowControl w:val="0"/>
      <w:spacing w:before="240" w:after="60"/>
      <w:jc w:val="center"/>
      <w:outlineLvl w:val="0"/>
    </w:pPr>
    <w:rPr>
      <w:rFonts w:ascii="Calibri Light" w:hAnsi="Calibri Light" w:cs="Mangal"/>
      <w:b/>
      <w:bCs/>
      <w:kern w:val="28"/>
      <w:sz w:val="32"/>
      <w:szCs w:val="29"/>
      <w:lang w:eastAsia="hi-IN" w:bidi="hi-IN"/>
    </w:rPr>
  </w:style>
  <w:style w:type="character" w:customStyle="1" w:styleId="TtuloCar">
    <w:name w:val="Título Car"/>
    <w:basedOn w:val="Fuentedeprrafopredeter"/>
    <w:link w:val="Ttulo"/>
    <w:uiPriority w:val="10"/>
    <w:rsid w:val="007B028B"/>
    <w:rPr>
      <w:rFonts w:ascii="Calibri Light" w:eastAsia="Times New Roman" w:hAnsi="Calibri Light" w:cs="Mangal"/>
      <w:b/>
      <w:bCs/>
      <w:kern w:val="28"/>
      <w:sz w:val="32"/>
      <w:szCs w:val="29"/>
      <w:lang w:val="es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28B"/>
    <w:pPr>
      <w:widowControl w:val="0"/>
      <w:spacing w:after="60"/>
      <w:jc w:val="center"/>
      <w:outlineLvl w:val="1"/>
    </w:pPr>
    <w:rPr>
      <w:rFonts w:ascii="Calibri Light" w:hAnsi="Calibri Light" w:cs="Mangal"/>
      <w:kern w:val="1"/>
      <w:szCs w:val="21"/>
      <w:lang w:eastAsia="hi-IN" w:bidi="hi-IN"/>
    </w:rPr>
  </w:style>
  <w:style w:type="character" w:customStyle="1" w:styleId="SubttuloCar">
    <w:name w:val="Subtítulo Car"/>
    <w:basedOn w:val="Fuentedeprrafopredeter"/>
    <w:link w:val="Subttulo"/>
    <w:uiPriority w:val="11"/>
    <w:rsid w:val="007B028B"/>
    <w:rPr>
      <w:rFonts w:ascii="Calibri Light" w:eastAsia="Times New Roman" w:hAnsi="Calibri Light" w:cs="Mangal"/>
      <w:kern w:val="1"/>
      <w:sz w:val="24"/>
      <w:szCs w:val="21"/>
      <w:lang w:val="es-ES" w:eastAsia="hi-IN" w:bidi="hi-IN"/>
    </w:rPr>
  </w:style>
  <w:style w:type="paragraph" w:customStyle="1" w:styleId="Textodebloque11">
    <w:name w:val="Texto de bloque11"/>
    <w:basedOn w:val="Normal"/>
    <w:uiPriority w:val="99"/>
    <w:rsid w:val="00DF39A2"/>
    <w:pPr>
      <w:suppressAutoHyphens w:val="0"/>
      <w:ind w:left="567" w:right="49" w:hanging="567"/>
      <w:jc w:val="both"/>
    </w:pPr>
    <w:rPr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84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22C4A-A979-4F23-9929-21D0DED5C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pc-adqui03</cp:lastModifiedBy>
  <cp:revision>2</cp:revision>
  <cp:lastPrinted>2026-07-15T17:16:00Z</cp:lastPrinted>
  <dcterms:created xsi:type="dcterms:W3CDTF">2026-07-24T13:37:00Z</dcterms:created>
  <dcterms:modified xsi:type="dcterms:W3CDTF">2026-07-24T13:37:00Z</dcterms:modified>
</cp:coreProperties>
</file>