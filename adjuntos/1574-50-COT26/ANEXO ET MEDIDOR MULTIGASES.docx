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4C448" w14:textId="4E81D903" w:rsidR="00C870C0" w:rsidRPr="00DB2FB2" w:rsidRDefault="00D9736B" w:rsidP="00AB1C5E">
      <w:pPr>
        <w:pStyle w:val="Ttulo1"/>
        <w:spacing w:before="0" w:after="0"/>
        <w:jc w:val="center"/>
        <w:rPr>
          <w:rFonts w:asciiTheme="minorHAnsi" w:hAnsiTheme="minorHAnsi" w:cstheme="minorHAnsi"/>
          <w:color w:val="365F91" w:themeColor="accent1" w:themeShade="BF"/>
          <w:sz w:val="22"/>
          <w:szCs w:val="22"/>
        </w:rPr>
      </w:pPr>
      <w:bookmarkStart w:id="1" w:name="_Toc194332015"/>
      <w:bookmarkStart w:id="2" w:name="_Toc210209492"/>
      <w:r w:rsidRPr="00DB2FB2">
        <w:rPr>
          <w:rFonts w:asciiTheme="minorHAnsi" w:hAnsiTheme="minorHAnsi" w:cstheme="minorHAnsi"/>
          <w:color w:val="365F91" w:themeColor="accent1" w:themeShade="BF"/>
          <w:sz w:val="22"/>
          <w:szCs w:val="22"/>
        </w:rPr>
        <w:t>ANEXO</w:t>
      </w:r>
      <w:r w:rsidR="00AB1C5E">
        <w:rPr>
          <w:rFonts w:asciiTheme="minorHAnsi" w:hAnsiTheme="minorHAnsi" w:cstheme="minorHAnsi"/>
          <w:color w:val="365F91" w:themeColor="accent1" w:themeShade="BF"/>
          <w:sz w:val="22"/>
          <w:szCs w:val="22"/>
        </w:rPr>
        <w:t xml:space="preserve"> </w:t>
      </w:r>
      <w:r w:rsidR="009A426B">
        <w:rPr>
          <w:rFonts w:asciiTheme="minorHAnsi" w:hAnsiTheme="minorHAnsi" w:cstheme="minorHAnsi"/>
          <w:color w:val="365F91" w:themeColor="accent1" w:themeShade="BF"/>
          <w:sz w:val="22"/>
          <w:szCs w:val="22"/>
        </w:rPr>
        <w:t xml:space="preserve">2 </w:t>
      </w:r>
      <w:r w:rsidR="00AB1C5E">
        <w:rPr>
          <w:rFonts w:asciiTheme="minorHAnsi" w:hAnsiTheme="minorHAnsi" w:cstheme="minorHAnsi"/>
          <w:color w:val="365F91" w:themeColor="accent1" w:themeShade="BF"/>
          <w:sz w:val="22"/>
          <w:szCs w:val="22"/>
        </w:rPr>
        <w:t xml:space="preserve">- </w:t>
      </w:r>
      <w:r w:rsidRPr="00DB2FB2">
        <w:rPr>
          <w:rFonts w:asciiTheme="minorHAnsi" w:hAnsiTheme="minorHAnsi" w:cstheme="minorHAnsi"/>
          <w:color w:val="365F91" w:themeColor="accent1" w:themeShade="BF"/>
          <w:sz w:val="22"/>
          <w:szCs w:val="22"/>
        </w:rPr>
        <w:t xml:space="preserve">ESPECIFICACIONES TÉCNICAS </w:t>
      </w:r>
      <w:r w:rsidR="00E40B27" w:rsidRPr="00DB2FB2">
        <w:rPr>
          <w:rFonts w:asciiTheme="minorHAnsi" w:hAnsiTheme="minorHAnsi" w:cstheme="minorHAnsi"/>
          <w:color w:val="365F91" w:themeColor="accent1" w:themeShade="BF"/>
          <w:sz w:val="22"/>
          <w:szCs w:val="22"/>
        </w:rPr>
        <w:t>COMPRA ÁGIL</w:t>
      </w:r>
      <w:bookmarkEnd w:id="1"/>
      <w:bookmarkEnd w:id="2"/>
    </w:p>
    <w:p w14:paraId="59A502BF" w14:textId="77777777" w:rsidR="00E40B27" w:rsidRDefault="00E40B27" w:rsidP="00E40B27">
      <w:pPr>
        <w:rPr>
          <w:rFonts w:ascii="Verdana" w:hAnsi="Verdana" w:cs="Arial"/>
          <w:b/>
          <w:color w:val="548DD4" w:themeColor="text2" w:themeTint="99"/>
          <w:sz w:val="18"/>
          <w:szCs w:val="18"/>
          <w:lang w:eastAsia="ar-SA"/>
        </w:rPr>
      </w:pPr>
    </w:p>
    <w:p w14:paraId="62F414D7" w14:textId="764C4134" w:rsidR="00E40B27" w:rsidRPr="00694050" w:rsidRDefault="00E40B27" w:rsidP="00E40B27">
      <w:pPr>
        <w:suppressAutoHyphens/>
        <w:jc w:val="both"/>
        <w:rPr>
          <w:rFonts w:ascii="Verdana" w:hAnsi="Verdana"/>
          <w:sz w:val="18"/>
          <w:szCs w:val="18"/>
          <w:lang w:eastAsia="ar-SA"/>
        </w:rPr>
      </w:pPr>
      <w:r w:rsidRPr="00694050">
        <w:rPr>
          <w:rFonts w:ascii="Verdana" w:hAnsi="Verdana"/>
          <w:sz w:val="18"/>
          <w:szCs w:val="18"/>
          <w:lang w:eastAsia="ar-SA"/>
        </w:rPr>
        <w:t xml:space="preserve">Departamento/Unidad: </w:t>
      </w:r>
      <w:sdt>
        <w:sdtPr>
          <w:rPr>
            <w:rFonts w:ascii="Verdana" w:hAnsi="Verdana"/>
            <w:sz w:val="18"/>
            <w:szCs w:val="18"/>
            <w:lang w:eastAsia="ar-SA"/>
          </w:rPr>
          <w:id w:val="1607461392"/>
          <w:placeholder>
            <w:docPart w:val="13C63367CCE6464E979242B8CFE73965"/>
          </w:placeholder>
          <w:dropDownList>
            <w:listItem w:displayText="Departamento Calidad Educativa" w:value="Departamento Calidad Educativa"/>
            <w:listItem w:displayText="Departamento GESDEP" w:value="Departamento GESDEP"/>
            <w:listItem w:displayText="Departamento DAF" w:value="Departamento DAF"/>
            <w:listItem w:displayText="Departamento Planificación" w:value="Departamento Planificación"/>
            <w:listItem w:displayText="Departamento Fiscalía" w:value="Departamento Fiscalía"/>
            <w:listItem w:displayText="Departamento Cobertura" w:value="Departamento Cobertura"/>
            <w:listItem w:displayText="Gabinete" w:value="Gabinete"/>
            <w:listItem w:displayText="Unidad de Comunicaciones" w:value="Unidad de Comunicaciones"/>
          </w:dropDownList>
        </w:sdtPr>
        <w:sdtContent>
          <w:r w:rsidR="0002061E">
            <w:rPr>
              <w:rFonts w:ascii="Verdana" w:hAnsi="Verdana"/>
              <w:sz w:val="18"/>
              <w:szCs w:val="18"/>
              <w:lang w:eastAsia="ar-SA"/>
            </w:rPr>
            <w:t>Departamento Cobertura</w:t>
          </w:r>
        </w:sdtContent>
      </w:sdt>
    </w:p>
    <w:p w14:paraId="48D0666E" w14:textId="77777777" w:rsidR="00E40B27" w:rsidRPr="00694050" w:rsidRDefault="00E40B27" w:rsidP="00E40B27">
      <w:pPr>
        <w:suppressAutoHyphens/>
        <w:jc w:val="both"/>
        <w:rPr>
          <w:rFonts w:ascii="Verdana" w:hAnsi="Verdana"/>
          <w:sz w:val="18"/>
          <w:szCs w:val="18"/>
          <w:lang w:eastAsia="ar-SA"/>
        </w:rPr>
      </w:pPr>
    </w:p>
    <w:tbl>
      <w:tblPr>
        <w:tblStyle w:val="Tablaconcuadrcula1clara-nfasis1"/>
        <w:tblW w:w="5000" w:type="pct"/>
        <w:tblLook w:val="04A0" w:firstRow="1" w:lastRow="0" w:firstColumn="1" w:lastColumn="0" w:noHBand="0" w:noVBand="1"/>
      </w:tblPr>
      <w:tblGrid>
        <w:gridCol w:w="3419"/>
        <w:gridCol w:w="3556"/>
        <w:gridCol w:w="2987"/>
      </w:tblGrid>
      <w:tr w:rsidR="00E40B27" w:rsidRPr="00694050" w14:paraId="7E7ACC64" w14:textId="77777777" w:rsidTr="00111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6" w:type="pct"/>
            <w:shd w:val="clear" w:color="auto" w:fill="0070C0"/>
          </w:tcPr>
          <w:p w14:paraId="7DF65A21" w14:textId="77777777" w:rsidR="00E40B27" w:rsidRPr="00A15F85" w:rsidRDefault="00E40B27">
            <w:pPr>
              <w:tabs>
                <w:tab w:val="left" w:pos="-1985"/>
                <w:tab w:val="left" w:pos="-1440"/>
              </w:tabs>
              <w:suppressAutoHyphens/>
              <w:spacing w:line="276" w:lineRule="auto"/>
              <w:ind w:right="-45"/>
              <w:jc w:val="both"/>
              <w:rPr>
                <w:rFonts w:ascii="Verdana" w:hAnsi="Verdana" w:cs="Calibri"/>
                <w:b w:val="0"/>
                <w:color w:val="FFFFFF" w:themeColor="background1"/>
                <w:sz w:val="18"/>
                <w:szCs w:val="18"/>
                <w:lang w:val="es-CL"/>
              </w:rPr>
            </w:pPr>
            <w:r w:rsidRPr="00A15F85">
              <w:rPr>
                <w:rFonts w:ascii="Verdana" w:hAnsi="Verdana" w:cs="Calibri"/>
                <w:b w:val="0"/>
                <w:color w:val="FFFFFF" w:themeColor="background1"/>
                <w:sz w:val="18"/>
                <w:szCs w:val="18"/>
                <w:lang w:val="es-CL"/>
              </w:rPr>
              <w:t>Elaborado por: (Profesional o analista de la Unidad Requirente)</w:t>
            </w:r>
          </w:p>
        </w:tc>
        <w:tc>
          <w:tcPr>
            <w:tcW w:w="1785" w:type="pct"/>
          </w:tcPr>
          <w:p w14:paraId="6EECB1D3" w14:textId="17B794ED" w:rsidR="00E40B27" w:rsidRPr="002F0005" w:rsidRDefault="00140709">
            <w:pPr>
              <w:tabs>
                <w:tab w:val="left" w:pos="-1985"/>
                <w:tab w:val="left" w:pos="-1440"/>
              </w:tabs>
              <w:suppressAutoHyphens/>
              <w:spacing w:line="276" w:lineRule="auto"/>
              <w:ind w:right="-4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Calibri"/>
                <w:bCs w:val="0"/>
                <w:sz w:val="18"/>
                <w:szCs w:val="18"/>
                <w:lang w:val="pt-PT"/>
              </w:rPr>
            </w:pPr>
            <w:r w:rsidRPr="002F0005">
              <w:rPr>
                <w:rFonts w:ascii="Verdana" w:hAnsi="Verdana" w:cs="Calibri"/>
                <w:bCs w:val="0"/>
                <w:sz w:val="18"/>
                <w:szCs w:val="18"/>
                <w:lang w:val="pt-PT"/>
              </w:rPr>
              <w:t>Rodrigo Boris Alfredo Rojas Pizarro</w:t>
            </w:r>
          </w:p>
        </w:tc>
        <w:tc>
          <w:tcPr>
            <w:tcW w:w="1499" w:type="pct"/>
          </w:tcPr>
          <w:p w14:paraId="096EE604" w14:textId="112B9612" w:rsidR="00E40B27" w:rsidRPr="00694050" w:rsidRDefault="00140709">
            <w:pPr>
              <w:tabs>
                <w:tab w:val="left" w:pos="-1985"/>
                <w:tab w:val="left" w:pos="-1440"/>
              </w:tabs>
              <w:suppressAutoHyphens/>
              <w:spacing w:line="276" w:lineRule="auto"/>
              <w:ind w:right="-4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Calibri"/>
                <w:bCs w:val="0"/>
                <w:sz w:val="18"/>
                <w:szCs w:val="18"/>
                <w:lang w:val="es-CL"/>
              </w:rPr>
            </w:pPr>
            <w:r>
              <w:rPr>
                <w:rFonts w:ascii="Verdana" w:hAnsi="Verdana" w:cs="Calibri"/>
                <w:bCs w:val="0"/>
                <w:sz w:val="18"/>
                <w:szCs w:val="18"/>
                <w:lang w:val="es-CL"/>
              </w:rPr>
              <w:t>Profesional</w:t>
            </w:r>
          </w:p>
        </w:tc>
      </w:tr>
      <w:tr w:rsidR="00E40B27" w:rsidRPr="00694050" w14:paraId="6F93976A" w14:textId="77777777" w:rsidTr="00111720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6" w:type="pct"/>
            <w:shd w:val="clear" w:color="auto" w:fill="0070C0"/>
          </w:tcPr>
          <w:p w14:paraId="48000739" w14:textId="77777777" w:rsidR="00E40B27" w:rsidRPr="00A15F85" w:rsidRDefault="00E40B27">
            <w:pPr>
              <w:tabs>
                <w:tab w:val="left" w:pos="-1985"/>
                <w:tab w:val="left" w:pos="-1440"/>
              </w:tabs>
              <w:suppressAutoHyphens/>
              <w:spacing w:line="276" w:lineRule="auto"/>
              <w:ind w:right="-45"/>
              <w:jc w:val="both"/>
              <w:rPr>
                <w:rFonts w:ascii="Verdana" w:hAnsi="Verdana" w:cs="Calibri"/>
                <w:b w:val="0"/>
                <w:color w:val="FFFFFF" w:themeColor="background1"/>
                <w:sz w:val="18"/>
                <w:szCs w:val="18"/>
                <w:lang w:val="es-CL"/>
              </w:rPr>
            </w:pPr>
            <w:r w:rsidRPr="00A15F85">
              <w:rPr>
                <w:rFonts w:ascii="Verdana" w:hAnsi="Verdana" w:cs="Calibri"/>
                <w:b w:val="0"/>
                <w:color w:val="FFFFFF" w:themeColor="background1"/>
                <w:sz w:val="18"/>
                <w:szCs w:val="18"/>
                <w:lang w:val="es-CL"/>
              </w:rPr>
              <w:t>Revisado por: (jefe directo)</w:t>
            </w:r>
          </w:p>
        </w:tc>
        <w:sdt>
          <w:sdtPr>
            <w:rPr>
              <w:rFonts w:ascii="Verdana" w:hAnsi="Verdana" w:cs="Calibri"/>
              <w:bCs/>
              <w:sz w:val="18"/>
              <w:szCs w:val="18"/>
              <w:lang w:val="es-CL"/>
            </w:rPr>
            <w:id w:val="-1040891543"/>
            <w:placeholder>
              <w:docPart w:val="132AF4B36ED2471592EFEBCAEFEFFC18"/>
            </w:placeholder>
          </w:sdtPr>
          <w:sdtContent>
            <w:tc>
              <w:tcPr>
                <w:tcW w:w="1785" w:type="pct"/>
              </w:tcPr>
              <w:p w14:paraId="4421E8F4" w14:textId="6B9355CA" w:rsidR="00E40B27" w:rsidRPr="00694050" w:rsidRDefault="00E46BCE">
                <w:pPr>
                  <w:tabs>
                    <w:tab w:val="left" w:pos="-1985"/>
                    <w:tab w:val="left" w:pos="-1440"/>
                  </w:tabs>
                  <w:suppressAutoHyphens/>
                  <w:spacing w:line="276" w:lineRule="auto"/>
                  <w:ind w:right="-45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 w:cs="Calibri"/>
                    <w:bCs/>
                    <w:sz w:val="18"/>
                    <w:szCs w:val="18"/>
                    <w:lang w:val="es-CL"/>
                  </w:rPr>
                </w:pPr>
                <w:r>
                  <w:rPr>
                    <w:rFonts w:ascii="Verdana" w:hAnsi="Verdana" w:cs="Calibri"/>
                    <w:bCs/>
                    <w:sz w:val="18"/>
                    <w:szCs w:val="18"/>
                    <w:lang w:val="es-CL"/>
                  </w:rPr>
                  <w:t>Rolando Javier Ponce Pizarro</w:t>
                </w:r>
              </w:p>
            </w:tc>
          </w:sdtContent>
        </w:sdt>
        <w:sdt>
          <w:sdtPr>
            <w:rPr>
              <w:rFonts w:ascii="Verdana" w:hAnsi="Verdana" w:cs="Calibri"/>
              <w:bCs/>
              <w:sz w:val="18"/>
              <w:szCs w:val="18"/>
              <w:lang w:val="es-CL"/>
            </w:rPr>
            <w:id w:val="-1380163505"/>
            <w:placeholder>
              <w:docPart w:val="5340B205347C44E4A5442CB176D7043B"/>
            </w:placeholder>
          </w:sdtPr>
          <w:sdtContent>
            <w:tc>
              <w:tcPr>
                <w:tcW w:w="1499" w:type="pct"/>
              </w:tcPr>
              <w:p w14:paraId="63F2AAE9" w14:textId="3672A861" w:rsidR="00E40B27" w:rsidRPr="00694050" w:rsidRDefault="00E01F9A">
                <w:pPr>
                  <w:tabs>
                    <w:tab w:val="left" w:pos="-1985"/>
                    <w:tab w:val="left" w:pos="-1440"/>
                  </w:tabs>
                  <w:suppressAutoHyphens/>
                  <w:spacing w:line="276" w:lineRule="auto"/>
                  <w:ind w:right="-45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 w:cs="Calibri"/>
                    <w:bCs/>
                    <w:sz w:val="18"/>
                    <w:szCs w:val="18"/>
                    <w:lang w:val="es-CL"/>
                  </w:rPr>
                </w:pPr>
                <w:r>
                  <w:rPr>
                    <w:rFonts w:ascii="Verdana" w:hAnsi="Verdana" w:cs="Calibri"/>
                    <w:bCs/>
                    <w:sz w:val="18"/>
                    <w:szCs w:val="18"/>
                    <w:lang w:val="es-CL"/>
                  </w:rPr>
                  <w:t xml:space="preserve">Encargado </w:t>
                </w:r>
                <w:proofErr w:type="spellStart"/>
                <w:r>
                  <w:rPr>
                    <w:rFonts w:ascii="Verdana" w:hAnsi="Verdana" w:cs="Calibri"/>
                    <w:bCs/>
                    <w:sz w:val="18"/>
                    <w:szCs w:val="18"/>
                    <w:lang w:val="es-CL"/>
                  </w:rPr>
                  <w:t>Mantencion</w:t>
                </w:r>
                <w:proofErr w:type="spellEnd"/>
                <w:r>
                  <w:rPr>
                    <w:rFonts w:ascii="Verdana" w:hAnsi="Verdana" w:cs="Calibri"/>
                    <w:bCs/>
                    <w:sz w:val="18"/>
                    <w:szCs w:val="18"/>
                    <w:lang w:val="es-CL"/>
                  </w:rPr>
                  <w:t xml:space="preserve"> SCHEE</w:t>
                </w:r>
              </w:p>
            </w:tc>
          </w:sdtContent>
        </w:sdt>
      </w:tr>
      <w:tr w:rsidR="00E40B27" w:rsidRPr="00694050" w14:paraId="1A5F1F7A" w14:textId="77777777" w:rsidTr="00111720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6" w:type="pct"/>
            <w:shd w:val="clear" w:color="auto" w:fill="0070C0"/>
          </w:tcPr>
          <w:p w14:paraId="0C24B77F" w14:textId="77777777" w:rsidR="00E40B27" w:rsidRPr="00A15F85" w:rsidRDefault="00E40B27">
            <w:pPr>
              <w:tabs>
                <w:tab w:val="left" w:pos="-1985"/>
                <w:tab w:val="left" w:pos="-1440"/>
              </w:tabs>
              <w:suppressAutoHyphens/>
              <w:spacing w:line="276" w:lineRule="auto"/>
              <w:ind w:right="-45"/>
              <w:jc w:val="both"/>
              <w:rPr>
                <w:rFonts w:ascii="Verdana" w:hAnsi="Verdana" w:cs="Calibri"/>
                <w:b w:val="0"/>
                <w:color w:val="FFFFFF" w:themeColor="background1"/>
                <w:sz w:val="18"/>
                <w:szCs w:val="18"/>
                <w:lang w:val="es-CL"/>
              </w:rPr>
            </w:pPr>
            <w:r w:rsidRPr="00A15F85">
              <w:rPr>
                <w:rFonts w:ascii="Verdana" w:hAnsi="Verdana" w:cs="Calibri"/>
                <w:b w:val="0"/>
                <w:color w:val="FFFFFF" w:themeColor="background1"/>
                <w:sz w:val="18"/>
                <w:szCs w:val="18"/>
                <w:lang w:val="es-CL"/>
              </w:rPr>
              <w:t>Aprobado por: (jefe superior)</w:t>
            </w:r>
          </w:p>
        </w:tc>
        <w:sdt>
          <w:sdtPr>
            <w:rPr>
              <w:rFonts w:ascii="Verdana" w:hAnsi="Verdana" w:cs="Calibri"/>
              <w:bCs/>
              <w:sz w:val="18"/>
              <w:szCs w:val="18"/>
            </w:rPr>
            <w:id w:val="431937593"/>
            <w:placeholder>
              <w:docPart w:val="8A880445D48441F18C06EF762F901506"/>
            </w:placeholder>
          </w:sdtPr>
          <w:sdtContent>
            <w:tc>
              <w:tcPr>
                <w:tcW w:w="1785" w:type="pct"/>
              </w:tcPr>
              <w:p w14:paraId="77A02B85" w14:textId="6B955C4D" w:rsidR="00E40B27" w:rsidRPr="00694050" w:rsidRDefault="00F85267">
                <w:pPr>
                  <w:tabs>
                    <w:tab w:val="left" w:pos="-1985"/>
                    <w:tab w:val="left" w:pos="-1440"/>
                  </w:tabs>
                  <w:suppressAutoHyphens/>
                  <w:spacing w:line="276" w:lineRule="auto"/>
                  <w:ind w:right="-45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 w:cs="Calibri"/>
                    <w:bCs/>
                    <w:sz w:val="18"/>
                    <w:szCs w:val="18"/>
                    <w:lang w:val="es-CL"/>
                  </w:rPr>
                </w:pPr>
                <w:r>
                  <w:rPr>
                    <w:rFonts w:ascii="Verdana" w:hAnsi="Verdana" w:cs="Calibri"/>
                    <w:bCs/>
                    <w:sz w:val="18"/>
                    <w:szCs w:val="18"/>
                    <w:lang w:val="es-CL"/>
                  </w:rPr>
                  <w:t>Diego Fernando Villarroel Galleguillos</w:t>
                </w:r>
              </w:p>
            </w:tc>
          </w:sdtContent>
        </w:sdt>
        <w:sdt>
          <w:sdtPr>
            <w:rPr>
              <w:rFonts w:ascii="Verdana" w:hAnsi="Verdana" w:cs="Calibri"/>
              <w:bCs/>
              <w:sz w:val="18"/>
              <w:szCs w:val="18"/>
              <w:lang w:val="es-CL"/>
            </w:rPr>
            <w:id w:val="1754546723"/>
            <w:placeholder>
              <w:docPart w:val="EA6814DD2C684A9D9107413480F3EE31"/>
            </w:placeholder>
          </w:sdtPr>
          <w:sdtContent>
            <w:tc>
              <w:tcPr>
                <w:tcW w:w="1499" w:type="pct"/>
              </w:tcPr>
              <w:p w14:paraId="56B289D9" w14:textId="32CBE3B4" w:rsidR="00E40B27" w:rsidRPr="00694050" w:rsidRDefault="00CE5167">
                <w:pPr>
                  <w:tabs>
                    <w:tab w:val="left" w:pos="-1985"/>
                    <w:tab w:val="left" w:pos="-1440"/>
                  </w:tabs>
                  <w:suppressAutoHyphens/>
                  <w:spacing w:line="276" w:lineRule="auto"/>
                  <w:ind w:right="-45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 w:cs="Calibri"/>
                    <w:bCs/>
                    <w:sz w:val="18"/>
                    <w:szCs w:val="18"/>
                    <w:lang w:val="es-CL"/>
                  </w:rPr>
                </w:pPr>
                <w:r>
                  <w:rPr>
                    <w:rFonts w:ascii="Verdana" w:hAnsi="Verdana" w:cs="Calibri"/>
                    <w:bCs/>
                    <w:sz w:val="18"/>
                    <w:szCs w:val="18"/>
                    <w:lang w:val="es-CL"/>
                  </w:rPr>
                  <w:t>Subdirector SCHEE</w:t>
                </w:r>
              </w:p>
            </w:tc>
          </w:sdtContent>
        </w:sdt>
      </w:tr>
    </w:tbl>
    <w:p w14:paraId="67AB8574" w14:textId="77777777" w:rsidR="00E40B27" w:rsidRPr="00694050" w:rsidRDefault="00E40B27" w:rsidP="00E40B27">
      <w:pPr>
        <w:suppressAutoHyphens/>
        <w:jc w:val="both"/>
        <w:rPr>
          <w:rFonts w:ascii="Verdana" w:hAnsi="Verdana"/>
          <w:sz w:val="18"/>
          <w:szCs w:val="18"/>
          <w:lang w:eastAsia="ar-SA"/>
        </w:rPr>
      </w:pPr>
    </w:p>
    <w:p w14:paraId="3A2BA88E" w14:textId="77777777" w:rsidR="00E40B27" w:rsidRPr="00694050" w:rsidRDefault="00E40B27" w:rsidP="00E40B27">
      <w:pPr>
        <w:suppressAutoHyphens/>
        <w:jc w:val="both"/>
        <w:rPr>
          <w:rFonts w:ascii="Verdana" w:hAnsi="Verdana"/>
          <w:sz w:val="18"/>
          <w:szCs w:val="18"/>
          <w:lang w:eastAsia="ar-SA"/>
        </w:rPr>
      </w:pPr>
      <w:r w:rsidRPr="00694050">
        <w:rPr>
          <w:rFonts w:ascii="Verdana" w:hAnsi="Verdana"/>
          <w:sz w:val="18"/>
          <w:szCs w:val="18"/>
          <w:lang w:eastAsia="ar-SA"/>
        </w:rPr>
        <w:t>Seleccione:</w:t>
      </w:r>
    </w:p>
    <w:p w14:paraId="37EE1B44" w14:textId="77777777" w:rsidR="00E40B27" w:rsidRPr="00694050" w:rsidRDefault="00E40B27" w:rsidP="00E40B27">
      <w:pPr>
        <w:suppressAutoHyphens/>
        <w:jc w:val="both"/>
        <w:rPr>
          <w:rFonts w:ascii="Verdana" w:hAnsi="Verdana"/>
          <w:sz w:val="18"/>
          <w:szCs w:val="18"/>
          <w:lang w:eastAsia="ar-SA"/>
        </w:rPr>
      </w:pPr>
    </w:p>
    <w:p w14:paraId="4498C4B6" w14:textId="09077467" w:rsidR="00E40B27" w:rsidRPr="00694050" w:rsidRDefault="00E40B27" w:rsidP="00E40B27">
      <w:pPr>
        <w:suppressAutoHyphens/>
        <w:jc w:val="both"/>
        <w:rPr>
          <w:rFonts w:ascii="Verdana" w:hAnsi="Verdana"/>
          <w:sz w:val="18"/>
          <w:szCs w:val="18"/>
          <w:lang w:eastAsia="ar-SA"/>
        </w:rPr>
      </w:pPr>
      <w:r w:rsidRPr="00694050">
        <w:rPr>
          <w:rFonts w:ascii="Verdana" w:hAnsi="Verdana"/>
          <w:sz w:val="18"/>
          <w:szCs w:val="18"/>
          <w:lang w:eastAsia="ar-SA"/>
        </w:rPr>
        <w:t xml:space="preserve">Bien: </w:t>
      </w:r>
      <w:sdt>
        <w:sdtPr>
          <w:rPr>
            <w:rFonts w:ascii="Verdana" w:hAnsi="Verdana"/>
            <w:sz w:val="18"/>
            <w:szCs w:val="18"/>
            <w:lang w:eastAsia="ar-SA"/>
          </w:rPr>
          <w:id w:val="-8285196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C2722">
            <w:rPr>
              <w:rFonts w:ascii="MS Gothic" w:eastAsia="MS Gothic" w:hAnsi="MS Gothic" w:hint="eastAsia"/>
              <w:sz w:val="18"/>
              <w:szCs w:val="18"/>
              <w:lang w:eastAsia="ar-SA"/>
            </w:rPr>
            <w:t>☒</w:t>
          </w:r>
        </w:sdtContent>
      </w:sdt>
      <w:r w:rsidRPr="00694050">
        <w:rPr>
          <w:rFonts w:ascii="Verdana" w:hAnsi="Verdana"/>
          <w:sz w:val="18"/>
          <w:szCs w:val="18"/>
          <w:lang w:eastAsia="ar-SA"/>
        </w:rPr>
        <w:t xml:space="preserve">                         Servicio:</w:t>
      </w:r>
      <w:sdt>
        <w:sdtPr>
          <w:rPr>
            <w:rFonts w:ascii="Verdana" w:hAnsi="Verdana"/>
            <w:sz w:val="18"/>
            <w:szCs w:val="18"/>
            <w:lang w:eastAsia="ar-SA"/>
          </w:rPr>
          <w:id w:val="4815909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00A51">
            <w:rPr>
              <w:rFonts w:ascii="MS Gothic" w:eastAsia="MS Gothic" w:hAnsi="MS Gothic" w:hint="eastAsia"/>
              <w:sz w:val="18"/>
              <w:szCs w:val="18"/>
              <w:lang w:eastAsia="ar-SA"/>
            </w:rPr>
            <w:t>☐</w:t>
          </w:r>
        </w:sdtContent>
      </w:sdt>
    </w:p>
    <w:p w14:paraId="4FB0FC68" w14:textId="77777777" w:rsidR="00E40B27" w:rsidRPr="00694050" w:rsidRDefault="00E40B27" w:rsidP="00E40B27">
      <w:pPr>
        <w:suppressAutoHyphens/>
        <w:jc w:val="both"/>
        <w:rPr>
          <w:rFonts w:ascii="Verdana" w:hAnsi="Verdana"/>
          <w:sz w:val="18"/>
          <w:szCs w:val="18"/>
          <w:lang w:eastAsia="ar-SA"/>
        </w:rPr>
      </w:pPr>
    </w:p>
    <w:p w14:paraId="270CC6B3" w14:textId="51CC13F7" w:rsidR="00E40B27" w:rsidRPr="00C34DA1" w:rsidRDefault="00E40B27" w:rsidP="00E40B27">
      <w:pPr>
        <w:numPr>
          <w:ilvl w:val="0"/>
          <w:numId w:val="14"/>
        </w:numPr>
        <w:ind w:left="567" w:hanging="567"/>
        <w:jc w:val="both"/>
        <w:rPr>
          <w:rFonts w:ascii="Verdana" w:hAnsi="Verdana" w:cs="Arial"/>
          <w:b/>
          <w:sz w:val="18"/>
          <w:szCs w:val="18"/>
          <w:lang w:val="es-CL"/>
        </w:rPr>
      </w:pPr>
      <w:r w:rsidRPr="00694050">
        <w:rPr>
          <w:rFonts w:ascii="Verdana" w:hAnsi="Verdana" w:cs="Arial"/>
          <w:b/>
          <w:sz w:val="18"/>
          <w:szCs w:val="18"/>
          <w:lang w:val="es-CL"/>
        </w:rPr>
        <w:t>OBJE</w:t>
      </w:r>
      <w:r>
        <w:rPr>
          <w:rFonts w:ascii="Verdana" w:hAnsi="Verdana" w:cs="Arial"/>
          <w:b/>
          <w:sz w:val="18"/>
          <w:szCs w:val="18"/>
          <w:lang w:val="es-CL"/>
        </w:rPr>
        <w:t>TO DE LA COMPRA</w:t>
      </w:r>
    </w:p>
    <w:p w14:paraId="1D23FA40" w14:textId="77777777" w:rsidR="00B14144" w:rsidRPr="00C34DA1" w:rsidRDefault="00B14144" w:rsidP="00B14144">
      <w:pPr>
        <w:pStyle w:val="Default"/>
      </w:pPr>
    </w:p>
    <w:p w14:paraId="071DD670" w14:textId="7B20C5D7" w:rsidR="006E33A7" w:rsidRPr="00C34DA1" w:rsidRDefault="006E33A7" w:rsidP="00B87005">
      <w:pPr>
        <w:tabs>
          <w:tab w:val="left" w:pos="720"/>
          <w:tab w:val="left" w:pos="2579"/>
          <w:tab w:val="left" w:pos="8222"/>
          <w:tab w:val="left" w:pos="8364"/>
        </w:tabs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Calibri"/>
          <w:bCs/>
          <w:sz w:val="18"/>
          <w:szCs w:val="18"/>
        </w:rPr>
        <w:t>L</w:t>
      </w:r>
      <w:r w:rsidRPr="003E5FF1">
        <w:rPr>
          <w:rFonts w:ascii="Verdana" w:hAnsi="Verdana" w:cs="Calibri"/>
          <w:bCs/>
          <w:sz w:val="18"/>
          <w:szCs w:val="18"/>
        </w:rPr>
        <w:t xml:space="preserve">a adquisición del </w:t>
      </w:r>
      <w:r>
        <w:rPr>
          <w:rFonts w:ascii="Verdana" w:hAnsi="Verdana" w:cs="Calibri"/>
          <w:bCs/>
          <w:sz w:val="18"/>
          <w:szCs w:val="18"/>
        </w:rPr>
        <w:t xml:space="preserve">medidor </w:t>
      </w:r>
      <w:proofErr w:type="spellStart"/>
      <w:r>
        <w:rPr>
          <w:rFonts w:ascii="Verdana" w:hAnsi="Verdana" w:cs="Calibri"/>
          <w:bCs/>
          <w:sz w:val="18"/>
          <w:szCs w:val="18"/>
        </w:rPr>
        <w:t>multiga</w:t>
      </w:r>
      <w:r w:rsidR="00774D1A">
        <w:rPr>
          <w:rFonts w:ascii="Verdana" w:hAnsi="Verdana" w:cs="Calibri"/>
          <w:bCs/>
          <w:sz w:val="18"/>
          <w:szCs w:val="18"/>
        </w:rPr>
        <w:t>s</w:t>
      </w:r>
      <w:proofErr w:type="spellEnd"/>
      <w:r w:rsidR="00774D1A" w:rsidRPr="00774D1A">
        <w:rPr>
          <w:rFonts w:ascii="Verdana" w:hAnsi="Verdana" w:cs="Calibri"/>
          <w:bCs/>
          <w:sz w:val="18"/>
          <w:szCs w:val="18"/>
        </w:rPr>
        <w:t xml:space="preserve"> </w:t>
      </w:r>
      <w:r w:rsidR="00774D1A">
        <w:rPr>
          <w:rFonts w:ascii="Verdana" w:hAnsi="Verdana" w:cs="Calibri"/>
          <w:bCs/>
          <w:sz w:val="18"/>
          <w:szCs w:val="18"/>
        </w:rPr>
        <w:t xml:space="preserve">modelo </w:t>
      </w:r>
      <w:proofErr w:type="spellStart"/>
      <w:r w:rsidR="00774D1A">
        <w:rPr>
          <w:rFonts w:ascii="Verdana" w:hAnsi="Verdana" w:cs="Calibri"/>
          <w:bCs/>
          <w:sz w:val="18"/>
          <w:szCs w:val="18"/>
        </w:rPr>
        <w:t>Wintact</w:t>
      </w:r>
      <w:proofErr w:type="spellEnd"/>
      <w:r w:rsidR="00774D1A">
        <w:rPr>
          <w:rFonts w:ascii="Verdana" w:hAnsi="Verdana" w:cs="Calibri"/>
          <w:bCs/>
          <w:sz w:val="18"/>
          <w:szCs w:val="18"/>
        </w:rPr>
        <w:t xml:space="preserve"> WT8811 (LEL, O</w:t>
      </w:r>
      <w:proofErr w:type="gramStart"/>
      <w:r w:rsidR="00774D1A">
        <w:rPr>
          <w:rFonts w:ascii="Verdana" w:hAnsi="Verdana" w:cs="Calibri"/>
          <w:bCs/>
          <w:sz w:val="18"/>
          <w:szCs w:val="18"/>
        </w:rPr>
        <w:t>2,H</w:t>
      </w:r>
      <w:proofErr w:type="gramEnd"/>
      <w:r w:rsidR="00774D1A">
        <w:rPr>
          <w:rFonts w:ascii="Verdana" w:hAnsi="Verdana" w:cs="Calibri"/>
          <w:bCs/>
          <w:sz w:val="18"/>
          <w:szCs w:val="18"/>
        </w:rPr>
        <w:t>2</w:t>
      </w:r>
      <w:proofErr w:type="gramStart"/>
      <w:r w:rsidR="00774D1A">
        <w:rPr>
          <w:rFonts w:ascii="Verdana" w:hAnsi="Verdana" w:cs="Calibri"/>
          <w:bCs/>
          <w:sz w:val="18"/>
          <w:szCs w:val="18"/>
        </w:rPr>
        <w:t>S,CO</w:t>
      </w:r>
      <w:proofErr w:type="gramEnd"/>
      <w:r w:rsidR="00774D1A">
        <w:rPr>
          <w:rFonts w:ascii="Verdana" w:hAnsi="Verdana" w:cs="Calibri"/>
          <w:bCs/>
          <w:sz w:val="18"/>
          <w:szCs w:val="18"/>
        </w:rPr>
        <w:t xml:space="preserve">) o equivalente </w:t>
      </w:r>
      <w:proofErr w:type="gramStart"/>
      <w:r w:rsidR="00774D1A">
        <w:rPr>
          <w:rFonts w:ascii="Verdana" w:hAnsi="Verdana" w:cs="Calibri"/>
          <w:bCs/>
          <w:sz w:val="18"/>
          <w:szCs w:val="18"/>
        </w:rPr>
        <w:t xml:space="preserve">técnico, </w:t>
      </w:r>
      <w:r>
        <w:rPr>
          <w:rFonts w:ascii="Verdana" w:hAnsi="Verdana" w:cs="Calibri"/>
          <w:bCs/>
          <w:sz w:val="18"/>
          <w:szCs w:val="18"/>
        </w:rPr>
        <w:t xml:space="preserve"> </w:t>
      </w:r>
      <w:r w:rsidRPr="003E5FF1">
        <w:rPr>
          <w:rFonts w:ascii="Verdana" w:hAnsi="Verdana" w:cs="Calibri"/>
          <w:bCs/>
          <w:sz w:val="18"/>
          <w:szCs w:val="18"/>
        </w:rPr>
        <w:t>responde</w:t>
      </w:r>
      <w:proofErr w:type="gramEnd"/>
      <w:r w:rsidRPr="003E5FF1">
        <w:rPr>
          <w:rFonts w:ascii="Verdana" w:hAnsi="Verdana" w:cs="Calibri"/>
          <w:bCs/>
          <w:sz w:val="18"/>
          <w:szCs w:val="18"/>
        </w:rPr>
        <w:t xml:space="preserve"> a la necesidad de contar c</w:t>
      </w:r>
      <w:r>
        <w:rPr>
          <w:rFonts w:ascii="Verdana" w:hAnsi="Verdana" w:cs="Calibri"/>
          <w:bCs/>
          <w:sz w:val="18"/>
          <w:szCs w:val="18"/>
        </w:rPr>
        <w:t xml:space="preserve">on un </w:t>
      </w:r>
      <w:r w:rsidRPr="003E5FF1">
        <w:rPr>
          <w:rFonts w:ascii="Verdana" w:hAnsi="Verdana" w:cs="Calibri"/>
          <w:bCs/>
          <w:sz w:val="18"/>
          <w:szCs w:val="18"/>
        </w:rPr>
        <w:t>equipo de alta precisión</w:t>
      </w:r>
      <w:r w:rsidR="00F4053B">
        <w:rPr>
          <w:rFonts w:ascii="Verdana" w:hAnsi="Verdana" w:cs="Calibri"/>
          <w:bCs/>
          <w:sz w:val="18"/>
          <w:szCs w:val="18"/>
        </w:rPr>
        <w:t xml:space="preserve"> </w:t>
      </w:r>
      <w:r w:rsidR="0031416C">
        <w:rPr>
          <w:rFonts w:ascii="Verdana" w:hAnsi="Verdana" w:cs="Calibri"/>
          <w:bCs/>
          <w:sz w:val="18"/>
          <w:szCs w:val="18"/>
        </w:rPr>
        <w:t>o similar</w:t>
      </w:r>
      <w:r w:rsidR="00450BF9">
        <w:rPr>
          <w:rFonts w:ascii="Verdana" w:hAnsi="Verdana" w:cs="Calibri"/>
          <w:bCs/>
          <w:sz w:val="18"/>
          <w:szCs w:val="18"/>
        </w:rPr>
        <w:t xml:space="preserve"> </w:t>
      </w:r>
      <w:r w:rsidRPr="003E5FF1">
        <w:rPr>
          <w:rFonts w:ascii="Verdana" w:hAnsi="Verdana" w:cs="Calibri"/>
          <w:bCs/>
          <w:sz w:val="18"/>
          <w:szCs w:val="18"/>
        </w:rPr>
        <w:t>que permitan efectuar labores d</w:t>
      </w:r>
      <w:r>
        <w:rPr>
          <w:rFonts w:ascii="Verdana" w:hAnsi="Verdana" w:cs="Calibri"/>
          <w:bCs/>
          <w:sz w:val="18"/>
          <w:szCs w:val="18"/>
        </w:rPr>
        <w:t>e</w:t>
      </w:r>
      <w:r w:rsidRPr="003E5FF1">
        <w:rPr>
          <w:rFonts w:ascii="Verdana" w:hAnsi="Verdana" w:cs="Calibri"/>
          <w:bCs/>
          <w:sz w:val="18"/>
          <w:szCs w:val="18"/>
        </w:rPr>
        <w:t xml:space="preserve"> medición</w:t>
      </w:r>
      <w:r>
        <w:rPr>
          <w:rFonts w:ascii="Verdana" w:hAnsi="Verdana" w:cs="Calibri"/>
          <w:bCs/>
          <w:sz w:val="18"/>
          <w:szCs w:val="18"/>
        </w:rPr>
        <w:t xml:space="preserve"> y</w:t>
      </w:r>
      <w:r w:rsidRPr="003E5FF1">
        <w:rPr>
          <w:rFonts w:ascii="Verdana" w:hAnsi="Verdana" w:cs="Calibri"/>
          <w:bCs/>
          <w:sz w:val="18"/>
          <w:szCs w:val="18"/>
        </w:rPr>
        <w:t xml:space="preserve"> levantamiento</w:t>
      </w:r>
      <w:r>
        <w:rPr>
          <w:rFonts w:ascii="Verdana" w:hAnsi="Verdana" w:cs="Calibri"/>
          <w:bCs/>
          <w:sz w:val="18"/>
          <w:szCs w:val="18"/>
        </w:rPr>
        <w:t xml:space="preserve"> </w:t>
      </w:r>
      <w:r w:rsidRPr="003E5FF1">
        <w:rPr>
          <w:rFonts w:ascii="Verdana" w:hAnsi="Verdana" w:cs="Calibri"/>
          <w:bCs/>
          <w:sz w:val="18"/>
          <w:szCs w:val="18"/>
        </w:rPr>
        <w:t>en las unidades educativas que</w:t>
      </w:r>
      <w:r>
        <w:rPr>
          <w:rFonts w:ascii="Verdana" w:hAnsi="Verdana" w:cs="Calibri"/>
          <w:bCs/>
          <w:sz w:val="18"/>
          <w:szCs w:val="18"/>
        </w:rPr>
        <w:t xml:space="preserve"> informan emergencias por fugas de gas o por existencia de malos olores,</w:t>
      </w:r>
      <w:r w:rsidRPr="003E5FF1">
        <w:rPr>
          <w:rFonts w:ascii="Verdana" w:hAnsi="Verdana" w:cs="Calibri"/>
          <w:bCs/>
          <w:sz w:val="18"/>
          <w:szCs w:val="18"/>
        </w:rPr>
        <w:t xml:space="preserve"> fortaleciendo las capacidades técnicas de la Subdirección de Cobertura y Habilitación de Espacios Educativos para el desarrollo de dichas </w:t>
      </w:r>
      <w:r>
        <w:rPr>
          <w:rFonts w:ascii="Verdana" w:hAnsi="Verdana" w:cs="Calibri"/>
          <w:bCs/>
          <w:sz w:val="18"/>
          <w:szCs w:val="18"/>
        </w:rPr>
        <w:t>eventualidades</w:t>
      </w:r>
      <w:r w:rsidRPr="00C34DA1">
        <w:rPr>
          <w:rFonts w:ascii="Verdana" w:hAnsi="Verdana"/>
          <w:sz w:val="18"/>
          <w:szCs w:val="18"/>
        </w:rPr>
        <w:t>.</w:t>
      </w:r>
    </w:p>
    <w:p w14:paraId="302F8BE2" w14:textId="01CB9BB3" w:rsidR="00E40B27" w:rsidRPr="00C34DA1" w:rsidRDefault="00E40B27" w:rsidP="00B87005">
      <w:pPr>
        <w:tabs>
          <w:tab w:val="left" w:pos="720"/>
          <w:tab w:val="left" w:pos="2579"/>
          <w:tab w:val="left" w:pos="8222"/>
          <w:tab w:val="left" w:pos="8364"/>
        </w:tabs>
        <w:jc w:val="both"/>
        <w:rPr>
          <w:rFonts w:ascii="Verdana" w:hAnsi="Verdana" w:cs="Arial"/>
          <w:sz w:val="18"/>
          <w:szCs w:val="18"/>
          <w:lang w:val="es-CL"/>
        </w:rPr>
      </w:pPr>
    </w:p>
    <w:p w14:paraId="2B162230" w14:textId="77777777" w:rsidR="00E40B27" w:rsidRPr="00694050" w:rsidRDefault="00E40B27" w:rsidP="00E40B27">
      <w:pPr>
        <w:tabs>
          <w:tab w:val="left" w:pos="720"/>
          <w:tab w:val="left" w:pos="2579"/>
        </w:tabs>
        <w:jc w:val="both"/>
        <w:rPr>
          <w:rFonts w:ascii="Verdana" w:hAnsi="Verdana" w:cs="Arial"/>
          <w:b/>
          <w:sz w:val="18"/>
          <w:szCs w:val="18"/>
          <w:lang w:val="es-CL"/>
        </w:rPr>
      </w:pPr>
    </w:p>
    <w:p w14:paraId="0B2A510D" w14:textId="77777777" w:rsidR="00E40B27" w:rsidRPr="00694050" w:rsidRDefault="00E40B27" w:rsidP="00E40B27">
      <w:pPr>
        <w:tabs>
          <w:tab w:val="left" w:pos="720"/>
          <w:tab w:val="left" w:pos="2579"/>
          <w:tab w:val="left" w:pos="8222"/>
          <w:tab w:val="left" w:pos="8364"/>
        </w:tabs>
        <w:jc w:val="both"/>
        <w:rPr>
          <w:rFonts w:ascii="Verdana" w:hAnsi="Verdana" w:cs="Arial"/>
          <w:sz w:val="18"/>
          <w:szCs w:val="18"/>
          <w:lang w:val="es-CL"/>
        </w:rPr>
      </w:pPr>
    </w:p>
    <w:p w14:paraId="71740961" w14:textId="77777777" w:rsidR="00E40B27" w:rsidRPr="00694050" w:rsidRDefault="00E40B27" w:rsidP="00ED7FF1">
      <w:pPr>
        <w:numPr>
          <w:ilvl w:val="0"/>
          <w:numId w:val="14"/>
        </w:numPr>
        <w:ind w:left="567" w:hanging="567"/>
        <w:jc w:val="both"/>
        <w:rPr>
          <w:rFonts w:ascii="Verdana" w:hAnsi="Verdana" w:cs="Arial"/>
          <w:b/>
          <w:bCs/>
          <w:sz w:val="18"/>
          <w:szCs w:val="18"/>
          <w:lang w:val="es-CL"/>
        </w:rPr>
      </w:pPr>
      <w:r w:rsidRPr="00694050">
        <w:rPr>
          <w:rFonts w:ascii="Verdana" w:hAnsi="Verdana" w:cs="Arial"/>
          <w:b/>
          <w:bCs/>
          <w:sz w:val="18"/>
          <w:szCs w:val="18"/>
          <w:lang w:val="es-CL"/>
        </w:rPr>
        <w:t>DETALLE DEL BIEN O SERVICIO</w:t>
      </w:r>
    </w:p>
    <w:p w14:paraId="0B98CE25" w14:textId="77777777" w:rsidR="00E40B27" w:rsidRPr="00694050" w:rsidRDefault="00E40B27" w:rsidP="00E40B27">
      <w:pPr>
        <w:jc w:val="both"/>
        <w:rPr>
          <w:rFonts w:ascii="Verdana" w:hAnsi="Verdana" w:cs="Arial"/>
          <w:b/>
          <w:bCs/>
          <w:sz w:val="18"/>
          <w:szCs w:val="18"/>
          <w:lang w:val="es-CL"/>
        </w:rPr>
      </w:pPr>
    </w:p>
    <w:p w14:paraId="0E20FCBA" w14:textId="77777777" w:rsidR="0076679A" w:rsidRPr="00C34DA1" w:rsidRDefault="0076679A" w:rsidP="00B87005">
      <w:pPr>
        <w:framePr w:w="9099" w:h="1179" w:hSpace="141" w:wrap="around" w:vAnchor="text" w:hAnchor="page" w:x="1300" w:y="76"/>
        <w:tabs>
          <w:tab w:val="left" w:pos="720"/>
          <w:tab w:val="left" w:pos="2579"/>
          <w:tab w:val="left" w:pos="8222"/>
          <w:tab w:val="left" w:pos="8364"/>
        </w:tabs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Calibri"/>
          <w:bCs/>
          <w:sz w:val="18"/>
          <w:szCs w:val="18"/>
        </w:rPr>
        <w:t>L</w:t>
      </w:r>
      <w:r w:rsidRPr="003E5FF1">
        <w:rPr>
          <w:rFonts w:ascii="Verdana" w:hAnsi="Verdana" w:cs="Calibri"/>
          <w:bCs/>
          <w:sz w:val="18"/>
          <w:szCs w:val="18"/>
        </w:rPr>
        <w:t xml:space="preserve">a adquisición del </w:t>
      </w:r>
      <w:r>
        <w:rPr>
          <w:rFonts w:ascii="Verdana" w:hAnsi="Verdana" w:cs="Calibri"/>
          <w:bCs/>
          <w:sz w:val="18"/>
          <w:szCs w:val="18"/>
        </w:rPr>
        <w:t xml:space="preserve">medidor </w:t>
      </w:r>
      <w:proofErr w:type="spellStart"/>
      <w:r>
        <w:rPr>
          <w:rFonts w:ascii="Verdana" w:hAnsi="Verdana" w:cs="Calibri"/>
          <w:bCs/>
          <w:sz w:val="18"/>
          <w:szCs w:val="18"/>
        </w:rPr>
        <w:t>multigas</w:t>
      </w:r>
      <w:proofErr w:type="spellEnd"/>
      <w:r>
        <w:rPr>
          <w:rFonts w:ascii="Verdana" w:hAnsi="Verdana" w:cs="Calibri"/>
          <w:bCs/>
          <w:sz w:val="18"/>
          <w:szCs w:val="18"/>
        </w:rPr>
        <w:t xml:space="preserve"> </w:t>
      </w:r>
      <w:r w:rsidRPr="003E5FF1">
        <w:rPr>
          <w:rFonts w:ascii="Verdana" w:hAnsi="Verdana" w:cs="Calibri"/>
          <w:bCs/>
          <w:sz w:val="18"/>
          <w:szCs w:val="18"/>
        </w:rPr>
        <w:t>responde a la necesidad de contar c</w:t>
      </w:r>
      <w:r>
        <w:rPr>
          <w:rFonts w:ascii="Verdana" w:hAnsi="Verdana" w:cs="Calibri"/>
          <w:bCs/>
          <w:sz w:val="18"/>
          <w:szCs w:val="18"/>
        </w:rPr>
        <w:t xml:space="preserve">on un </w:t>
      </w:r>
      <w:r w:rsidRPr="003E5FF1">
        <w:rPr>
          <w:rFonts w:ascii="Verdana" w:hAnsi="Verdana" w:cs="Calibri"/>
          <w:bCs/>
          <w:sz w:val="18"/>
          <w:szCs w:val="18"/>
        </w:rPr>
        <w:t>equipo de alta precisión que permitan efectuar labores d</w:t>
      </w:r>
      <w:r>
        <w:rPr>
          <w:rFonts w:ascii="Verdana" w:hAnsi="Verdana" w:cs="Calibri"/>
          <w:bCs/>
          <w:sz w:val="18"/>
          <w:szCs w:val="18"/>
        </w:rPr>
        <w:t>e</w:t>
      </w:r>
      <w:r w:rsidRPr="003E5FF1">
        <w:rPr>
          <w:rFonts w:ascii="Verdana" w:hAnsi="Verdana" w:cs="Calibri"/>
          <w:bCs/>
          <w:sz w:val="18"/>
          <w:szCs w:val="18"/>
        </w:rPr>
        <w:t xml:space="preserve"> medición</w:t>
      </w:r>
      <w:r>
        <w:rPr>
          <w:rFonts w:ascii="Verdana" w:hAnsi="Verdana" w:cs="Calibri"/>
          <w:bCs/>
          <w:sz w:val="18"/>
          <w:szCs w:val="18"/>
        </w:rPr>
        <w:t xml:space="preserve"> y</w:t>
      </w:r>
      <w:r w:rsidRPr="003E5FF1">
        <w:rPr>
          <w:rFonts w:ascii="Verdana" w:hAnsi="Verdana" w:cs="Calibri"/>
          <w:bCs/>
          <w:sz w:val="18"/>
          <w:szCs w:val="18"/>
        </w:rPr>
        <w:t xml:space="preserve"> levantamiento</w:t>
      </w:r>
      <w:r>
        <w:rPr>
          <w:rFonts w:ascii="Verdana" w:hAnsi="Verdana" w:cs="Calibri"/>
          <w:bCs/>
          <w:sz w:val="18"/>
          <w:szCs w:val="18"/>
        </w:rPr>
        <w:t xml:space="preserve"> </w:t>
      </w:r>
      <w:r w:rsidRPr="003E5FF1">
        <w:rPr>
          <w:rFonts w:ascii="Verdana" w:hAnsi="Verdana" w:cs="Calibri"/>
          <w:bCs/>
          <w:sz w:val="18"/>
          <w:szCs w:val="18"/>
        </w:rPr>
        <w:t>en las unidades educativas que</w:t>
      </w:r>
      <w:r>
        <w:rPr>
          <w:rFonts w:ascii="Verdana" w:hAnsi="Verdana" w:cs="Calibri"/>
          <w:bCs/>
          <w:sz w:val="18"/>
          <w:szCs w:val="18"/>
        </w:rPr>
        <w:t xml:space="preserve"> informan emergencias por fugas de gas o por existencia de malos olores,</w:t>
      </w:r>
      <w:r w:rsidRPr="003E5FF1">
        <w:rPr>
          <w:rFonts w:ascii="Verdana" w:hAnsi="Verdana" w:cs="Calibri"/>
          <w:bCs/>
          <w:sz w:val="18"/>
          <w:szCs w:val="18"/>
        </w:rPr>
        <w:t xml:space="preserve"> fortaleciendo las capacidades técnicas de la Subdirección de Cobertura y Habilitación de Espacios Educativos para el desarrollo de dichas </w:t>
      </w:r>
      <w:r>
        <w:rPr>
          <w:rFonts w:ascii="Verdana" w:hAnsi="Verdana" w:cs="Calibri"/>
          <w:bCs/>
          <w:sz w:val="18"/>
          <w:szCs w:val="18"/>
        </w:rPr>
        <w:t>eventualidades</w:t>
      </w:r>
      <w:r w:rsidRPr="00C34DA1">
        <w:rPr>
          <w:rFonts w:ascii="Verdana" w:hAnsi="Verdana"/>
          <w:sz w:val="18"/>
          <w:szCs w:val="18"/>
        </w:rPr>
        <w:t>.</w:t>
      </w:r>
    </w:p>
    <w:p w14:paraId="437048E8" w14:textId="3D6C871B" w:rsidR="00E40B27" w:rsidRPr="00694050" w:rsidRDefault="00E40B27" w:rsidP="00B87005">
      <w:pPr>
        <w:framePr w:w="9099" w:h="1179" w:hSpace="141" w:wrap="around" w:vAnchor="text" w:hAnchor="page" w:x="1300" w:y="76"/>
        <w:jc w:val="both"/>
        <w:rPr>
          <w:rFonts w:ascii="Verdana" w:hAnsi="Verdana"/>
          <w:sz w:val="18"/>
          <w:szCs w:val="18"/>
        </w:rPr>
      </w:pPr>
    </w:p>
    <w:p w14:paraId="1A8D5111" w14:textId="3969AC1D" w:rsidR="00E40B27" w:rsidRDefault="00E40B27" w:rsidP="00B87005">
      <w:pPr>
        <w:jc w:val="both"/>
        <w:rPr>
          <w:rFonts w:ascii="Verdana" w:hAnsi="Verdana" w:cs="Arial"/>
          <w:sz w:val="18"/>
          <w:szCs w:val="18"/>
          <w:lang w:val="es-CL"/>
        </w:rPr>
      </w:pPr>
      <w:r w:rsidRPr="00694050">
        <w:rPr>
          <w:rFonts w:ascii="Verdana" w:hAnsi="Verdana" w:cs="Arial"/>
          <w:sz w:val="18"/>
          <w:szCs w:val="18"/>
          <w:lang w:val="es-CL"/>
        </w:rPr>
        <w:t xml:space="preserve"> </w:t>
      </w:r>
    </w:p>
    <w:p w14:paraId="3A6BC288" w14:textId="77777777" w:rsidR="00E40B27" w:rsidRDefault="00E40B27" w:rsidP="00B87005">
      <w:pPr>
        <w:jc w:val="both"/>
        <w:rPr>
          <w:rFonts w:ascii="Verdana" w:hAnsi="Verdana" w:cs="Arial"/>
          <w:sz w:val="18"/>
          <w:szCs w:val="18"/>
          <w:lang w:val="es-CL"/>
        </w:rPr>
      </w:pPr>
    </w:p>
    <w:p w14:paraId="5312AE93" w14:textId="77777777" w:rsidR="00E40B27" w:rsidRDefault="00E40B27" w:rsidP="00B87005">
      <w:pPr>
        <w:jc w:val="both"/>
        <w:rPr>
          <w:rFonts w:ascii="Verdana" w:hAnsi="Verdana" w:cs="Arial"/>
          <w:sz w:val="18"/>
          <w:szCs w:val="18"/>
          <w:lang w:val="es-CL"/>
        </w:rPr>
      </w:pPr>
    </w:p>
    <w:p w14:paraId="0EC02F12" w14:textId="77777777" w:rsidR="00E40B27" w:rsidRDefault="00E40B27" w:rsidP="00B87005">
      <w:pPr>
        <w:jc w:val="both"/>
        <w:rPr>
          <w:rFonts w:ascii="Verdana" w:hAnsi="Verdana" w:cs="Arial"/>
          <w:sz w:val="18"/>
          <w:szCs w:val="18"/>
          <w:lang w:val="es-CL"/>
        </w:rPr>
      </w:pPr>
    </w:p>
    <w:p w14:paraId="36B72EE2" w14:textId="77777777" w:rsidR="0076679A" w:rsidRDefault="0076679A" w:rsidP="00B87005">
      <w:pPr>
        <w:jc w:val="both"/>
        <w:rPr>
          <w:rFonts w:ascii="Verdana" w:hAnsi="Verdana" w:cs="Arial"/>
          <w:sz w:val="18"/>
          <w:szCs w:val="18"/>
          <w:lang w:val="es-CL"/>
        </w:rPr>
      </w:pPr>
    </w:p>
    <w:p w14:paraId="6DAC98C6" w14:textId="77777777" w:rsidR="0076679A" w:rsidRDefault="0076679A" w:rsidP="00B87005">
      <w:pPr>
        <w:jc w:val="both"/>
        <w:rPr>
          <w:rFonts w:ascii="Verdana" w:hAnsi="Verdana" w:cs="Arial"/>
          <w:sz w:val="18"/>
          <w:szCs w:val="18"/>
          <w:lang w:val="es-CL"/>
        </w:rPr>
      </w:pPr>
    </w:p>
    <w:p w14:paraId="3E548F6E" w14:textId="77777777" w:rsidR="0076679A" w:rsidRDefault="0076679A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</w:p>
    <w:p w14:paraId="5BE7AEFC" w14:textId="77777777" w:rsidR="0076679A" w:rsidRDefault="0076679A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</w:p>
    <w:tbl>
      <w:tblPr>
        <w:tblStyle w:val="Tablaconcuadrcula"/>
        <w:tblW w:w="0" w:type="auto"/>
        <w:tblInd w:w="655" w:type="dxa"/>
        <w:tblLook w:val="04A0" w:firstRow="1" w:lastRow="0" w:firstColumn="1" w:lastColumn="0" w:noHBand="0" w:noVBand="1"/>
      </w:tblPr>
      <w:tblGrid>
        <w:gridCol w:w="8642"/>
      </w:tblGrid>
      <w:tr w:rsidR="00525BB1" w:rsidRPr="00E12361" w14:paraId="72602995" w14:textId="77777777" w:rsidTr="00B87005">
        <w:trPr>
          <w:trHeight w:val="219"/>
        </w:trPr>
        <w:tc>
          <w:tcPr>
            <w:tcW w:w="8642" w:type="dxa"/>
            <w:shd w:val="clear" w:color="auto" w:fill="BFBFBF" w:themeFill="background1" w:themeFillShade="BF"/>
          </w:tcPr>
          <w:p w14:paraId="6A7DACEE" w14:textId="77777777" w:rsidR="00525BB1" w:rsidRPr="001E5217" w:rsidRDefault="00525BB1" w:rsidP="006B2980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1E5217">
              <w:rPr>
                <w:rFonts w:ascii="Verdana" w:hAnsi="Verdana"/>
                <w:b/>
                <w:bCs/>
                <w:sz w:val="18"/>
                <w:szCs w:val="18"/>
              </w:rPr>
              <w:t>C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aracterísticas Técnicas </w:t>
            </w:r>
          </w:p>
        </w:tc>
      </w:tr>
      <w:tr w:rsidR="00525BB1" w:rsidRPr="002F0005" w14:paraId="176E8C2A" w14:textId="77777777" w:rsidTr="00B87005">
        <w:trPr>
          <w:trHeight w:val="219"/>
        </w:trPr>
        <w:tc>
          <w:tcPr>
            <w:tcW w:w="8642" w:type="dxa"/>
          </w:tcPr>
          <w:p w14:paraId="6E283462" w14:textId="77777777" w:rsidR="00525BB1" w:rsidRPr="002F0005" w:rsidRDefault="00525BB1" w:rsidP="006B2980">
            <w:pPr>
              <w:autoSpaceDE w:val="0"/>
              <w:adjustRightInd w:val="0"/>
              <w:rPr>
                <w:rFonts w:ascii="Verdana" w:hAnsi="Verdana"/>
                <w:color w:val="000000"/>
                <w:sz w:val="18"/>
                <w:szCs w:val="18"/>
                <w:lang w:val="pt-PT"/>
              </w:rPr>
            </w:pPr>
            <w:r w:rsidRPr="002F0005">
              <w:rPr>
                <w:rFonts w:ascii="Verdana" w:hAnsi="Verdana"/>
                <w:color w:val="000000"/>
                <w:sz w:val="18"/>
                <w:szCs w:val="18"/>
                <w:lang w:val="pt-PT"/>
              </w:rPr>
              <w:t>1.-Gases detectados: Gases combustibles (LEL), O2, H2S, CO</w:t>
            </w:r>
          </w:p>
        </w:tc>
      </w:tr>
      <w:tr w:rsidR="00525BB1" w:rsidRPr="00E12361" w14:paraId="3B6C5EA4" w14:textId="77777777" w:rsidTr="00B87005">
        <w:trPr>
          <w:trHeight w:val="219"/>
        </w:trPr>
        <w:tc>
          <w:tcPr>
            <w:tcW w:w="8642" w:type="dxa"/>
          </w:tcPr>
          <w:p w14:paraId="0703E4C7" w14:textId="77777777" w:rsidR="00525BB1" w:rsidRPr="00566C71" w:rsidRDefault="00525BB1" w:rsidP="006B2980">
            <w:pPr>
              <w:autoSpaceDE w:val="0"/>
              <w:adjustRightInd w:val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2.-Tipo de sensores: Catalítico (LEL) y electroquímicos (O2, H2S y CO)</w:t>
            </w:r>
          </w:p>
        </w:tc>
      </w:tr>
      <w:tr w:rsidR="00525BB1" w:rsidRPr="00E12361" w14:paraId="4F095C71" w14:textId="77777777" w:rsidTr="00B87005">
        <w:trPr>
          <w:trHeight w:val="219"/>
        </w:trPr>
        <w:tc>
          <w:tcPr>
            <w:tcW w:w="8642" w:type="dxa"/>
          </w:tcPr>
          <w:p w14:paraId="477783D5" w14:textId="77777777" w:rsidR="00525BB1" w:rsidRPr="00566C71" w:rsidRDefault="00525BB1" w:rsidP="006B2980">
            <w:pPr>
              <w:autoSpaceDE w:val="0"/>
              <w:adjustRightInd w:val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 xml:space="preserve">3.-Método de muestreo: Difusión natural </w:t>
            </w:r>
          </w:p>
        </w:tc>
      </w:tr>
      <w:tr w:rsidR="00525BB1" w:rsidRPr="00E12361" w14:paraId="7DDE8A83" w14:textId="77777777" w:rsidTr="00B87005">
        <w:trPr>
          <w:trHeight w:val="219"/>
        </w:trPr>
        <w:tc>
          <w:tcPr>
            <w:tcW w:w="8642" w:type="dxa"/>
          </w:tcPr>
          <w:p w14:paraId="352C41A1" w14:textId="77777777" w:rsidR="00525BB1" w:rsidRPr="00566C71" w:rsidRDefault="00525BB1" w:rsidP="006B2980">
            <w:pPr>
              <w:autoSpaceDE w:val="0"/>
              <w:adjustRightInd w:val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 xml:space="preserve">4.-Pantalla: LCD color con lectura en tiempo real </w:t>
            </w:r>
          </w:p>
        </w:tc>
      </w:tr>
      <w:tr w:rsidR="00525BB1" w:rsidRPr="00E12361" w14:paraId="61F5A699" w14:textId="77777777" w:rsidTr="00B87005">
        <w:trPr>
          <w:trHeight w:val="219"/>
        </w:trPr>
        <w:tc>
          <w:tcPr>
            <w:tcW w:w="8642" w:type="dxa"/>
          </w:tcPr>
          <w:p w14:paraId="5D74B94D" w14:textId="77777777" w:rsidR="00525BB1" w:rsidRPr="00566C71" w:rsidRDefault="00525BB1" w:rsidP="006B2980">
            <w:pPr>
              <w:autoSpaceDE w:val="0"/>
              <w:adjustRightInd w:val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5.-Alarmas: Sonora, visual (LED) y/o vibración</w:t>
            </w:r>
          </w:p>
        </w:tc>
      </w:tr>
      <w:tr w:rsidR="00525BB1" w:rsidRPr="00E12361" w14:paraId="67473411" w14:textId="77777777" w:rsidTr="00B87005">
        <w:trPr>
          <w:trHeight w:val="219"/>
        </w:trPr>
        <w:tc>
          <w:tcPr>
            <w:tcW w:w="8642" w:type="dxa"/>
          </w:tcPr>
          <w:p w14:paraId="28051D71" w14:textId="77777777" w:rsidR="00525BB1" w:rsidRPr="00566C71" w:rsidRDefault="00525BB1" w:rsidP="006B2980">
            <w:pPr>
              <w:autoSpaceDE w:val="0"/>
              <w:adjustRightInd w:val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6.-Alimentación: Batería recargable de litio</w:t>
            </w:r>
          </w:p>
        </w:tc>
      </w:tr>
      <w:tr w:rsidR="00525BB1" w:rsidRPr="00E12361" w14:paraId="2FEC8C68" w14:textId="77777777" w:rsidTr="00B87005">
        <w:trPr>
          <w:trHeight w:val="219"/>
        </w:trPr>
        <w:tc>
          <w:tcPr>
            <w:tcW w:w="8642" w:type="dxa"/>
          </w:tcPr>
          <w:p w14:paraId="31A55CF9" w14:textId="77777777" w:rsidR="00525BB1" w:rsidRPr="00566C71" w:rsidRDefault="00525BB1" w:rsidP="006B2980">
            <w:pPr>
              <w:autoSpaceDE w:val="0"/>
              <w:adjustRightInd w:val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 xml:space="preserve">7.-Autonomía: Aproximadamente 8 horas de operación continua. </w:t>
            </w:r>
          </w:p>
        </w:tc>
      </w:tr>
      <w:tr w:rsidR="00525BB1" w:rsidRPr="00E12361" w14:paraId="63F210FA" w14:textId="77777777" w:rsidTr="00B87005">
        <w:trPr>
          <w:trHeight w:val="219"/>
        </w:trPr>
        <w:tc>
          <w:tcPr>
            <w:tcW w:w="8642" w:type="dxa"/>
          </w:tcPr>
          <w:p w14:paraId="20D3445B" w14:textId="77777777" w:rsidR="00525BB1" w:rsidRPr="00566C71" w:rsidRDefault="00525BB1" w:rsidP="006B2980">
            <w:pPr>
              <w:autoSpaceDE w:val="0"/>
              <w:adjustRightInd w:val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8.-Tiempo de respuesta: Menor a 30 segundos (T90)</w:t>
            </w:r>
          </w:p>
        </w:tc>
      </w:tr>
      <w:tr w:rsidR="00525BB1" w:rsidRPr="00E12361" w14:paraId="15848A0A" w14:textId="77777777" w:rsidTr="00B87005">
        <w:trPr>
          <w:trHeight w:val="219"/>
        </w:trPr>
        <w:tc>
          <w:tcPr>
            <w:tcW w:w="8642" w:type="dxa"/>
          </w:tcPr>
          <w:p w14:paraId="58823051" w14:textId="77777777" w:rsidR="00525BB1" w:rsidRPr="00566C71" w:rsidRDefault="00525BB1" w:rsidP="006B2980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9.-Registro de datos: Hasta 120.000 registros /según modelo WT8811)</w:t>
            </w:r>
          </w:p>
        </w:tc>
      </w:tr>
      <w:tr w:rsidR="00525BB1" w:rsidRPr="00E12361" w14:paraId="42D46147" w14:textId="77777777" w:rsidTr="00B87005">
        <w:trPr>
          <w:trHeight w:val="219"/>
        </w:trPr>
        <w:tc>
          <w:tcPr>
            <w:tcW w:w="8642" w:type="dxa"/>
          </w:tcPr>
          <w:p w14:paraId="18B069B7" w14:textId="77777777" w:rsidR="00525BB1" w:rsidRPr="00566C71" w:rsidRDefault="00525BB1" w:rsidP="006B2980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525BB1" w:rsidRPr="00E12361" w14:paraId="152AECE9" w14:textId="77777777" w:rsidTr="00B87005">
        <w:trPr>
          <w:trHeight w:val="219"/>
        </w:trPr>
        <w:tc>
          <w:tcPr>
            <w:tcW w:w="8642" w:type="dxa"/>
          </w:tcPr>
          <w:p w14:paraId="68A4CBCA" w14:textId="77777777" w:rsidR="00525BB1" w:rsidRPr="00566C71" w:rsidRDefault="00525BB1" w:rsidP="006B2980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525BB1" w:rsidRPr="00E12361" w14:paraId="71FD2F32" w14:textId="77777777" w:rsidTr="00B87005">
        <w:trPr>
          <w:trHeight w:val="219"/>
        </w:trPr>
        <w:tc>
          <w:tcPr>
            <w:tcW w:w="8642" w:type="dxa"/>
          </w:tcPr>
          <w:p w14:paraId="2ACF6908" w14:textId="77777777" w:rsidR="00525BB1" w:rsidRPr="00566C71" w:rsidRDefault="00525BB1" w:rsidP="006B2980">
            <w:pPr>
              <w:rPr>
                <w:rFonts w:ascii="Verdana" w:hAnsi="Verdana"/>
                <w:b/>
                <w:bCs/>
                <w:sz w:val="18"/>
                <w:szCs w:val="18"/>
                <w:highlight w:val="lightGray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  <w:highlight w:val="lightGray"/>
              </w:rPr>
              <w:t xml:space="preserve">Rangos de Medición </w:t>
            </w:r>
          </w:p>
        </w:tc>
      </w:tr>
      <w:tr w:rsidR="00525BB1" w:rsidRPr="00E12361" w14:paraId="76818E8E" w14:textId="77777777" w:rsidTr="00B87005">
        <w:trPr>
          <w:trHeight w:val="219"/>
        </w:trPr>
        <w:tc>
          <w:tcPr>
            <w:tcW w:w="8642" w:type="dxa"/>
          </w:tcPr>
          <w:p w14:paraId="19088275" w14:textId="77777777" w:rsidR="00525BB1" w:rsidRPr="00566C71" w:rsidRDefault="00525BB1" w:rsidP="006B2980">
            <w:pPr>
              <w:rPr>
                <w:rFonts w:ascii="Verdana" w:hAnsi="Verdana"/>
                <w:sz w:val="18"/>
                <w:szCs w:val="18"/>
              </w:rPr>
            </w:pPr>
            <w:r w:rsidRPr="00566C71">
              <w:rPr>
                <w:rFonts w:ascii="Verdana" w:hAnsi="Verdana"/>
                <w:sz w:val="18"/>
                <w:szCs w:val="18"/>
              </w:rPr>
              <w:t>1.-</w:t>
            </w:r>
            <w:r>
              <w:rPr>
                <w:rFonts w:ascii="Verdana" w:hAnsi="Verdana"/>
                <w:sz w:val="18"/>
                <w:szCs w:val="18"/>
              </w:rPr>
              <w:t>Gases Combustibles (LEL): 0-100% LEL</w:t>
            </w:r>
          </w:p>
        </w:tc>
      </w:tr>
      <w:tr w:rsidR="00525BB1" w:rsidRPr="002F0005" w14:paraId="2D112A3D" w14:textId="77777777" w:rsidTr="00B87005">
        <w:trPr>
          <w:trHeight w:val="219"/>
        </w:trPr>
        <w:tc>
          <w:tcPr>
            <w:tcW w:w="8642" w:type="dxa"/>
          </w:tcPr>
          <w:p w14:paraId="6346C56F" w14:textId="77777777" w:rsidR="00525BB1" w:rsidRPr="002F0005" w:rsidRDefault="00525BB1" w:rsidP="006B2980">
            <w:pPr>
              <w:rPr>
                <w:rFonts w:ascii="Verdana" w:hAnsi="Verdana"/>
                <w:sz w:val="18"/>
                <w:szCs w:val="18"/>
                <w:lang w:val="pt-PT"/>
              </w:rPr>
            </w:pPr>
            <w:r w:rsidRPr="002F0005">
              <w:rPr>
                <w:rFonts w:ascii="Verdana" w:hAnsi="Verdana"/>
                <w:sz w:val="18"/>
                <w:szCs w:val="18"/>
                <w:lang w:val="pt-PT"/>
              </w:rPr>
              <w:t xml:space="preserve">2.-Monoxido de carbono (CO): 0-1000 ppm </w:t>
            </w:r>
          </w:p>
        </w:tc>
      </w:tr>
      <w:tr w:rsidR="00525BB1" w:rsidRPr="002F0005" w14:paraId="15FE626E" w14:textId="77777777" w:rsidTr="00B87005">
        <w:trPr>
          <w:trHeight w:val="219"/>
        </w:trPr>
        <w:tc>
          <w:tcPr>
            <w:tcW w:w="8642" w:type="dxa"/>
          </w:tcPr>
          <w:p w14:paraId="068E23C1" w14:textId="77777777" w:rsidR="00525BB1" w:rsidRPr="002F0005" w:rsidRDefault="00525BB1" w:rsidP="006B2980">
            <w:pPr>
              <w:rPr>
                <w:rFonts w:ascii="Verdana" w:hAnsi="Verdana"/>
                <w:sz w:val="18"/>
                <w:szCs w:val="18"/>
                <w:lang w:val="pt-PT"/>
              </w:rPr>
            </w:pPr>
            <w:r w:rsidRPr="002F0005">
              <w:rPr>
                <w:rFonts w:ascii="Verdana" w:hAnsi="Verdana"/>
                <w:sz w:val="18"/>
                <w:szCs w:val="18"/>
                <w:lang w:val="pt-PT"/>
              </w:rPr>
              <w:t xml:space="preserve">3.-Sulfuro de hidrogeno (H2S): 0-100 ppm </w:t>
            </w:r>
          </w:p>
        </w:tc>
      </w:tr>
      <w:tr w:rsidR="00525BB1" w:rsidRPr="002F0005" w14:paraId="7D925F27" w14:textId="77777777" w:rsidTr="00B87005">
        <w:trPr>
          <w:trHeight w:val="219"/>
        </w:trPr>
        <w:tc>
          <w:tcPr>
            <w:tcW w:w="8642" w:type="dxa"/>
          </w:tcPr>
          <w:p w14:paraId="5B12DC18" w14:textId="77777777" w:rsidR="00525BB1" w:rsidRPr="002F0005" w:rsidRDefault="00525BB1" w:rsidP="006B2980">
            <w:pPr>
              <w:rPr>
                <w:rFonts w:ascii="Verdana" w:hAnsi="Verdana"/>
                <w:sz w:val="18"/>
                <w:szCs w:val="18"/>
                <w:lang w:val="pt-PT"/>
              </w:rPr>
            </w:pPr>
          </w:p>
        </w:tc>
      </w:tr>
      <w:tr w:rsidR="00525BB1" w:rsidRPr="00E12361" w14:paraId="4774AD6D" w14:textId="77777777" w:rsidTr="00B87005">
        <w:trPr>
          <w:trHeight w:val="219"/>
        </w:trPr>
        <w:tc>
          <w:tcPr>
            <w:tcW w:w="8642" w:type="dxa"/>
          </w:tcPr>
          <w:p w14:paraId="73596495" w14:textId="77777777" w:rsidR="00525BB1" w:rsidRPr="00BF67EA" w:rsidRDefault="00525BB1" w:rsidP="006B2980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BF67EA">
              <w:rPr>
                <w:rFonts w:ascii="Verdana" w:hAnsi="Verdana"/>
                <w:b/>
                <w:bCs/>
                <w:sz w:val="18"/>
                <w:szCs w:val="18"/>
                <w:highlight w:val="lightGray"/>
              </w:rPr>
              <w:t>Características Principales</w:t>
            </w:r>
            <w:r w:rsidRPr="00BF67EA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525BB1" w:rsidRPr="00E12361" w14:paraId="1BD5790D" w14:textId="77777777" w:rsidTr="00B87005">
        <w:trPr>
          <w:trHeight w:val="219"/>
        </w:trPr>
        <w:tc>
          <w:tcPr>
            <w:tcW w:w="8642" w:type="dxa"/>
          </w:tcPr>
          <w:p w14:paraId="622E0DD4" w14:textId="77777777" w:rsidR="00525BB1" w:rsidRPr="00566C71" w:rsidRDefault="00525BB1" w:rsidP="006B2980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1.-Monitoreo simultaneo de cuatro gases </w:t>
            </w:r>
          </w:p>
        </w:tc>
      </w:tr>
      <w:tr w:rsidR="00525BB1" w:rsidRPr="00E12361" w14:paraId="59717463" w14:textId="77777777" w:rsidTr="00B87005">
        <w:trPr>
          <w:trHeight w:val="219"/>
        </w:trPr>
        <w:tc>
          <w:tcPr>
            <w:tcW w:w="8642" w:type="dxa"/>
          </w:tcPr>
          <w:p w14:paraId="6791A4F0" w14:textId="77777777" w:rsidR="00525BB1" w:rsidRPr="00F06862" w:rsidRDefault="00525BB1" w:rsidP="006B2980">
            <w:pPr>
              <w:rPr>
                <w:rFonts w:ascii="Verdana" w:hAnsi="Verdana"/>
                <w:sz w:val="18"/>
                <w:szCs w:val="18"/>
                <w:highlight w:val="darkGray"/>
              </w:rPr>
            </w:pPr>
            <w:r w:rsidRPr="00517001">
              <w:rPr>
                <w:rFonts w:ascii="Verdana" w:hAnsi="Verdana"/>
                <w:sz w:val="18"/>
                <w:szCs w:val="18"/>
              </w:rPr>
              <w:t xml:space="preserve">2.-Pantalla con lectura en tiempo real </w:t>
            </w:r>
          </w:p>
        </w:tc>
      </w:tr>
      <w:tr w:rsidR="00525BB1" w:rsidRPr="00E12361" w14:paraId="190ED5F5" w14:textId="77777777" w:rsidTr="00B87005">
        <w:trPr>
          <w:trHeight w:val="219"/>
        </w:trPr>
        <w:tc>
          <w:tcPr>
            <w:tcW w:w="8642" w:type="dxa"/>
          </w:tcPr>
          <w:p w14:paraId="708AD4B3" w14:textId="77777777" w:rsidR="00525BB1" w:rsidRPr="00FF1A6B" w:rsidRDefault="00525BB1" w:rsidP="006B2980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3.-Indicador de batería </w:t>
            </w:r>
          </w:p>
        </w:tc>
      </w:tr>
      <w:tr w:rsidR="00525BB1" w:rsidRPr="00E12361" w14:paraId="60BFD0CC" w14:textId="77777777" w:rsidTr="00B87005">
        <w:trPr>
          <w:trHeight w:val="219"/>
        </w:trPr>
        <w:tc>
          <w:tcPr>
            <w:tcW w:w="8642" w:type="dxa"/>
          </w:tcPr>
          <w:p w14:paraId="6932E674" w14:textId="77777777" w:rsidR="00525BB1" w:rsidRPr="00B53F39" w:rsidRDefault="00525BB1" w:rsidP="006B2980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4.-Función de diagnóstico al encender.             </w:t>
            </w:r>
          </w:p>
        </w:tc>
      </w:tr>
      <w:tr w:rsidR="00525BB1" w:rsidRPr="00E12361" w14:paraId="30D51600" w14:textId="77777777" w:rsidTr="00B87005">
        <w:trPr>
          <w:trHeight w:val="219"/>
        </w:trPr>
        <w:tc>
          <w:tcPr>
            <w:tcW w:w="8642" w:type="dxa"/>
          </w:tcPr>
          <w:p w14:paraId="39BA0816" w14:textId="77777777" w:rsidR="00525BB1" w:rsidRPr="00EC2176" w:rsidRDefault="00525BB1" w:rsidP="006B2980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5.-Diseño portátil y resistente para uso industrial </w:t>
            </w:r>
          </w:p>
        </w:tc>
      </w:tr>
      <w:tr w:rsidR="00525BB1" w:rsidRPr="00E12361" w14:paraId="6738C031" w14:textId="77777777" w:rsidTr="00B87005">
        <w:trPr>
          <w:trHeight w:val="219"/>
        </w:trPr>
        <w:tc>
          <w:tcPr>
            <w:tcW w:w="8642" w:type="dxa"/>
          </w:tcPr>
          <w:p w14:paraId="79B9C7F3" w14:textId="77777777" w:rsidR="00525BB1" w:rsidRPr="00E37748" w:rsidRDefault="00525BB1" w:rsidP="006B2980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525BB1" w:rsidRPr="00E12361" w14:paraId="2676BF8E" w14:textId="77777777" w:rsidTr="00B87005">
        <w:trPr>
          <w:trHeight w:val="219"/>
        </w:trPr>
        <w:tc>
          <w:tcPr>
            <w:tcW w:w="8642" w:type="dxa"/>
          </w:tcPr>
          <w:p w14:paraId="07320F04" w14:textId="77777777" w:rsidR="00525BB1" w:rsidRPr="00E37748" w:rsidRDefault="00525BB1" w:rsidP="006B2980">
            <w:pPr>
              <w:rPr>
                <w:rFonts w:ascii="Verdana" w:hAnsi="Verdana"/>
                <w:sz w:val="18"/>
                <w:szCs w:val="18"/>
              </w:rPr>
            </w:pPr>
            <w:r w:rsidRPr="00E37748">
              <w:rPr>
                <w:rFonts w:ascii="Verdana" w:hAnsi="Verdana"/>
                <w:sz w:val="18"/>
                <w:szCs w:val="18"/>
              </w:rPr>
              <w:t xml:space="preserve">               </w:t>
            </w:r>
          </w:p>
        </w:tc>
      </w:tr>
      <w:tr w:rsidR="00525BB1" w:rsidRPr="00E12361" w14:paraId="65F5E349" w14:textId="77777777" w:rsidTr="00B87005">
        <w:trPr>
          <w:trHeight w:val="219"/>
        </w:trPr>
        <w:tc>
          <w:tcPr>
            <w:tcW w:w="8642" w:type="dxa"/>
          </w:tcPr>
          <w:p w14:paraId="349F7FC8" w14:textId="77777777" w:rsidR="00525BB1" w:rsidRPr="00E37748" w:rsidRDefault="00525BB1" w:rsidP="006B2980">
            <w:pPr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05D6F264" w14:textId="77777777" w:rsidR="0076679A" w:rsidRDefault="0076679A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</w:p>
    <w:p w14:paraId="05AA8DF1" w14:textId="77777777" w:rsidR="0076679A" w:rsidRDefault="0076679A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</w:p>
    <w:p w14:paraId="5326754D" w14:textId="77777777" w:rsidR="004E58AC" w:rsidRDefault="004E58AC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</w:p>
    <w:p w14:paraId="09303E0B" w14:textId="77777777" w:rsidR="004E58AC" w:rsidRDefault="004E58AC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</w:p>
    <w:p w14:paraId="44891BC9" w14:textId="056EDD66" w:rsidR="00E40B27" w:rsidRDefault="00E40B27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  <w:r>
        <w:rPr>
          <w:rFonts w:ascii="Verdana" w:hAnsi="Verdana" w:cs="Arial"/>
          <w:sz w:val="18"/>
          <w:szCs w:val="18"/>
          <w:lang w:val="es-CL"/>
        </w:rPr>
        <w:t xml:space="preserve">Este </w:t>
      </w:r>
      <w:r w:rsidRPr="00694050">
        <w:rPr>
          <w:rFonts w:ascii="Verdana" w:hAnsi="Verdana" w:cs="Arial"/>
          <w:sz w:val="18"/>
          <w:szCs w:val="18"/>
          <w:lang w:val="es-CL"/>
        </w:rPr>
        <w:t xml:space="preserve">punto es de gran importancia para asegurar que el servicio adquirido cumpla a cabalidad con las expectativas que se buscan abastecer con la adquisición. En el mismo sentido, </w:t>
      </w:r>
      <w:r w:rsidRPr="00694050">
        <w:rPr>
          <w:rFonts w:ascii="Verdana" w:hAnsi="Verdana" w:cs="Arial"/>
          <w:b/>
          <w:bCs/>
          <w:sz w:val="18"/>
          <w:szCs w:val="18"/>
          <w:u w:val="single"/>
          <w:lang w:val="es-CL"/>
        </w:rPr>
        <w:t>las especificaciones técnicas detalladas acá serán lo que como mínimo deberán ofertar los proponentes del proceso</w:t>
      </w:r>
      <w:r w:rsidRPr="00694050">
        <w:rPr>
          <w:rFonts w:ascii="Verdana" w:hAnsi="Verdana" w:cs="Arial"/>
          <w:sz w:val="18"/>
          <w:szCs w:val="18"/>
          <w:lang w:val="es-CL"/>
        </w:rPr>
        <w:t xml:space="preserve">, configurándose, por tanto, en una causal de </w:t>
      </w:r>
      <w:r w:rsidRPr="00694050">
        <w:rPr>
          <w:rFonts w:ascii="Verdana" w:hAnsi="Verdana" w:cs="Arial"/>
          <w:b/>
          <w:bCs/>
          <w:sz w:val="18"/>
          <w:szCs w:val="18"/>
          <w:u w:val="single"/>
          <w:lang w:val="es-CL"/>
        </w:rPr>
        <w:t>INADMISIBILIDAD DE LAS OFERTAS</w:t>
      </w:r>
      <w:r w:rsidRPr="00694050">
        <w:rPr>
          <w:rFonts w:ascii="Verdana" w:hAnsi="Verdana" w:cs="Arial"/>
          <w:sz w:val="18"/>
          <w:szCs w:val="18"/>
          <w:lang w:val="es-CL"/>
        </w:rPr>
        <w:t>.</w:t>
      </w:r>
    </w:p>
    <w:p w14:paraId="31CA28F1" w14:textId="77777777" w:rsidR="00525BB1" w:rsidRDefault="00525BB1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</w:p>
    <w:p w14:paraId="6EBA1D8B" w14:textId="77777777" w:rsidR="00525BB1" w:rsidRPr="00694050" w:rsidRDefault="00525BB1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</w:p>
    <w:p w14:paraId="5AFBC05D" w14:textId="77777777" w:rsidR="00E40B27" w:rsidRPr="00694050" w:rsidRDefault="00E40B27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</w:p>
    <w:p w14:paraId="070FA188" w14:textId="77777777" w:rsidR="00E40B27" w:rsidRPr="00694050" w:rsidRDefault="00E40B27" w:rsidP="00ED7FF1">
      <w:pPr>
        <w:numPr>
          <w:ilvl w:val="0"/>
          <w:numId w:val="14"/>
        </w:numPr>
        <w:ind w:left="567" w:hanging="567"/>
        <w:jc w:val="both"/>
        <w:rPr>
          <w:rFonts w:ascii="Verdana" w:hAnsi="Verdana" w:cs="Arial"/>
          <w:b/>
          <w:bCs/>
          <w:sz w:val="18"/>
          <w:szCs w:val="18"/>
          <w:lang w:val="es-CL"/>
        </w:rPr>
      </w:pPr>
      <w:r w:rsidRPr="00694050">
        <w:rPr>
          <w:rFonts w:ascii="Verdana" w:hAnsi="Verdana" w:cs="Arial"/>
          <w:b/>
          <w:bCs/>
          <w:sz w:val="18"/>
          <w:szCs w:val="18"/>
          <w:lang w:val="es-CL"/>
        </w:rPr>
        <w:t>MONTO TOTAL ESTIMADO DEL CONTRATO</w:t>
      </w:r>
    </w:p>
    <w:p w14:paraId="11C0AEA0" w14:textId="77777777" w:rsidR="00E40B27" w:rsidRPr="00694050" w:rsidRDefault="00E40B27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895"/>
      </w:tblGrid>
      <w:tr w:rsidR="00E40B27" w:rsidRPr="00694050" w14:paraId="31FD3D49" w14:textId="77777777" w:rsidTr="00C251DA">
        <w:trPr>
          <w:trHeight w:val="476"/>
        </w:trPr>
        <w:sdt>
          <w:sdtPr>
            <w:rPr>
              <w:rFonts w:ascii="Verdana" w:hAnsi="Verdana" w:cs="Arial"/>
              <w:sz w:val="18"/>
              <w:szCs w:val="18"/>
              <w:lang w:val="es-CL"/>
            </w:rPr>
            <w:alias w:val="Moneda"/>
            <w:tag w:val="Moneda"/>
            <w:id w:val="-1017611730"/>
            <w:placeholder>
              <w:docPart w:val="1592A37AD00144A7936C7F689A3A42F3"/>
            </w:placeholder>
            <w:dropDownList>
              <w:listItem w:displayText="Seleccione" w:value="Seleccione"/>
              <w:listItem w:displayText="$CLP" w:value="$CLP"/>
              <w:listItem w:displayText="USD" w:value="USD"/>
              <w:listItem w:displayText="UF" w:value="UF"/>
              <w:listItem w:displayText="UTM" w:value="UTM"/>
            </w:dropDownList>
          </w:sdtPr>
          <w:sdtContent>
            <w:tc>
              <w:tcPr>
                <w:tcW w:w="2977" w:type="dxa"/>
              </w:tcPr>
              <w:p w14:paraId="27F7DC69" w14:textId="2E971C5B" w:rsidR="00E40B27" w:rsidRPr="00694050" w:rsidRDefault="00B55355">
                <w:pPr>
                  <w:jc w:val="both"/>
                  <w:rPr>
                    <w:rFonts w:ascii="Verdana" w:hAnsi="Verdana" w:cs="Arial"/>
                    <w:sz w:val="18"/>
                    <w:szCs w:val="18"/>
                    <w:lang w:val="es-CL"/>
                  </w:rPr>
                </w:pPr>
                <w:r>
                  <w:rPr>
                    <w:rFonts w:ascii="Verdana" w:hAnsi="Verdana" w:cs="Arial"/>
                    <w:sz w:val="18"/>
                    <w:szCs w:val="18"/>
                    <w:lang w:val="es-CL"/>
                  </w:rPr>
                  <w:t>$CLP</w:t>
                </w:r>
              </w:p>
            </w:tc>
          </w:sdtContent>
        </w:sdt>
        <w:sdt>
          <w:sdtPr>
            <w:rPr>
              <w:rFonts w:ascii="Verdana" w:hAnsi="Verdana" w:cs="Arial"/>
              <w:sz w:val="18"/>
              <w:szCs w:val="18"/>
              <w:lang w:val="es-CL"/>
            </w:rPr>
            <w:id w:val="-1941675259"/>
            <w:placeholder>
              <w:docPart w:val="FFCC57D352C44286A9DE29C0475F7A76"/>
            </w:placeholder>
          </w:sdtPr>
          <w:sdtContent>
            <w:tc>
              <w:tcPr>
                <w:tcW w:w="5895" w:type="dxa"/>
              </w:tcPr>
              <w:p w14:paraId="6ACF6908" w14:textId="576A5D43" w:rsidR="00E40B27" w:rsidRPr="00694050" w:rsidRDefault="00331120">
                <w:pPr>
                  <w:jc w:val="both"/>
                  <w:rPr>
                    <w:rFonts w:ascii="Verdana" w:hAnsi="Verdana" w:cs="Arial"/>
                    <w:sz w:val="18"/>
                    <w:szCs w:val="18"/>
                    <w:lang w:val="es-CL"/>
                  </w:rPr>
                </w:pPr>
                <w:r>
                  <w:rPr>
                    <w:rFonts w:ascii="Verdana" w:hAnsi="Verdana" w:cs="Arial"/>
                    <w:sz w:val="18"/>
                    <w:szCs w:val="18"/>
                    <w:lang w:val="es-CL"/>
                  </w:rPr>
                  <w:t>500.000</w:t>
                </w:r>
              </w:p>
            </w:tc>
          </w:sdtContent>
        </w:sdt>
      </w:tr>
    </w:tbl>
    <w:p w14:paraId="5B24EA37" w14:textId="67E897C2" w:rsidR="00E40B27" w:rsidRPr="00703370" w:rsidRDefault="00E40B27" w:rsidP="00E40B27">
      <w:pPr>
        <w:jc w:val="both"/>
        <w:rPr>
          <w:rFonts w:ascii="Verdana" w:hAnsi="Verdana" w:cs="Arial"/>
          <w:b/>
          <w:bCs/>
          <w:sz w:val="18"/>
          <w:szCs w:val="18"/>
          <w:lang w:val="es-CL"/>
        </w:rPr>
      </w:pPr>
      <w:r w:rsidRPr="00703370">
        <w:rPr>
          <w:rFonts w:ascii="Verdana" w:hAnsi="Verdana" w:cs="Arial"/>
          <w:b/>
          <w:bCs/>
          <w:sz w:val="18"/>
          <w:szCs w:val="18"/>
          <w:lang w:val="es-CL"/>
        </w:rPr>
        <w:t xml:space="preserve">IMPORTANTE: La </w:t>
      </w:r>
      <w:r w:rsidR="00703370" w:rsidRPr="00703370">
        <w:rPr>
          <w:rFonts w:ascii="Verdana" w:hAnsi="Verdana" w:cs="Arial"/>
          <w:b/>
          <w:bCs/>
          <w:sz w:val="18"/>
          <w:szCs w:val="18"/>
          <w:lang w:val="es-CL"/>
        </w:rPr>
        <w:t>adquisición</w:t>
      </w:r>
      <w:r w:rsidRPr="00703370">
        <w:rPr>
          <w:rFonts w:ascii="Verdana" w:hAnsi="Verdana" w:cs="Arial"/>
          <w:b/>
          <w:bCs/>
          <w:sz w:val="18"/>
          <w:szCs w:val="18"/>
          <w:lang w:val="es-CL"/>
        </w:rPr>
        <w:t xml:space="preserve"> no puede superar las 100 UTM</w:t>
      </w:r>
    </w:p>
    <w:p w14:paraId="48D0194F" w14:textId="77777777" w:rsidR="00E40B27" w:rsidRPr="00694050" w:rsidRDefault="00E40B27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</w:p>
    <w:p w14:paraId="323A31DF" w14:textId="0DF2CA75" w:rsidR="00E40B27" w:rsidRPr="00694050" w:rsidRDefault="00E40B27" w:rsidP="00ED7FF1">
      <w:pPr>
        <w:numPr>
          <w:ilvl w:val="0"/>
          <w:numId w:val="14"/>
        </w:numPr>
        <w:ind w:left="567" w:hanging="567"/>
        <w:jc w:val="both"/>
        <w:rPr>
          <w:rFonts w:ascii="Verdana" w:hAnsi="Verdana" w:cs="Arial"/>
          <w:b/>
          <w:bCs/>
          <w:sz w:val="18"/>
          <w:szCs w:val="18"/>
          <w:lang w:val="es-CL"/>
        </w:rPr>
      </w:pPr>
      <w:r w:rsidRPr="00694050">
        <w:rPr>
          <w:rFonts w:ascii="Verdana" w:hAnsi="Verdana" w:cs="Arial"/>
          <w:b/>
          <w:bCs/>
          <w:sz w:val="18"/>
          <w:szCs w:val="18"/>
          <w:lang w:val="es-CL"/>
        </w:rPr>
        <w:t>PLAZO DE ENTREGA DEL BIEN O SERVICIO</w:t>
      </w:r>
    </w:p>
    <w:p w14:paraId="7D981572" w14:textId="77777777" w:rsidR="00E40B27" w:rsidRPr="00694050" w:rsidRDefault="00E40B27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</w:p>
    <w:p w14:paraId="4E7BA3A9" w14:textId="77777777" w:rsidR="00E40B27" w:rsidRPr="00694050" w:rsidRDefault="00E40B27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  <w:r w:rsidRPr="00694050">
        <w:rPr>
          <w:rFonts w:ascii="Verdana" w:hAnsi="Verdana" w:cs="Arial"/>
          <w:sz w:val="18"/>
          <w:szCs w:val="18"/>
          <w:lang w:val="es-CL"/>
        </w:rPr>
        <w:t>¿Cuál es el plazo máximo para la entrega del bien o inicio del servicio?</w:t>
      </w:r>
    </w:p>
    <w:p w14:paraId="78425DF0" w14:textId="77777777" w:rsidR="00E40B27" w:rsidRPr="00694050" w:rsidRDefault="00E40B27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</w:p>
    <w:tbl>
      <w:tblPr>
        <w:tblStyle w:val="Tablaconcuadrcula1clara-nfasis1"/>
        <w:tblW w:w="5000" w:type="pct"/>
        <w:tblLook w:val="04A0" w:firstRow="1" w:lastRow="0" w:firstColumn="1" w:lastColumn="0" w:noHBand="0" w:noVBand="1"/>
      </w:tblPr>
      <w:tblGrid>
        <w:gridCol w:w="5479"/>
        <w:gridCol w:w="4483"/>
      </w:tblGrid>
      <w:tr w:rsidR="00E40B27" w:rsidRPr="00694050" w14:paraId="66377F7B" w14:textId="77777777" w:rsidTr="00111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0" w:type="pct"/>
            <w:shd w:val="clear" w:color="auto" w:fill="0070C0"/>
          </w:tcPr>
          <w:p w14:paraId="251AAE56" w14:textId="77777777" w:rsidR="00E40B27" w:rsidRPr="00111720" w:rsidRDefault="00E40B27">
            <w:pPr>
              <w:jc w:val="both"/>
              <w:rPr>
                <w:rFonts w:ascii="Verdana" w:hAnsi="Verdana" w:cs="Arial"/>
                <w:color w:val="FFFFFF" w:themeColor="background1"/>
                <w:sz w:val="18"/>
                <w:szCs w:val="18"/>
                <w:lang w:val="es-CL"/>
              </w:rPr>
            </w:pPr>
            <w:r w:rsidRPr="00111720">
              <w:rPr>
                <w:rFonts w:ascii="Verdana" w:hAnsi="Verdana" w:cs="Arial"/>
                <w:color w:val="FFFFFF" w:themeColor="background1"/>
                <w:sz w:val="18"/>
                <w:szCs w:val="18"/>
                <w:lang w:val="es-CL"/>
              </w:rPr>
              <w:t>Plazo de entrega en días hábiles</w:t>
            </w:r>
          </w:p>
        </w:tc>
        <w:sdt>
          <w:sdtPr>
            <w:rPr>
              <w:rFonts w:ascii="Verdana" w:hAnsi="Verdana" w:cs="Arial"/>
              <w:sz w:val="18"/>
              <w:szCs w:val="18"/>
              <w:lang w:val="es-CL"/>
            </w:rPr>
            <w:id w:val="202453767"/>
            <w:placeholder>
              <w:docPart w:val="FFCC57D352C44286A9DE29C0475F7A76"/>
            </w:placeholder>
          </w:sdtPr>
          <w:sdtContent>
            <w:sdt>
              <w:sdtPr>
                <w:rPr>
                  <w:rFonts w:ascii="Verdana" w:hAnsi="Verdana" w:cs="Arial"/>
                  <w:sz w:val="18"/>
                  <w:szCs w:val="18"/>
                  <w:lang w:val="es-CL"/>
                </w:rPr>
                <w:id w:val="38802199"/>
                <w:placeholder>
                  <w:docPart w:val="02910C2E033A43EB91E1DD4513DEAA7A"/>
                </w:placeholder>
              </w:sdtPr>
              <w:sdtEndPr>
                <w:rPr>
                  <w:lang w:val="es-ES"/>
                </w:rPr>
              </w:sdtEndPr>
              <w:sdtContent>
                <w:tc>
                  <w:tcPr>
                    <w:tcW w:w="2250" w:type="pct"/>
                  </w:tcPr>
                  <w:p w14:paraId="0B9ECD52" w14:textId="76BD7BC3" w:rsidR="00E40B27" w:rsidRPr="00A877AE" w:rsidRDefault="00253DC9">
                    <w:pPr>
                      <w:jc w:val="both"/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Verdana" w:hAnsi="Verdana" w:cs="Arial"/>
                        <w:sz w:val="18"/>
                        <w:szCs w:val="18"/>
                        <w:lang w:val="es-CL"/>
                      </w:rPr>
                    </w:pPr>
                    <w:r w:rsidRPr="00A877AE">
                      <w:rPr>
                        <w:rFonts w:ascii="Verdana" w:hAnsi="Verdana"/>
                        <w:sz w:val="18"/>
                        <w:szCs w:val="18"/>
                      </w:rPr>
                      <w:t>20 de agosto de 2026</w:t>
                    </w:r>
                  </w:p>
                </w:tc>
              </w:sdtContent>
            </w:sdt>
          </w:sdtContent>
        </w:sdt>
      </w:tr>
      <w:tr w:rsidR="00BA707F" w:rsidRPr="002D3F00" w14:paraId="451D1915" w14:textId="77777777" w:rsidTr="00111720">
        <w:trPr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0" w:type="pct"/>
            <w:shd w:val="clear" w:color="auto" w:fill="0070C0"/>
          </w:tcPr>
          <w:p w14:paraId="1EB31C8F" w14:textId="77777777" w:rsidR="00BA707F" w:rsidRPr="00111720" w:rsidRDefault="00BA707F">
            <w:pPr>
              <w:jc w:val="both"/>
              <w:rPr>
                <w:rFonts w:ascii="Verdana" w:hAnsi="Verdana" w:cs="Arial"/>
                <w:color w:val="FFFFFF" w:themeColor="background1"/>
                <w:sz w:val="18"/>
                <w:szCs w:val="18"/>
                <w:lang w:val="es-CL"/>
              </w:rPr>
            </w:pPr>
            <w:r w:rsidRPr="00111720">
              <w:rPr>
                <w:rFonts w:ascii="Verdana" w:hAnsi="Verdana" w:cs="Arial"/>
                <w:color w:val="FFFFFF" w:themeColor="background1"/>
                <w:sz w:val="18"/>
                <w:szCs w:val="18"/>
                <w:lang w:val="es-CL"/>
              </w:rPr>
              <w:t>Lugar de Entrega</w:t>
            </w:r>
          </w:p>
        </w:tc>
        <w:sdt>
          <w:sdtPr>
            <w:rPr>
              <w:rFonts w:ascii="Verdana" w:hAnsi="Verdana" w:cs="Arial"/>
              <w:sz w:val="18"/>
              <w:szCs w:val="18"/>
              <w:lang w:val="es-CL"/>
            </w:rPr>
            <w:id w:val="853158424"/>
            <w:placeholder>
              <w:docPart w:val="5E6C895C7CD3416A98051DEF2A3C00E9"/>
            </w:placeholder>
          </w:sdtPr>
          <w:sdtContent>
            <w:sdt>
              <w:sdtPr>
                <w:rPr>
                  <w:rFonts w:ascii="Verdana" w:hAnsi="Verdana" w:cs="Arial"/>
                  <w:sz w:val="18"/>
                  <w:szCs w:val="18"/>
                  <w:lang w:val="es-CL"/>
                </w:rPr>
                <w:id w:val="1730881691"/>
                <w:placeholder>
                  <w:docPart w:val="32052FECCE444EBF83C535DA934CAB8C"/>
                </w:placeholder>
              </w:sdtPr>
              <w:sdtEndPr>
                <w:rPr>
                  <w:lang w:val="es-ES"/>
                </w:rPr>
              </w:sdtEndPr>
              <w:sdtContent>
                <w:tc>
                  <w:tcPr>
                    <w:tcW w:w="2250" w:type="pct"/>
                  </w:tcPr>
                  <w:p w14:paraId="585B6421" w14:textId="75C0F871" w:rsidR="00BA707F" w:rsidRDefault="006E4113">
                    <w:pPr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Verdana" w:hAnsi="Verdana" w:cs="Arial"/>
                        <w:sz w:val="18"/>
                        <w:szCs w:val="18"/>
                        <w:lang w:val="es-CL"/>
                      </w:rPr>
                    </w:pPr>
                    <w:r>
                      <w:rPr>
                        <w:rFonts w:ascii="Verdana" w:hAnsi="Verdana" w:cs="Arial"/>
                        <w:sz w:val="18"/>
                        <w:szCs w:val="18"/>
                      </w:rPr>
                      <w:t>Bodega Puerto Seco JUNJI</w:t>
                    </w:r>
                  </w:p>
                </w:tc>
              </w:sdtContent>
            </w:sdt>
          </w:sdtContent>
        </w:sdt>
      </w:tr>
    </w:tbl>
    <w:p w14:paraId="10FBEE67" w14:textId="77777777" w:rsidR="00E40B27" w:rsidRDefault="00E40B27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</w:p>
    <w:p w14:paraId="2BF5924D" w14:textId="77777777" w:rsidR="00E40B27" w:rsidRPr="00694050" w:rsidRDefault="00E40B27" w:rsidP="00ED7FF1">
      <w:pPr>
        <w:numPr>
          <w:ilvl w:val="0"/>
          <w:numId w:val="14"/>
        </w:numPr>
        <w:ind w:left="567" w:hanging="567"/>
        <w:jc w:val="both"/>
        <w:rPr>
          <w:rFonts w:ascii="Verdana" w:hAnsi="Verdana" w:cs="Arial"/>
          <w:b/>
          <w:bCs/>
          <w:sz w:val="18"/>
          <w:szCs w:val="18"/>
          <w:lang w:val="es-CL"/>
        </w:rPr>
      </w:pPr>
      <w:r w:rsidRPr="00694050">
        <w:rPr>
          <w:rFonts w:ascii="Verdana" w:hAnsi="Verdana" w:cs="Arial"/>
          <w:b/>
          <w:bCs/>
          <w:sz w:val="18"/>
          <w:szCs w:val="18"/>
          <w:lang w:val="es-CL"/>
        </w:rPr>
        <w:t>FORMA DE PAGO</w:t>
      </w:r>
    </w:p>
    <w:p w14:paraId="06FA663F" w14:textId="77777777" w:rsidR="00E40B27" w:rsidRPr="00694050" w:rsidRDefault="00E40B27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</w:p>
    <w:p w14:paraId="4F31434C" w14:textId="77777777" w:rsidR="00E40B27" w:rsidRPr="00694050" w:rsidRDefault="00E40B27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  <w:r w:rsidRPr="00694050">
        <w:rPr>
          <w:rFonts w:ascii="Verdana" w:hAnsi="Verdana" w:cs="Arial"/>
          <w:sz w:val="18"/>
          <w:szCs w:val="18"/>
          <w:lang w:val="es-CL"/>
        </w:rPr>
        <w:t>Seleccione cómo se realizará el pago del producto o servicio. Este puede ser de una sola vez, en cuotas o según porcentaje de ejecución del servicio:</w:t>
      </w:r>
    </w:p>
    <w:p w14:paraId="2FEF8E3B" w14:textId="77777777" w:rsidR="00E40B27" w:rsidRPr="00694050" w:rsidRDefault="00E40B27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</w:p>
    <w:p w14:paraId="14303C30" w14:textId="5BF0D239" w:rsidR="00E40B27" w:rsidRPr="00694050" w:rsidRDefault="00E40B27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  <w:r w:rsidRPr="00694050">
        <w:rPr>
          <w:rFonts w:ascii="Verdana" w:hAnsi="Verdana" w:cs="Arial"/>
          <w:sz w:val="18"/>
          <w:szCs w:val="18"/>
          <w:lang w:val="es-CL"/>
        </w:rPr>
        <w:t>a.) 1 pago contra entrega total:</w:t>
      </w:r>
      <w:sdt>
        <w:sdtPr>
          <w:rPr>
            <w:rFonts w:ascii="Verdana" w:hAnsi="Verdana" w:cs="Arial"/>
            <w:sz w:val="18"/>
            <w:szCs w:val="18"/>
            <w:lang w:val="es-CL"/>
          </w:rPr>
          <w:id w:val="-64543414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51A47">
            <w:rPr>
              <w:rFonts w:ascii="MS Gothic" w:eastAsia="MS Gothic" w:hAnsi="MS Gothic" w:cs="Arial" w:hint="eastAsia"/>
              <w:sz w:val="18"/>
              <w:szCs w:val="18"/>
              <w:lang w:val="es-CL"/>
            </w:rPr>
            <w:t>☒</w:t>
          </w:r>
        </w:sdtContent>
      </w:sdt>
    </w:p>
    <w:p w14:paraId="1981AD3F" w14:textId="77777777" w:rsidR="00E40B27" w:rsidRPr="00694050" w:rsidRDefault="00E40B27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  <w:r w:rsidRPr="00694050">
        <w:rPr>
          <w:rFonts w:ascii="Verdana" w:hAnsi="Verdana" w:cs="Arial"/>
          <w:sz w:val="18"/>
          <w:szCs w:val="18"/>
          <w:lang w:val="es-CL"/>
        </w:rPr>
        <w:t>b.) Pagos mensuales en cuotas iguales:</w:t>
      </w:r>
      <w:sdt>
        <w:sdtPr>
          <w:rPr>
            <w:rFonts w:ascii="Verdana" w:hAnsi="Verdana" w:cs="Arial"/>
            <w:sz w:val="18"/>
            <w:szCs w:val="18"/>
            <w:lang w:val="es-CL"/>
          </w:rPr>
          <w:id w:val="16217216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94050">
            <w:rPr>
              <w:rFonts w:ascii="Segoe UI Symbol" w:eastAsia="MS Gothic" w:hAnsi="Segoe UI Symbol" w:cs="Segoe UI Symbol"/>
              <w:sz w:val="18"/>
              <w:szCs w:val="18"/>
              <w:lang w:val="es-CL"/>
            </w:rPr>
            <w:t>☐</w:t>
          </w:r>
        </w:sdtContent>
      </w:sdt>
    </w:p>
    <w:p w14:paraId="1EDFF905" w14:textId="77777777" w:rsidR="00E40B27" w:rsidRPr="00694050" w:rsidRDefault="00E40B27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  <w:r w:rsidRPr="00694050">
        <w:rPr>
          <w:rFonts w:ascii="Verdana" w:hAnsi="Verdana" w:cs="Arial"/>
          <w:sz w:val="18"/>
          <w:szCs w:val="18"/>
          <w:lang w:val="es-CL"/>
        </w:rPr>
        <w:t>c.) Pagos por ejecución del servicio:</w:t>
      </w:r>
      <w:sdt>
        <w:sdtPr>
          <w:rPr>
            <w:rFonts w:ascii="Verdana" w:hAnsi="Verdana" w:cs="Arial"/>
            <w:sz w:val="18"/>
            <w:szCs w:val="18"/>
            <w:lang w:val="es-CL"/>
          </w:rPr>
          <w:id w:val="-8245073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94050">
            <w:rPr>
              <w:rFonts w:ascii="Segoe UI Symbol" w:eastAsia="MS Gothic" w:hAnsi="Segoe UI Symbol" w:cs="Segoe UI Symbol"/>
              <w:sz w:val="18"/>
              <w:szCs w:val="18"/>
              <w:lang w:val="es-CL"/>
            </w:rPr>
            <w:t>☐</w:t>
          </w:r>
        </w:sdtContent>
      </w:sdt>
    </w:p>
    <w:p w14:paraId="1160F1F6" w14:textId="77777777" w:rsidR="00E40B27" w:rsidRPr="00694050" w:rsidRDefault="00E40B27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</w:p>
    <w:p w14:paraId="4F2F263C" w14:textId="77777777" w:rsidR="00E40B27" w:rsidRPr="00694050" w:rsidRDefault="00E40B27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  <w:r w:rsidRPr="00694050">
        <w:rPr>
          <w:rFonts w:ascii="Verdana" w:hAnsi="Verdana" w:cs="Arial"/>
          <w:sz w:val="18"/>
          <w:szCs w:val="18"/>
          <w:lang w:val="es-CL"/>
        </w:rPr>
        <w:t>En caso de haber seleccionado la opción b o c, defina el número de cuotas:</w:t>
      </w:r>
    </w:p>
    <w:p w14:paraId="5EDAAAA8" w14:textId="77777777" w:rsidR="00E40B27" w:rsidRPr="00694050" w:rsidRDefault="00E40B27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</w:p>
    <w:p w14:paraId="05D1C73A" w14:textId="77777777" w:rsidR="00E40B27" w:rsidRPr="00694050" w:rsidRDefault="00E40B27" w:rsidP="00E40B27">
      <w:pPr>
        <w:jc w:val="both"/>
        <w:rPr>
          <w:rFonts w:ascii="Verdana" w:hAnsi="Verdana" w:cs="Arial"/>
          <w:sz w:val="18"/>
          <w:szCs w:val="18"/>
          <w:lang w:val="es-CL"/>
        </w:rPr>
      </w:pPr>
      <w:r w:rsidRPr="00694050">
        <w:rPr>
          <w:rFonts w:ascii="Verdana" w:hAnsi="Verdana" w:cs="Arial"/>
          <w:sz w:val="18"/>
          <w:szCs w:val="18"/>
          <w:lang w:val="es-CL"/>
        </w:rPr>
        <w:t xml:space="preserve">Número de cuotas o pagos: </w:t>
      </w:r>
      <w:sdt>
        <w:sdtPr>
          <w:rPr>
            <w:rFonts w:ascii="Verdana" w:hAnsi="Verdana" w:cs="Arial"/>
            <w:sz w:val="18"/>
            <w:szCs w:val="18"/>
            <w:lang w:val="es-CL"/>
          </w:rPr>
          <w:id w:val="1203434561"/>
          <w:placeholder>
            <w:docPart w:val="FFCC57D352C44286A9DE29C0475F7A76"/>
          </w:placeholder>
          <w:showingPlcHdr/>
        </w:sdtPr>
        <w:sdtContent>
          <w:r w:rsidRPr="00694050">
            <w:rPr>
              <w:rStyle w:val="Textodelmarcadordeposicin"/>
              <w:rFonts w:ascii="Verdana" w:eastAsia="Calibri" w:hAnsi="Verdana"/>
              <w:sz w:val="18"/>
              <w:szCs w:val="18"/>
            </w:rPr>
            <w:t>Haga clic o pulse aquí para escribir texto.</w:t>
          </w:r>
        </w:sdtContent>
      </w:sdt>
    </w:p>
    <w:p w14:paraId="5C4C251F" w14:textId="77777777" w:rsidR="00E40B27" w:rsidRDefault="00E40B27" w:rsidP="00E40B27">
      <w:pPr>
        <w:jc w:val="both"/>
        <w:rPr>
          <w:rFonts w:eastAsia="Calibri"/>
          <w:bCs/>
          <w:lang w:val="es-CL"/>
        </w:rPr>
      </w:pPr>
    </w:p>
    <w:p w14:paraId="1A3AE946" w14:textId="40BDC3E7" w:rsidR="00DA7748" w:rsidRPr="00694050" w:rsidRDefault="00DA7748" w:rsidP="00E03377">
      <w:pPr>
        <w:rPr>
          <w:rFonts w:ascii="Verdana" w:hAnsi="Verdana" w:cs="Arial"/>
          <w:b/>
          <w:sz w:val="18"/>
          <w:szCs w:val="18"/>
          <w:lang w:val="es-CL"/>
        </w:rPr>
      </w:pPr>
      <w:r w:rsidRPr="00694050">
        <w:rPr>
          <w:rFonts w:ascii="Verdana" w:hAnsi="Verdana" w:cs="Arial"/>
          <w:b/>
          <w:sz w:val="18"/>
          <w:szCs w:val="18"/>
          <w:lang w:val="es-CL"/>
        </w:rPr>
        <w:t>MULTAS DERIVADAS DEL INCUMPLIMIENTO DEL SERVICIO CONTRATADO</w:t>
      </w:r>
    </w:p>
    <w:p w14:paraId="6113E2B7" w14:textId="77777777" w:rsidR="00DA7748" w:rsidRPr="00694050" w:rsidRDefault="00DA7748" w:rsidP="00DA7748">
      <w:pPr>
        <w:jc w:val="both"/>
        <w:rPr>
          <w:rFonts w:ascii="Verdana" w:hAnsi="Verdana" w:cs="Arial"/>
          <w:b/>
          <w:sz w:val="18"/>
          <w:szCs w:val="18"/>
          <w:lang w:val="es-CL"/>
        </w:rPr>
      </w:pPr>
    </w:p>
    <w:p w14:paraId="52ED80D6" w14:textId="77777777" w:rsidR="00DA7748" w:rsidRPr="00694050" w:rsidRDefault="00DA7748" w:rsidP="00DA7748">
      <w:pPr>
        <w:jc w:val="both"/>
        <w:rPr>
          <w:rFonts w:ascii="Verdana" w:hAnsi="Verdana" w:cs="Arial"/>
          <w:bCs/>
          <w:sz w:val="18"/>
          <w:szCs w:val="18"/>
          <w:lang w:val="es-CL"/>
        </w:rPr>
      </w:pPr>
      <w:r w:rsidRPr="00694050">
        <w:rPr>
          <w:rFonts w:ascii="Verdana" w:hAnsi="Verdana" w:cs="Arial"/>
          <w:bCs/>
          <w:sz w:val="18"/>
          <w:szCs w:val="18"/>
          <w:lang w:val="es-CL"/>
        </w:rPr>
        <w:t>Detalla aquellos aspectos del bien o servicio que serán susceptibles de aplicación de multas en caso de incumplimientos. Estos deben encontrarse relacionados tanto con la oportunidad de la entrega (atrasos) y la calidad del bien o servicio detallado en las especificaciones técnicas.</w:t>
      </w:r>
    </w:p>
    <w:p w14:paraId="7C748355" w14:textId="77777777" w:rsidR="00DA7748" w:rsidRPr="00694050" w:rsidRDefault="00DA7748" w:rsidP="00DA7748">
      <w:pPr>
        <w:jc w:val="both"/>
        <w:rPr>
          <w:rFonts w:ascii="Verdana" w:hAnsi="Verdana" w:cs="Arial"/>
          <w:b/>
          <w:sz w:val="18"/>
          <w:szCs w:val="18"/>
          <w:lang w:val="es-CL"/>
        </w:rPr>
      </w:pPr>
    </w:p>
    <w:p w14:paraId="1CDF3BCF" w14:textId="77777777" w:rsidR="00DA7748" w:rsidRPr="00694050" w:rsidRDefault="00DA7748" w:rsidP="00DA7748">
      <w:pPr>
        <w:jc w:val="both"/>
        <w:rPr>
          <w:rFonts w:ascii="Verdana" w:hAnsi="Verdana" w:cs="Arial"/>
          <w:b/>
          <w:sz w:val="18"/>
          <w:szCs w:val="18"/>
          <w:lang w:val="es-CL"/>
        </w:rPr>
      </w:pPr>
      <w:r w:rsidRPr="00694050">
        <w:rPr>
          <w:rFonts w:ascii="Verdana" w:hAnsi="Verdana" w:cs="Arial"/>
          <w:b/>
          <w:sz w:val="18"/>
          <w:szCs w:val="18"/>
          <w:lang w:val="es-CL"/>
        </w:rPr>
        <w:t>Por ejemplo:</w:t>
      </w:r>
    </w:p>
    <w:p w14:paraId="3B062547" w14:textId="77777777" w:rsidR="00DA7748" w:rsidRPr="00694050" w:rsidRDefault="00DA7748" w:rsidP="00DA7748">
      <w:pPr>
        <w:jc w:val="both"/>
        <w:rPr>
          <w:rFonts w:ascii="Verdana" w:hAnsi="Verdana" w:cs="Arial"/>
          <w:b/>
          <w:sz w:val="18"/>
          <w:szCs w:val="18"/>
          <w:lang w:val="es-CL"/>
        </w:rPr>
      </w:pPr>
    </w:p>
    <w:p w14:paraId="75D0EDA8" w14:textId="77777777" w:rsidR="00DA7748" w:rsidRPr="00694050" w:rsidRDefault="00DA7748" w:rsidP="00ED7FF1">
      <w:pPr>
        <w:numPr>
          <w:ilvl w:val="0"/>
          <w:numId w:val="12"/>
        </w:numPr>
        <w:jc w:val="both"/>
        <w:rPr>
          <w:rFonts w:ascii="Verdana" w:hAnsi="Verdana" w:cs="Arial"/>
          <w:b/>
          <w:sz w:val="18"/>
          <w:szCs w:val="18"/>
          <w:lang w:val="es-CL"/>
        </w:rPr>
      </w:pPr>
      <w:r w:rsidRPr="00694050">
        <w:rPr>
          <w:rFonts w:ascii="Verdana" w:hAnsi="Verdana" w:cs="Arial"/>
          <w:b/>
          <w:sz w:val="18"/>
          <w:szCs w:val="18"/>
          <w:lang w:val="es-CL"/>
        </w:rPr>
        <w:t>Atrasos en la entrega</w:t>
      </w:r>
      <w:r>
        <w:rPr>
          <w:rFonts w:ascii="Verdana" w:hAnsi="Verdana" w:cs="Arial"/>
          <w:b/>
          <w:sz w:val="18"/>
          <w:szCs w:val="18"/>
          <w:lang w:val="es-CL"/>
        </w:rPr>
        <w:t xml:space="preserve"> (señalar plazo máximo)</w:t>
      </w:r>
      <w:r w:rsidRPr="00694050">
        <w:rPr>
          <w:rFonts w:ascii="Verdana" w:hAnsi="Verdana" w:cs="Arial"/>
          <w:b/>
          <w:sz w:val="18"/>
          <w:szCs w:val="18"/>
          <w:lang w:val="es-CL"/>
        </w:rPr>
        <w:t>.</w:t>
      </w:r>
    </w:p>
    <w:p w14:paraId="6B3A3034" w14:textId="77777777" w:rsidR="00DA7748" w:rsidRPr="00694050" w:rsidRDefault="00DA7748" w:rsidP="00ED7FF1">
      <w:pPr>
        <w:numPr>
          <w:ilvl w:val="0"/>
          <w:numId w:val="12"/>
        </w:numPr>
        <w:jc w:val="both"/>
        <w:rPr>
          <w:rFonts w:ascii="Verdana" w:hAnsi="Verdana" w:cs="Arial"/>
          <w:b/>
          <w:sz w:val="18"/>
          <w:szCs w:val="18"/>
          <w:lang w:val="es-CL"/>
        </w:rPr>
      </w:pPr>
      <w:r w:rsidRPr="00694050">
        <w:rPr>
          <w:rFonts w:ascii="Verdana" w:hAnsi="Verdana" w:cs="Arial"/>
          <w:b/>
          <w:sz w:val="18"/>
          <w:szCs w:val="18"/>
          <w:lang w:val="es-CL"/>
        </w:rPr>
        <w:t>Calidad del producto o servicio.</w:t>
      </w:r>
    </w:p>
    <w:p w14:paraId="32582391" w14:textId="570D98F3" w:rsidR="00DA7748" w:rsidRPr="00694050" w:rsidRDefault="00DA7748" w:rsidP="00ED7FF1">
      <w:pPr>
        <w:numPr>
          <w:ilvl w:val="0"/>
          <w:numId w:val="12"/>
        </w:numPr>
        <w:jc w:val="both"/>
        <w:rPr>
          <w:rFonts w:ascii="Verdana" w:hAnsi="Verdana" w:cs="Arial"/>
          <w:b/>
          <w:bCs/>
          <w:sz w:val="18"/>
          <w:szCs w:val="18"/>
        </w:rPr>
      </w:pPr>
      <w:r w:rsidRPr="5EE4254F">
        <w:rPr>
          <w:rFonts w:ascii="Verdana" w:hAnsi="Verdana" w:cs="Arial"/>
          <w:b/>
          <w:bCs/>
          <w:sz w:val="18"/>
          <w:szCs w:val="18"/>
        </w:rPr>
        <w:t>Reposición de productos dañados (señalar plazo máximo).</w:t>
      </w:r>
    </w:p>
    <w:p w14:paraId="7A594212" w14:textId="77777777" w:rsidR="00DA7748" w:rsidRPr="00694050" w:rsidRDefault="00DA7748" w:rsidP="00DA7748">
      <w:pPr>
        <w:jc w:val="both"/>
        <w:rPr>
          <w:rFonts w:ascii="Verdana" w:hAnsi="Verdana" w:cs="Arial"/>
          <w:b/>
          <w:sz w:val="18"/>
          <w:szCs w:val="18"/>
          <w:lang w:val="es-C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7"/>
        <w:gridCol w:w="2973"/>
        <w:gridCol w:w="2491"/>
        <w:gridCol w:w="2491"/>
      </w:tblGrid>
      <w:tr w:rsidR="001179A1" w:rsidRPr="001179A1" w14:paraId="6AE49FBC" w14:textId="77777777" w:rsidTr="00C251DA">
        <w:tc>
          <w:tcPr>
            <w:tcW w:w="1007" w:type="pct"/>
            <w:shd w:val="clear" w:color="auto" w:fill="365F91" w:themeFill="accent1" w:themeFillShade="BF"/>
          </w:tcPr>
          <w:p w14:paraId="4D48A8EB" w14:textId="77777777" w:rsidR="00DA7748" w:rsidRPr="001179A1" w:rsidRDefault="00DA7748">
            <w:pPr>
              <w:jc w:val="center"/>
              <w:rPr>
                <w:rFonts w:ascii="Verdana" w:hAnsi="Verdana" w:cs="Arial"/>
                <w:b/>
                <w:color w:val="FFFFFF" w:themeColor="background1"/>
                <w:sz w:val="18"/>
                <w:szCs w:val="18"/>
                <w:lang w:val="es-CL"/>
              </w:rPr>
            </w:pPr>
            <w:r w:rsidRPr="001179A1">
              <w:rPr>
                <w:rFonts w:ascii="Verdana" w:hAnsi="Verdana" w:cs="Arial"/>
                <w:b/>
                <w:color w:val="FFFFFF" w:themeColor="background1"/>
                <w:sz w:val="18"/>
                <w:szCs w:val="18"/>
                <w:lang w:val="es-CL"/>
              </w:rPr>
              <w:t>Tipo de Multa</w:t>
            </w:r>
          </w:p>
        </w:tc>
        <w:tc>
          <w:tcPr>
            <w:tcW w:w="1492" w:type="pct"/>
            <w:shd w:val="clear" w:color="auto" w:fill="365F91" w:themeFill="accent1" w:themeFillShade="BF"/>
          </w:tcPr>
          <w:p w14:paraId="77852D4A" w14:textId="77777777" w:rsidR="00DA7748" w:rsidRPr="001179A1" w:rsidRDefault="00DA7748">
            <w:pPr>
              <w:jc w:val="center"/>
              <w:rPr>
                <w:rFonts w:ascii="Verdana" w:hAnsi="Verdana" w:cs="Arial"/>
                <w:b/>
                <w:color w:val="FFFFFF" w:themeColor="background1"/>
                <w:sz w:val="18"/>
                <w:szCs w:val="18"/>
                <w:lang w:val="es-CL"/>
              </w:rPr>
            </w:pPr>
            <w:r w:rsidRPr="001179A1">
              <w:rPr>
                <w:rFonts w:ascii="Verdana" w:hAnsi="Verdana" w:cs="Arial"/>
                <w:b/>
                <w:color w:val="FFFFFF" w:themeColor="background1"/>
                <w:sz w:val="18"/>
                <w:szCs w:val="18"/>
                <w:lang w:val="es-CL"/>
              </w:rPr>
              <w:t>Descripción del incumplimiento</w:t>
            </w:r>
          </w:p>
        </w:tc>
        <w:tc>
          <w:tcPr>
            <w:tcW w:w="1250" w:type="pct"/>
            <w:shd w:val="clear" w:color="auto" w:fill="365F91" w:themeFill="accent1" w:themeFillShade="BF"/>
          </w:tcPr>
          <w:p w14:paraId="4B275BA1" w14:textId="77777777" w:rsidR="00DA7748" w:rsidRPr="001179A1" w:rsidRDefault="00DA7748">
            <w:pPr>
              <w:jc w:val="center"/>
              <w:rPr>
                <w:rFonts w:ascii="Verdana" w:hAnsi="Verdana" w:cs="Arial"/>
                <w:b/>
                <w:color w:val="FFFFFF" w:themeColor="background1"/>
                <w:sz w:val="18"/>
                <w:szCs w:val="18"/>
                <w:lang w:val="es-CL"/>
              </w:rPr>
            </w:pPr>
            <w:r w:rsidRPr="001179A1">
              <w:rPr>
                <w:rFonts w:ascii="Verdana" w:hAnsi="Verdana" w:cs="Arial"/>
                <w:b/>
                <w:color w:val="FFFFFF" w:themeColor="background1"/>
                <w:sz w:val="18"/>
                <w:szCs w:val="18"/>
                <w:lang w:val="es-CL"/>
              </w:rPr>
              <w:t>Porcentaje de cobro</w:t>
            </w:r>
          </w:p>
        </w:tc>
        <w:tc>
          <w:tcPr>
            <w:tcW w:w="1250" w:type="pct"/>
            <w:shd w:val="clear" w:color="auto" w:fill="365F91" w:themeFill="accent1" w:themeFillShade="BF"/>
          </w:tcPr>
          <w:p w14:paraId="3FF3111F" w14:textId="77777777" w:rsidR="00DA7748" w:rsidRPr="001179A1" w:rsidRDefault="00DA7748">
            <w:pPr>
              <w:jc w:val="center"/>
              <w:rPr>
                <w:rFonts w:ascii="Verdana" w:hAnsi="Verdana" w:cs="Arial"/>
                <w:b/>
                <w:color w:val="FFFFFF" w:themeColor="background1"/>
                <w:sz w:val="18"/>
                <w:szCs w:val="18"/>
                <w:lang w:val="es-CL"/>
              </w:rPr>
            </w:pPr>
            <w:r w:rsidRPr="001179A1">
              <w:rPr>
                <w:rFonts w:ascii="Verdana" w:hAnsi="Verdana" w:cs="Arial"/>
                <w:b/>
                <w:color w:val="FFFFFF" w:themeColor="background1"/>
                <w:sz w:val="18"/>
                <w:szCs w:val="18"/>
                <w:lang w:val="es-CL"/>
              </w:rPr>
              <w:t>Fórmula de cálculo de la multa</w:t>
            </w:r>
          </w:p>
        </w:tc>
      </w:tr>
      <w:tr w:rsidR="00DA7748" w:rsidRPr="00816CCA" w14:paraId="2E8191B7" w14:textId="77777777" w:rsidTr="00C251DA">
        <w:sdt>
          <w:sdtPr>
            <w:rPr>
              <w:rFonts w:ascii="Verdana" w:hAnsi="Verdana" w:cs="Arial"/>
              <w:bCs/>
              <w:sz w:val="18"/>
              <w:szCs w:val="18"/>
              <w:lang w:val="es-CL"/>
            </w:rPr>
            <w:id w:val="351929460"/>
            <w:placeholder>
              <w:docPart w:val="28A1FD8A74F749DABE6AA5F603B3B957"/>
            </w:placeholder>
            <w:dropDownList>
              <w:listItem w:value="Elija un elemento."/>
              <w:listItem w:displayText="Atraso en la entrega" w:value="Atraso en la entrega"/>
              <w:listItem w:displayText="Calidad del bien o servicio defectuoso o inferior al ofertado" w:value="Calidad del bien o servicio defectuoso o inferior al ofertado"/>
            </w:dropDownList>
          </w:sdtPr>
          <w:sdtContent>
            <w:tc>
              <w:tcPr>
                <w:tcW w:w="1007" w:type="pct"/>
              </w:tcPr>
              <w:p w14:paraId="5FD0E874" w14:textId="5F7C5C72" w:rsidR="00DA7748" w:rsidRPr="00816CCA" w:rsidRDefault="00A940C5">
                <w:pPr>
                  <w:jc w:val="both"/>
                  <w:rPr>
                    <w:rFonts w:ascii="Verdana" w:hAnsi="Verdana" w:cs="Arial"/>
                    <w:bCs/>
                    <w:sz w:val="18"/>
                    <w:szCs w:val="18"/>
                    <w:lang w:val="es-CL"/>
                  </w:rPr>
                </w:pPr>
                <w:r w:rsidRPr="00816CCA">
                  <w:rPr>
                    <w:rFonts w:ascii="Verdana" w:hAnsi="Verdana" w:cs="Arial"/>
                    <w:bCs/>
                    <w:sz w:val="18"/>
                    <w:szCs w:val="18"/>
                    <w:lang w:val="es-CL"/>
                  </w:rPr>
                  <w:t>Atraso en la entrega</w:t>
                </w:r>
              </w:p>
            </w:tc>
          </w:sdtContent>
        </w:sdt>
        <w:sdt>
          <w:sdtPr>
            <w:rPr>
              <w:rFonts w:ascii="Verdana" w:hAnsi="Verdana" w:cs="Arial"/>
              <w:bCs/>
              <w:sz w:val="18"/>
              <w:szCs w:val="18"/>
              <w:lang w:val="es-CL"/>
            </w:rPr>
            <w:id w:val="626196253"/>
            <w:placeholder>
              <w:docPart w:val="3DC15572092C4F599877A3EC41485154"/>
            </w:placeholder>
          </w:sdtPr>
          <w:sdtContent>
            <w:sdt>
              <w:sdtPr>
                <w:rPr>
                  <w:rFonts w:ascii="Verdana" w:hAnsi="Verdana" w:cs="Arial"/>
                  <w:bCs/>
                  <w:sz w:val="18"/>
                  <w:szCs w:val="18"/>
                  <w:lang w:val="es-CL"/>
                </w:rPr>
                <w:id w:val="1071777255"/>
                <w:placeholder>
                  <w:docPart w:val="A4B2080557234E7787F33DB36544D5EB"/>
                </w:placeholder>
              </w:sdtPr>
              <w:sdtContent>
                <w:tc>
                  <w:tcPr>
                    <w:tcW w:w="1492" w:type="pct"/>
                  </w:tcPr>
                  <w:p w14:paraId="6C729F67" w14:textId="5E332074" w:rsidR="00DA7748" w:rsidRPr="00816CCA" w:rsidRDefault="0070161C">
                    <w:pPr>
                      <w:jc w:val="both"/>
                      <w:rPr>
                        <w:rFonts w:ascii="Verdana" w:hAnsi="Verdana" w:cs="Arial"/>
                        <w:bCs/>
                        <w:sz w:val="18"/>
                        <w:szCs w:val="18"/>
                        <w:lang w:val="es-CL"/>
                      </w:rPr>
                    </w:pPr>
                    <w:r w:rsidRPr="00816CCA">
                      <w:rPr>
                        <w:rFonts w:ascii="Verdana" w:hAnsi="Verdana" w:cs="Arial"/>
                        <w:bCs/>
                        <w:sz w:val="18"/>
                        <w:szCs w:val="18"/>
                        <w:lang w:val="es-CL"/>
                      </w:rPr>
                      <w:t>Incumplimiento del plazo de entrega estipulado</w:t>
                    </w:r>
                  </w:p>
                </w:tc>
              </w:sdtContent>
            </w:sdt>
          </w:sdtContent>
        </w:sdt>
        <w:sdt>
          <w:sdtPr>
            <w:rPr>
              <w:rFonts w:ascii="Verdana" w:hAnsi="Verdana" w:cs="Arial"/>
              <w:bCs/>
              <w:sz w:val="18"/>
              <w:szCs w:val="18"/>
              <w:lang w:val="es-CL"/>
            </w:rPr>
            <w:id w:val="1602375889"/>
            <w:placeholder>
              <w:docPart w:val="3DC15572092C4F599877A3EC41485154"/>
            </w:placeholder>
          </w:sdtPr>
          <w:sdtContent>
            <w:sdt>
              <w:sdtPr>
                <w:rPr>
                  <w:rFonts w:ascii="Verdana" w:hAnsi="Verdana" w:cs="Arial"/>
                  <w:bCs/>
                  <w:sz w:val="18"/>
                  <w:szCs w:val="18"/>
                  <w:lang w:val="es-CL"/>
                </w:rPr>
                <w:id w:val="-1737776048"/>
                <w:placeholder>
                  <w:docPart w:val="99990C500EAB41C38934320DABECBAC9"/>
                </w:placeholder>
              </w:sdtPr>
              <w:sdtContent>
                <w:tc>
                  <w:tcPr>
                    <w:tcW w:w="1250" w:type="pct"/>
                  </w:tcPr>
                  <w:p w14:paraId="045A1687" w14:textId="6C45A572" w:rsidR="00DA7748" w:rsidRPr="00816CCA" w:rsidRDefault="0014296F">
                    <w:pPr>
                      <w:jc w:val="both"/>
                      <w:rPr>
                        <w:rFonts w:ascii="Verdana" w:hAnsi="Verdana" w:cs="Arial"/>
                        <w:bCs/>
                        <w:sz w:val="18"/>
                        <w:szCs w:val="18"/>
                        <w:lang w:val="es-CL"/>
                      </w:rPr>
                    </w:pPr>
                    <w:r w:rsidRPr="00816CCA">
                      <w:rPr>
                        <w:rFonts w:ascii="Verdana" w:hAnsi="Verdana" w:cs="Arial"/>
                        <w:bCs/>
                        <w:sz w:val="18"/>
                        <w:szCs w:val="18"/>
                        <w:lang w:val="es-CL"/>
                      </w:rPr>
                      <w:t>5% x días corrido de atraso</w:t>
                    </w:r>
                  </w:p>
                </w:tc>
              </w:sdtContent>
            </w:sdt>
          </w:sdtContent>
        </w:sdt>
        <w:sdt>
          <w:sdtPr>
            <w:rPr>
              <w:rFonts w:ascii="Verdana" w:hAnsi="Verdana" w:cs="Arial"/>
              <w:bCs/>
              <w:sz w:val="18"/>
              <w:szCs w:val="18"/>
              <w:lang w:val="es-CL"/>
            </w:rPr>
            <w:id w:val="-1208869009"/>
            <w:placeholder>
              <w:docPart w:val="3DC15572092C4F599877A3EC41485154"/>
            </w:placeholder>
          </w:sdtPr>
          <w:sdtContent>
            <w:sdt>
              <w:sdtPr>
                <w:rPr>
                  <w:rFonts w:ascii="Verdana" w:hAnsi="Verdana" w:cs="Arial"/>
                  <w:bCs/>
                  <w:sz w:val="18"/>
                  <w:szCs w:val="18"/>
                  <w:lang w:val="es-CL"/>
                </w:rPr>
                <w:id w:val="-713811190"/>
                <w:placeholder>
                  <w:docPart w:val="57BA53078C3F4345A49E4824372B23DE"/>
                </w:placeholder>
              </w:sdtPr>
              <w:sdtContent>
                <w:tc>
                  <w:tcPr>
                    <w:tcW w:w="1250" w:type="pct"/>
                  </w:tcPr>
                  <w:p w14:paraId="0F1EDFEF" w14:textId="52F535F3" w:rsidR="00DA7748" w:rsidRPr="00816CCA" w:rsidRDefault="00771957">
                    <w:pPr>
                      <w:jc w:val="both"/>
                      <w:rPr>
                        <w:rFonts w:ascii="Verdana" w:hAnsi="Verdana" w:cs="Arial"/>
                        <w:bCs/>
                        <w:sz w:val="18"/>
                        <w:szCs w:val="18"/>
                        <w:lang w:val="es-CL"/>
                      </w:rPr>
                    </w:pPr>
                    <w:r w:rsidRPr="00816CCA">
                      <w:rPr>
                        <w:rFonts w:ascii="Verdana" w:hAnsi="Verdana" w:cs="Arial"/>
                        <w:bCs/>
                        <w:sz w:val="18"/>
                        <w:szCs w:val="18"/>
                        <w:lang w:val="es-CL"/>
                      </w:rPr>
                      <w:t>Monto neto de OC x 5%</w:t>
                    </w:r>
                  </w:p>
                </w:tc>
              </w:sdtContent>
            </w:sdt>
          </w:sdtContent>
        </w:sdt>
      </w:tr>
      <w:tr w:rsidR="00DA7748" w:rsidRPr="00816CCA" w14:paraId="5D7F1749" w14:textId="77777777" w:rsidTr="00C251DA">
        <w:sdt>
          <w:sdtPr>
            <w:rPr>
              <w:rFonts w:ascii="Verdana" w:hAnsi="Verdana" w:cs="Arial"/>
              <w:bCs/>
              <w:sz w:val="18"/>
              <w:szCs w:val="18"/>
              <w:lang w:val="es-CL"/>
            </w:rPr>
            <w:id w:val="755938711"/>
            <w:placeholder>
              <w:docPart w:val="B40F77A7A981450BBE95179561193AB9"/>
            </w:placeholder>
            <w:dropDownList>
              <w:listItem w:value="Elija un elemento."/>
              <w:listItem w:displayText="Atraso en la entrega" w:value="Atraso en la entrega"/>
              <w:listItem w:displayText="Calidad del bien o servicio defectuoso o inferior al ofertado" w:value="Calidad del bien o servicio defectuoso o inferior al ofertado"/>
            </w:dropDownList>
          </w:sdtPr>
          <w:sdtContent>
            <w:tc>
              <w:tcPr>
                <w:tcW w:w="1007" w:type="pct"/>
              </w:tcPr>
              <w:p w14:paraId="3BBFF4AB" w14:textId="7A31616C" w:rsidR="00DA7748" w:rsidRPr="00816CCA" w:rsidRDefault="00F13ECE">
                <w:pPr>
                  <w:jc w:val="both"/>
                  <w:rPr>
                    <w:rFonts w:ascii="Verdana" w:hAnsi="Verdana" w:cs="Arial"/>
                    <w:bCs/>
                    <w:sz w:val="18"/>
                    <w:szCs w:val="18"/>
                    <w:lang w:val="es-CL"/>
                  </w:rPr>
                </w:pPr>
                <w:r w:rsidRPr="00816CCA">
                  <w:rPr>
                    <w:rFonts w:ascii="Verdana" w:hAnsi="Verdana" w:cs="Arial"/>
                    <w:bCs/>
                    <w:sz w:val="18"/>
                    <w:szCs w:val="18"/>
                    <w:lang w:val="es-CL"/>
                  </w:rPr>
                  <w:t>Calidad del bien o servicio defectuoso o inferior al ofertado</w:t>
                </w:r>
              </w:p>
            </w:tc>
          </w:sdtContent>
        </w:sdt>
        <w:sdt>
          <w:sdtPr>
            <w:rPr>
              <w:rFonts w:ascii="Verdana" w:hAnsi="Verdana" w:cs="Arial"/>
              <w:bCs/>
              <w:sz w:val="18"/>
              <w:szCs w:val="18"/>
              <w:lang w:val="es-CL"/>
            </w:rPr>
            <w:id w:val="-1130467281"/>
            <w:placeholder>
              <w:docPart w:val="3DC15572092C4F599877A3EC41485154"/>
            </w:placeholder>
          </w:sdtPr>
          <w:sdtContent>
            <w:sdt>
              <w:sdtPr>
                <w:rPr>
                  <w:rFonts w:ascii="Verdana" w:hAnsi="Verdana" w:cs="Arial"/>
                  <w:bCs/>
                  <w:sz w:val="18"/>
                  <w:szCs w:val="18"/>
                  <w:lang w:val="es-CL"/>
                </w:rPr>
                <w:id w:val="-1662850450"/>
                <w:placeholder>
                  <w:docPart w:val="6C59C377E0D34A0B8AEE3D8CCAD48596"/>
                </w:placeholder>
              </w:sdtPr>
              <w:sdtContent>
                <w:tc>
                  <w:tcPr>
                    <w:tcW w:w="1492" w:type="pct"/>
                  </w:tcPr>
                  <w:p w14:paraId="4E1A2022" w14:textId="75AC5D55" w:rsidR="00DA7748" w:rsidRPr="00816CCA" w:rsidRDefault="007750D4">
                    <w:pPr>
                      <w:jc w:val="both"/>
                      <w:rPr>
                        <w:rFonts w:ascii="Verdana" w:hAnsi="Verdana" w:cs="Arial"/>
                        <w:bCs/>
                        <w:sz w:val="18"/>
                        <w:szCs w:val="18"/>
                        <w:lang w:val="es-CL"/>
                      </w:rPr>
                    </w:pPr>
                    <w:r w:rsidRPr="00816CCA">
                      <w:rPr>
                        <w:rFonts w:ascii="Verdana" w:hAnsi="Verdana" w:cs="Arial"/>
                        <w:bCs/>
                        <w:sz w:val="18"/>
                        <w:szCs w:val="18"/>
                        <w:lang w:val="es-CL"/>
                      </w:rPr>
                      <w:t xml:space="preserve">No cumplimiento por el plazo de garantía </w:t>
                    </w:r>
                  </w:p>
                </w:tc>
              </w:sdtContent>
            </w:sdt>
          </w:sdtContent>
        </w:sdt>
        <w:sdt>
          <w:sdtPr>
            <w:rPr>
              <w:rFonts w:ascii="Verdana" w:hAnsi="Verdana" w:cs="Arial"/>
              <w:bCs/>
              <w:sz w:val="18"/>
              <w:szCs w:val="18"/>
              <w:lang w:val="es-CL"/>
            </w:rPr>
            <w:id w:val="458851468"/>
            <w:placeholder>
              <w:docPart w:val="3DC15572092C4F599877A3EC41485154"/>
            </w:placeholder>
          </w:sdtPr>
          <w:sdtContent>
            <w:sdt>
              <w:sdtPr>
                <w:rPr>
                  <w:rFonts w:ascii="Verdana" w:hAnsi="Verdana" w:cs="Arial"/>
                  <w:bCs/>
                  <w:sz w:val="18"/>
                  <w:szCs w:val="18"/>
                  <w:lang w:val="es-CL"/>
                </w:rPr>
                <w:id w:val="-223605214"/>
                <w:placeholder>
                  <w:docPart w:val="2C8AC8C32D1C495A80CA2895EDB7BC18"/>
                </w:placeholder>
              </w:sdtPr>
              <w:sdtContent>
                <w:tc>
                  <w:tcPr>
                    <w:tcW w:w="1250" w:type="pct"/>
                  </w:tcPr>
                  <w:p w14:paraId="5B4F944A" w14:textId="3E22F6BA" w:rsidR="00DA7748" w:rsidRPr="00816CCA" w:rsidRDefault="00812D54">
                    <w:pPr>
                      <w:jc w:val="both"/>
                      <w:rPr>
                        <w:rFonts w:ascii="Verdana" w:hAnsi="Verdana" w:cs="Arial"/>
                        <w:bCs/>
                        <w:sz w:val="18"/>
                        <w:szCs w:val="18"/>
                        <w:lang w:val="es-CL"/>
                      </w:rPr>
                    </w:pPr>
                    <w:r w:rsidRPr="00816CCA">
                      <w:rPr>
                        <w:rFonts w:ascii="Verdana" w:hAnsi="Verdana" w:cs="Arial"/>
                        <w:bCs/>
                        <w:sz w:val="18"/>
                        <w:szCs w:val="18"/>
                        <w:lang w:val="es-CL"/>
                      </w:rPr>
                      <w:t xml:space="preserve">6% del monto neto del contrato por producto defectuoso </w:t>
                    </w:r>
                  </w:p>
                </w:tc>
              </w:sdtContent>
            </w:sdt>
          </w:sdtContent>
        </w:sdt>
        <w:sdt>
          <w:sdtPr>
            <w:rPr>
              <w:rFonts w:ascii="Verdana" w:hAnsi="Verdana" w:cs="Arial"/>
              <w:bCs/>
              <w:sz w:val="18"/>
              <w:szCs w:val="18"/>
              <w:lang w:val="es-CL"/>
            </w:rPr>
            <w:id w:val="1444189816"/>
            <w:placeholder>
              <w:docPart w:val="3DC15572092C4F599877A3EC41485154"/>
            </w:placeholder>
          </w:sdtPr>
          <w:sdtContent>
            <w:sdt>
              <w:sdtPr>
                <w:rPr>
                  <w:rFonts w:ascii="Verdana" w:hAnsi="Verdana" w:cs="Arial"/>
                  <w:bCs/>
                  <w:sz w:val="18"/>
                  <w:szCs w:val="18"/>
                  <w:lang w:val="es-CL"/>
                </w:rPr>
                <w:id w:val="935636825"/>
                <w:placeholder>
                  <w:docPart w:val="920B32827AFA444CA0195F4A12AA3B3A"/>
                </w:placeholder>
              </w:sdtPr>
              <w:sdtContent>
                <w:tc>
                  <w:tcPr>
                    <w:tcW w:w="1250" w:type="pct"/>
                  </w:tcPr>
                  <w:p w14:paraId="16F8AFDB" w14:textId="0E91AEE6" w:rsidR="00DA7748" w:rsidRPr="00816CCA" w:rsidRDefault="006F7CFE">
                    <w:pPr>
                      <w:jc w:val="both"/>
                      <w:rPr>
                        <w:rFonts w:ascii="Verdana" w:hAnsi="Verdana" w:cs="Arial"/>
                        <w:bCs/>
                        <w:sz w:val="18"/>
                        <w:szCs w:val="18"/>
                        <w:lang w:val="es-CL"/>
                      </w:rPr>
                    </w:pPr>
                    <w:r w:rsidRPr="00816CCA">
                      <w:rPr>
                        <w:rFonts w:ascii="Verdana" w:hAnsi="Verdana" w:cs="Arial"/>
                        <w:bCs/>
                        <w:sz w:val="18"/>
                        <w:szCs w:val="18"/>
                        <w:lang w:val="es-CL"/>
                      </w:rPr>
                      <w:t xml:space="preserve">6% del monto neto del contrato por producto defectuoso </w:t>
                    </w:r>
                  </w:p>
                </w:tc>
              </w:sdtContent>
            </w:sdt>
          </w:sdtContent>
        </w:sdt>
      </w:tr>
      <w:tr w:rsidR="00DA7748" w:rsidRPr="00816CCA" w14:paraId="7B119E29" w14:textId="77777777" w:rsidTr="00C251DA">
        <w:tc>
          <w:tcPr>
            <w:tcW w:w="1007" w:type="pct"/>
          </w:tcPr>
          <w:p w14:paraId="6FAD243B" w14:textId="77777777" w:rsidR="00DA7748" w:rsidRPr="00816CCA" w:rsidRDefault="00DA7748">
            <w:pPr>
              <w:jc w:val="both"/>
              <w:rPr>
                <w:rFonts w:ascii="Verdana" w:hAnsi="Verdana" w:cs="Arial"/>
                <w:bCs/>
                <w:sz w:val="18"/>
                <w:szCs w:val="18"/>
                <w:lang w:val="es-CL"/>
              </w:rPr>
            </w:pPr>
            <w:r w:rsidRPr="00816CCA">
              <w:rPr>
                <w:rFonts w:ascii="Verdana" w:hAnsi="Verdana" w:cs="Arial"/>
                <w:bCs/>
                <w:sz w:val="18"/>
                <w:szCs w:val="18"/>
                <w:lang w:val="es-CL"/>
              </w:rPr>
              <w:t>Otros</w:t>
            </w:r>
          </w:p>
        </w:tc>
        <w:sdt>
          <w:sdtPr>
            <w:rPr>
              <w:rFonts w:ascii="Verdana" w:hAnsi="Verdana" w:cs="Arial"/>
              <w:bCs/>
              <w:sz w:val="18"/>
              <w:szCs w:val="18"/>
              <w:lang w:val="es-CL"/>
            </w:rPr>
            <w:id w:val="-554926298"/>
            <w:placeholder>
              <w:docPart w:val="3DC15572092C4F599877A3EC41485154"/>
            </w:placeholder>
            <w:showingPlcHdr/>
          </w:sdtPr>
          <w:sdtContent>
            <w:tc>
              <w:tcPr>
                <w:tcW w:w="1492" w:type="pct"/>
              </w:tcPr>
              <w:p w14:paraId="6053EE08" w14:textId="77777777" w:rsidR="00DA7748" w:rsidRPr="00816CCA" w:rsidRDefault="00DA7748">
                <w:pPr>
                  <w:jc w:val="both"/>
                  <w:rPr>
                    <w:rFonts w:ascii="Verdana" w:hAnsi="Verdana" w:cs="Arial"/>
                    <w:bCs/>
                    <w:sz w:val="18"/>
                    <w:szCs w:val="18"/>
                    <w:lang w:val="es-CL"/>
                  </w:rPr>
                </w:pPr>
                <w:r w:rsidRPr="00816CCA">
                  <w:rPr>
                    <w:rStyle w:val="Textodelmarcadordeposicin"/>
                    <w:rFonts w:ascii="Verdana" w:eastAsia="Calibri" w:hAnsi="Verdana"/>
                    <w:sz w:val="18"/>
                    <w:szCs w:val="18"/>
                  </w:rPr>
                  <w:t>Haga clic o pulse aquí para escribir texto.</w:t>
                </w:r>
              </w:p>
            </w:tc>
          </w:sdtContent>
        </w:sdt>
        <w:sdt>
          <w:sdtPr>
            <w:rPr>
              <w:rFonts w:ascii="Verdana" w:hAnsi="Verdana" w:cs="Arial"/>
              <w:bCs/>
              <w:sz w:val="18"/>
              <w:szCs w:val="18"/>
              <w:lang w:val="es-CL"/>
            </w:rPr>
            <w:id w:val="552352395"/>
            <w:placeholder>
              <w:docPart w:val="3DC15572092C4F599877A3EC41485154"/>
            </w:placeholder>
            <w:showingPlcHdr/>
          </w:sdtPr>
          <w:sdtContent>
            <w:tc>
              <w:tcPr>
                <w:tcW w:w="1250" w:type="pct"/>
              </w:tcPr>
              <w:p w14:paraId="0EDF99D4" w14:textId="77777777" w:rsidR="00DA7748" w:rsidRPr="00816CCA" w:rsidRDefault="00DA7748">
                <w:pPr>
                  <w:jc w:val="both"/>
                  <w:rPr>
                    <w:rFonts w:ascii="Verdana" w:hAnsi="Verdana" w:cs="Arial"/>
                    <w:bCs/>
                    <w:sz w:val="18"/>
                    <w:szCs w:val="18"/>
                    <w:lang w:val="es-CL"/>
                  </w:rPr>
                </w:pPr>
                <w:r w:rsidRPr="00816CCA">
                  <w:rPr>
                    <w:rStyle w:val="Textodelmarcadordeposicin"/>
                    <w:rFonts w:ascii="Verdana" w:eastAsia="Calibri" w:hAnsi="Verdana"/>
                    <w:sz w:val="18"/>
                    <w:szCs w:val="18"/>
                  </w:rPr>
                  <w:t>Haga clic o pulse aquí para escribir texto.</w:t>
                </w:r>
              </w:p>
            </w:tc>
          </w:sdtContent>
        </w:sdt>
        <w:sdt>
          <w:sdtPr>
            <w:rPr>
              <w:rFonts w:ascii="Verdana" w:hAnsi="Verdana" w:cs="Arial"/>
              <w:bCs/>
              <w:sz w:val="18"/>
              <w:szCs w:val="18"/>
              <w:lang w:val="es-CL"/>
            </w:rPr>
            <w:id w:val="1261261800"/>
            <w:placeholder>
              <w:docPart w:val="3DC15572092C4F599877A3EC41485154"/>
            </w:placeholder>
            <w:showingPlcHdr/>
          </w:sdtPr>
          <w:sdtContent>
            <w:tc>
              <w:tcPr>
                <w:tcW w:w="1250" w:type="pct"/>
              </w:tcPr>
              <w:p w14:paraId="331D033A" w14:textId="77777777" w:rsidR="00DA7748" w:rsidRPr="00816CCA" w:rsidRDefault="00DA7748">
                <w:pPr>
                  <w:jc w:val="both"/>
                  <w:rPr>
                    <w:rFonts w:ascii="Verdana" w:hAnsi="Verdana" w:cs="Arial"/>
                    <w:bCs/>
                    <w:sz w:val="18"/>
                    <w:szCs w:val="18"/>
                    <w:lang w:val="es-CL"/>
                  </w:rPr>
                </w:pPr>
                <w:r w:rsidRPr="00816CCA">
                  <w:rPr>
                    <w:rStyle w:val="Textodelmarcadordeposicin"/>
                    <w:rFonts w:ascii="Verdana" w:eastAsia="Calibri" w:hAnsi="Verdana"/>
                    <w:sz w:val="18"/>
                    <w:szCs w:val="18"/>
                  </w:rPr>
                  <w:t>Haga clic o pulse aquí para escribir texto.</w:t>
                </w:r>
              </w:p>
            </w:tc>
          </w:sdtContent>
        </w:sdt>
      </w:tr>
    </w:tbl>
    <w:p w14:paraId="4B4C0348" w14:textId="77777777" w:rsidR="00DA7748" w:rsidRPr="00816CCA" w:rsidRDefault="00DA7748" w:rsidP="00DA7748">
      <w:pPr>
        <w:jc w:val="both"/>
        <w:rPr>
          <w:rFonts w:ascii="Verdana" w:hAnsi="Verdana" w:cs="Arial"/>
          <w:b/>
          <w:sz w:val="18"/>
          <w:szCs w:val="18"/>
          <w:lang w:val="es-CL"/>
        </w:rPr>
      </w:pPr>
    </w:p>
    <w:p w14:paraId="3E26C317" w14:textId="77777777" w:rsidR="00DA7748" w:rsidRPr="00816CCA" w:rsidRDefault="00DA7748" w:rsidP="00DA7748">
      <w:pPr>
        <w:jc w:val="both"/>
        <w:rPr>
          <w:rFonts w:ascii="Verdana" w:hAnsi="Verdana" w:cs="Arial"/>
          <w:b/>
          <w:sz w:val="18"/>
          <w:szCs w:val="18"/>
          <w:lang w:val="es-CL"/>
        </w:rPr>
      </w:pPr>
      <w:r w:rsidRPr="00816CCA">
        <w:rPr>
          <w:rFonts w:ascii="Verdana" w:hAnsi="Verdana" w:cs="Arial"/>
          <w:b/>
          <w:sz w:val="18"/>
          <w:szCs w:val="18"/>
          <w:lang w:val="es-CL"/>
        </w:rPr>
        <w:t>Señalar plazo máximo de cobro de multas(días).</w:t>
      </w:r>
    </w:p>
    <w:p w14:paraId="70170C57" w14:textId="77777777" w:rsidR="00DA7748" w:rsidRPr="00816CCA" w:rsidRDefault="00DA7748" w:rsidP="00DA7748">
      <w:pPr>
        <w:jc w:val="both"/>
        <w:rPr>
          <w:rFonts w:ascii="Verdana" w:hAnsi="Verdana" w:cs="Arial"/>
          <w:b/>
          <w:sz w:val="18"/>
          <w:szCs w:val="18"/>
          <w:lang w:val="es-CL"/>
        </w:rPr>
      </w:pPr>
    </w:p>
    <w:p w14:paraId="475A7664" w14:textId="77777777" w:rsidR="006A3666" w:rsidRPr="00816CCA" w:rsidRDefault="006A3666" w:rsidP="006A3666">
      <w:pPr>
        <w:tabs>
          <w:tab w:val="left" w:pos="2520"/>
        </w:tabs>
        <w:ind w:left="720" w:hanging="720"/>
        <w:jc w:val="both"/>
        <w:rPr>
          <w:rFonts w:ascii="Verdana" w:hAnsi="Verdana" w:cs="Arial"/>
          <w:b/>
          <w:sz w:val="18"/>
          <w:szCs w:val="18"/>
          <w:lang w:val="es-MX"/>
        </w:rPr>
      </w:pPr>
      <w:r w:rsidRPr="00816CCA">
        <w:rPr>
          <w:rFonts w:ascii="Verdana" w:hAnsi="Verdana" w:cs="Arial"/>
          <w:b/>
          <w:sz w:val="18"/>
          <w:szCs w:val="18"/>
          <w:lang w:val="es-MX"/>
        </w:rPr>
        <w:t>Señalar y detallar que será considerado incumplimiento grave para Término Anticipado</w:t>
      </w:r>
    </w:p>
    <w:p w14:paraId="747CA268" w14:textId="77777777" w:rsidR="006A3666" w:rsidRPr="00816CCA" w:rsidRDefault="006A3666" w:rsidP="006A3666">
      <w:pPr>
        <w:tabs>
          <w:tab w:val="left" w:pos="2520"/>
        </w:tabs>
        <w:ind w:left="720" w:hanging="720"/>
        <w:jc w:val="both"/>
        <w:rPr>
          <w:rFonts w:ascii="Verdana" w:hAnsi="Verdana" w:cs="Arial"/>
          <w:b/>
          <w:sz w:val="18"/>
          <w:szCs w:val="18"/>
          <w:lang w:val="es-MX"/>
        </w:rPr>
      </w:pPr>
    </w:p>
    <w:p w14:paraId="6C6F65F1" w14:textId="77777777" w:rsidR="006A3666" w:rsidRPr="00816CCA" w:rsidRDefault="006A3666" w:rsidP="006A3666">
      <w:pPr>
        <w:jc w:val="both"/>
        <w:rPr>
          <w:rFonts w:ascii="Verdana" w:hAnsi="Verdana" w:cs="Calibri"/>
          <w:color w:val="000000"/>
          <w:sz w:val="18"/>
          <w:szCs w:val="18"/>
        </w:rPr>
      </w:pPr>
      <w:r w:rsidRPr="00816CCA">
        <w:rPr>
          <w:rFonts w:ascii="Verdana" w:hAnsi="Verdana" w:cs="Calibri"/>
          <w:color w:val="000000"/>
          <w:sz w:val="18"/>
          <w:szCs w:val="18"/>
        </w:rPr>
        <w:t xml:space="preserve">Se considerará </w:t>
      </w:r>
      <w:r w:rsidRPr="00816CCA">
        <w:rPr>
          <w:rFonts w:ascii="Verdana" w:hAnsi="Verdana" w:cs="Calibri"/>
          <w:b/>
          <w:color w:val="000000"/>
          <w:sz w:val="18"/>
          <w:szCs w:val="18"/>
        </w:rPr>
        <w:t>incumplimiento grave:</w:t>
      </w:r>
    </w:p>
    <w:p w14:paraId="08A6B9A1" w14:textId="77777777" w:rsidR="006A3666" w:rsidRPr="00816CCA" w:rsidRDefault="006A3666" w:rsidP="006A3666">
      <w:pPr>
        <w:jc w:val="both"/>
        <w:rPr>
          <w:rFonts w:ascii="Verdana" w:hAnsi="Verdana" w:cs="Calibri"/>
          <w:color w:val="000000"/>
          <w:sz w:val="18"/>
          <w:szCs w:val="18"/>
        </w:rPr>
      </w:pPr>
    </w:p>
    <w:p w14:paraId="7F2BF854" w14:textId="77777777" w:rsidR="006A3666" w:rsidRPr="00816CCA" w:rsidRDefault="006A3666" w:rsidP="006A3666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  <w:color w:val="000000"/>
          <w:sz w:val="18"/>
          <w:szCs w:val="18"/>
        </w:rPr>
      </w:pPr>
      <w:r w:rsidRPr="00816CCA">
        <w:rPr>
          <w:rFonts w:ascii="Verdana" w:hAnsi="Verdana" w:cs="Calibri"/>
          <w:color w:val="000000"/>
          <w:sz w:val="18"/>
          <w:szCs w:val="18"/>
        </w:rPr>
        <w:t xml:space="preserve">Cuando supere los </w:t>
      </w:r>
      <w:sdt>
        <w:sdtPr>
          <w:rPr>
            <w:rFonts w:ascii="Verdana" w:hAnsi="Verdana" w:cs="Calibri"/>
            <w:color w:val="000000"/>
            <w:sz w:val="18"/>
            <w:szCs w:val="18"/>
          </w:rPr>
          <w:alias w:val="escriba los días máximos de atraso"/>
          <w:tag w:val="escriba los días máximos de atraso"/>
          <w:id w:val="292182496"/>
          <w:placeholder>
            <w:docPart w:val="8AFFA9A4C59C4AABB3CEEA5220902088"/>
          </w:placeholder>
          <w:showingPlcHdr/>
        </w:sdtPr>
        <w:sdtContent>
          <w:r w:rsidRPr="00816CCA">
            <w:rPr>
              <w:rStyle w:val="Textodelmarcadordeposicin"/>
            </w:rPr>
            <w:t>Haga clic o pulse aquí para escribir texto.</w:t>
          </w:r>
        </w:sdtContent>
      </w:sdt>
      <w:r w:rsidRPr="00816CCA">
        <w:rPr>
          <w:rFonts w:ascii="Verdana" w:hAnsi="Verdana" w:cs="Calibri"/>
          <w:color w:val="000000"/>
          <w:sz w:val="18"/>
          <w:szCs w:val="18"/>
        </w:rPr>
        <w:t xml:space="preserve"> días hábiles de atraso.</w:t>
      </w:r>
    </w:p>
    <w:p w14:paraId="54E29A1D" w14:textId="77777777" w:rsidR="006A3666" w:rsidRPr="00816CCA" w:rsidRDefault="006A3666" w:rsidP="006A3666">
      <w:pPr>
        <w:pStyle w:val="Prrafodelista"/>
        <w:numPr>
          <w:ilvl w:val="0"/>
          <w:numId w:val="42"/>
        </w:numPr>
        <w:jc w:val="both"/>
        <w:rPr>
          <w:rFonts w:ascii="Verdana" w:hAnsi="Verdana" w:cs="Calibri"/>
          <w:color w:val="000000"/>
          <w:sz w:val="18"/>
          <w:szCs w:val="18"/>
        </w:rPr>
      </w:pPr>
      <w:r w:rsidRPr="00816CCA">
        <w:rPr>
          <w:rFonts w:ascii="Verdana" w:hAnsi="Verdana" w:cs="Calibri"/>
          <w:color w:val="000000"/>
          <w:sz w:val="18"/>
          <w:szCs w:val="18"/>
        </w:rPr>
        <w:t xml:space="preserve">Otra causal </w:t>
      </w:r>
      <w:sdt>
        <w:sdtPr>
          <w:rPr>
            <w:rFonts w:ascii="Verdana" w:hAnsi="Verdana" w:cs="Calibri"/>
            <w:color w:val="000000"/>
            <w:sz w:val="18"/>
            <w:szCs w:val="18"/>
          </w:rPr>
          <w:id w:val="1043022017"/>
          <w:placeholder>
            <w:docPart w:val="8AFFA9A4C59C4AABB3CEEA5220902088"/>
          </w:placeholder>
          <w:showingPlcHdr/>
        </w:sdtPr>
        <w:sdtContent>
          <w:r w:rsidRPr="00816CCA">
            <w:rPr>
              <w:rStyle w:val="Textodelmarcadordeposicin"/>
            </w:rPr>
            <w:t>Haga clic o pulse aquí para escribir texto.</w:t>
          </w:r>
        </w:sdtContent>
      </w:sdt>
    </w:p>
    <w:p w14:paraId="2B74E8B0" w14:textId="77777777" w:rsidR="002A5DB8" w:rsidRDefault="002A5DB8" w:rsidP="00DA7748">
      <w:pPr>
        <w:jc w:val="both"/>
        <w:rPr>
          <w:rFonts w:ascii="Verdana" w:hAnsi="Verdana" w:cs="Arial"/>
          <w:b/>
          <w:sz w:val="18"/>
          <w:szCs w:val="18"/>
          <w:lang w:val="es-MX"/>
        </w:rPr>
      </w:pPr>
    </w:p>
    <w:p w14:paraId="352240AE" w14:textId="77777777" w:rsidR="00835211" w:rsidRPr="00A65057" w:rsidRDefault="00835211" w:rsidP="00ED7FF1">
      <w:pPr>
        <w:numPr>
          <w:ilvl w:val="0"/>
          <w:numId w:val="14"/>
        </w:numPr>
        <w:ind w:left="567" w:hanging="567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EVALUACIÓN DE LAS OFERTAS</w:t>
      </w:r>
    </w:p>
    <w:p w14:paraId="7E181153" w14:textId="77777777" w:rsidR="00835211" w:rsidRPr="00A65057" w:rsidRDefault="00835211" w:rsidP="00835211">
      <w:pPr>
        <w:pStyle w:val="Prrafodelista"/>
        <w:ind w:left="0"/>
        <w:mirrorIndents/>
        <w:jc w:val="both"/>
        <w:rPr>
          <w:rFonts w:ascii="Verdana" w:eastAsia="Cambria" w:hAnsi="Verdana" w:cstheme="minorHAnsi"/>
          <w:sz w:val="18"/>
          <w:szCs w:val="18"/>
        </w:rPr>
      </w:pPr>
    </w:p>
    <w:p w14:paraId="7C5D8D3E" w14:textId="77777777" w:rsidR="00835211" w:rsidRDefault="00835211" w:rsidP="00835211">
      <w:pPr>
        <w:pStyle w:val="Prrafodelista"/>
        <w:ind w:left="0"/>
        <w:mirrorIndents/>
        <w:jc w:val="both"/>
        <w:rPr>
          <w:rFonts w:ascii="Verdana" w:eastAsia="Cambria" w:hAnsi="Verdana" w:cstheme="minorHAnsi"/>
          <w:sz w:val="18"/>
          <w:szCs w:val="18"/>
        </w:rPr>
      </w:pPr>
      <w:r w:rsidRPr="00A65057">
        <w:rPr>
          <w:rFonts w:ascii="Verdana" w:eastAsia="Cambria" w:hAnsi="Verdana" w:cstheme="minorHAnsi"/>
          <w:sz w:val="18"/>
          <w:szCs w:val="18"/>
        </w:rPr>
        <w:t>La evaluación de la oferta se realizará en dos etapas</w:t>
      </w:r>
      <w:r>
        <w:rPr>
          <w:rFonts w:ascii="Verdana" w:eastAsia="Cambria" w:hAnsi="Verdana" w:cstheme="minorHAnsi"/>
          <w:sz w:val="18"/>
          <w:szCs w:val="18"/>
        </w:rPr>
        <w:t>:</w:t>
      </w:r>
      <w:r w:rsidRPr="00A65057">
        <w:rPr>
          <w:rFonts w:ascii="Verdana" w:eastAsia="Cambria" w:hAnsi="Verdana" w:cstheme="minorHAnsi"/>
          <w:sz w:val="18"/>
          <w:szCs w:val="18"/>
        </w:rPr>
        <w:t xml:space="preserve"> </w:t>
      </w:r>
    </w:p>
    <w:p w14:paraId="2C007989" w14:textId="77777777" w:rsidR="00835211" w:rsidRDefault="00835211" w:rsidP="00835211">
      <w:pPr>
        <w:pStyle w:val="Prrafodelista"/>
        <w:ind w:left="0"/>
        <w:mirrorIndents/>
        <w:jc w:val="both"/>
        <w:rPr>
          <w:rFonts w:ascii="Verdana" w:eastAsia="Cambria" w:hAnsi="Verdana" w:cstheme="minorHAnsi"/>
          <w:sz w:val="18"/>
          <w:szCs w:val="18"/>
        </w:rPr>
      </w:pPr>
    </w:p>
    <w:p w14:paraId="294359E8" w14:textId="77777777" w:rsidR="00835211" w:rsidRPr="00692C45" w:rsidRDefault="00835211" w:rsidP="00ED7FF1">
      <w:pPr>
        <w:pStyle w:val="Prrafodelista"/>
        <w:numPr>
          <w:ilvl w:val="0"/>
          <w:numId w:val="15"/>
        </w:numPr>
        <w:spacing w:after="160"/>
        <w:contextualSpacing/>
        <w:mirrorIndents/>
        <w:jc w:val="both"/>
        <w:rPr>
          <w:rFonts w:ascii="Verdana" w:eastAsia="Cambria" w:hAnsi="Verdana" w:cstheme="minorHAnsi"/>
          <w:sz w:val="18"/>
          <w:szCs w:val="18"/>
        </w:rPr>
      </w:pPr>
      <w:r w:rsidRPr="00692C45">
        <w:rPr>
          <w:rFonts w:ascii="Verdana" w:eastAsia="Cambria" w:hAnsi="Verdana" w:cstheme="minorHAnsi"/>
          <w:sz w:val="18"/>
          <w:szCs w:val="18"/>
        </w:rPr>
        <w:t>En primera instancia, la Unidad Requirente evaluará la oferta técnica de los oferentes constatando que se dé cumplimiento a todos los requisitos detallados en el punto precedente.</w:t>
      </w:r>
    </w:p>
    <w:p w14:paraId="17DCEAA8" w14:textId="77777777" w:rsidR="00835211" w:rsidRPr="00CF1D91" w:rsidRDefault="00835211" w:rsidP="00835211">
      <w:pPr>
        <w:pStyle w:val="Prrafodelista"/>
        <w:mirrorIndents/>
        <w:jc w:val="both"/>
        <w:rPr>
          <w:rFonts w:ascii="Verdana" w:eastAsia="Cambria" w:hAnsi="Verdana" w:cstheme="minorHAnsi"/>
          <w:sz w:val="18"/>
          <w:szCs w:val="18"/>
        </w:rPr>
      </w:pPr>
    </w:p>
    <w:p w14:paraId="2E77631E" w14:textId="1122EC8D" w:rsidR="00835211" w:rsidRPr="00C23798" w:rsidRDefault="00835211" w:rsidP="00ED7FF1">
      <w:pPr>
        <w:pStyle w:val="Prrafodelista"/>
        <w:numPr>
          <w:ilvl w:val="0"/>
          <w:numId w:val="15"/>
        </w:numPr>
        <w:spacing w:after="160"/>
        <w:contextualSpacing/>
        <w:mirrorIndents/>
        <w:jc w:val="both"/>
        <w:rPr>
          <w:rFonts w:ascii="Verdana" w:hAnsi="Verdana" w:cs="Arial"/>
          <w:b/>
          <w:sz w:val="18"/>
          <w:szCs w:val="18"/>
          <w:lang w:val="es-MX"/>
        </w:rPr>
      </w:pPr>
      <w:r w:rsidRPr="00CF1D91">
        <w:rPr>
          <w:rFonts w:ascii="Verdana" w:eastAsia="Cambria" w:hAnsi="Verdana" w:cstheme="minorHAnsi"/>
          <w:sz w:val="18"/>
          <w:szCs w:val="18"/>
        </w:rPr>
        <w:t>Solo aquellas ofertas que cumplan con las especificaciones técnicas detalladas en los presentes términos de referencia pasarán a la etapa de evaluación económica y programa de integridad.</w:t>
      </w:r>
    </w:p>
    <w:p w14:paraId="6C32138B" w14:textId="77777777" w:rsidR="00C23798" w:rsidRDefault="00C23798" w:rsidP="00C23798">
      <w:pPr>
        <w:pStyle w:val="Prrafodelista"/>
        <w:rPr>
          <w:rFonts w:ascii="Verdana" w:hAnsi="Verdana" w:cs="Arial"/>
          <w:b/>
          <w:sz w:val="18"/>
          <w:szCs w:val="18"/>
          <w:lang w:val="es-MX"/>
        </w:rPr>
      </w:pPr>
    </w:p>
    <w:tbl>
      <w:tblPr>
        <w:tblW w:w="493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95"/>
        <w:gridCol w:w="3401"/>
        <w:gridCol w:w="2933"/>
      </w:tblGrid>
      <w:tr w:rsidR="00B86688" w:rsidRPr="008553B5" w14:paraId="3A06A61E" w14:textId="77777777">
        <w:trPr>
          <w:trHeight w:val="405"/>
        </w:trPr>
        <w:tc>
          <w:tcPr>
            <w:tcW w:w="1778" w:type="pct"/>
            <w:shd w:val="clear" w:color="auto" w:fill="365F91" w:themeFill="accent1" w:themeFillShade="BF"/>
          </w:tcPr>
          <w:p w14:paraId="42E53F15" w14:textId="77777777" w:rsidR="00B86688" w:rsidRPr="008553B5" w:rsidRDefault="00B86688">
            <w:pPr>
              <w:jc w:val="center"/>
              <w:rPr>
                <w:rFonts w:ascii="Verdana" w:hAnsi="Verdana" w:cs="Arial"/>
                <w:b/>
                <w:color w:val="FFFFFF" w:themeColor="background1"/>
                <w:sz w:val="18"/>
                <w:szCs w:val="18"/>
                <w:lang w:val="es-CL"/>
              </w:rPr>
            </w:pPr>
            <w:r w:rsidRPr="008553B5">
              <w:rPr>
                <w:rFonts w:ascii="Verdana" w:hAnsi="Verdana" w:cs="Arial"/>
                <w:b/>
                <w:color w:val="FFFFFF" w:themeColor="background1"/>
                <w:sz w:val="18"/>
                <w:szCs w:val="18"/>
                <w:lang w:val="es-CL"/>
              </w:rPr>
              <w:t>CRITERIO</w:t>
            </w:r>
          </w:p>
        </w:tc>
        <w:tc>
          <w:tcPr>
            <w:tcW w:w="1730" w:type="pct"/>
            <w:shd w:val="clear" w:color="auto" w:fill="365F91" w:themeFill="accent1" w:themeFillShade="BF"/>
          </w:tcPr>
          <w:p w14:paraId="6FB1E1DE" w14:textId="77777777" w:rsidR="00B86688" w:rsidRPr="008553B5" w:rsidRDefault="00B86688">
            <w:pPr>
              <w:jc w:val="center"/>
              <w:rPr>
                <w:rFonts w:ascii="Verdana" w:hAnsi="Verdana" w:cs="Arial"/>
                <w:b/>
                <w:color w:val="FFFFFF" w:themeColor="background1"/>
                <w:sz w:val="18"/>
                <w:szCs w:val="18"/>
                <w:lang w:val="es-CL"/>
              </w:rPr>
            </w:pPr>
            <w:r w:rsidRPr="008553B5">
              <w:rPr>
                <w:rFonts w:ascii="Verdana" w:hAnsi="Verdana" w:cs="Arial"/>
                <w:b/>
                <w:color w:val="FFFFFF" w:themeColor="background1"/>
                <w:sz w:val="18"/>
                <w:szCs w:val="18"/>
                <w:lang w:val="es-CL"/>
              </w:rPr>
              <w:t>Subcriterio</w:t>
            </w:r>
          </w:p>
        </w:tc>
        <w:tc>
          <w:tcPr>
            <w:tcW w:w="1492" w:type="pct"/>
            <w:shd w:val="clear" w:color="auto" w:fill="365F91" w:themeFill="accent1" w:themeFillShade="BF"/>
          </w:tcPr>
          <w:p w14:paraId="1632E84E" w14:textId="77777777" w:rsidR="00B86688" w:rsidRPr="008553B5" w:rsidRDefault="00B86688">
            <w:pPr>
              <w:jc w:val="center"/>
              <w:rPr>
                <w:rFonts w:ascii="Verdana" w:hAnsi="Verdana" w:cs="Arial"/>
                <w:b/>
                <w:color w:val="FFFFFF" w:themeColor="background1"/>
                <w:sz w:val="18"/>
                <w:szCs w:val="18"/>
                <w:lang w:val="es-CL"/>
              </w:rPr>
            </w:pPr>
            <w:r w:rsidRPr="008553B5">
              <w:rPr>
                <w:rFonts w:ascii="Verdana" w:hAnsi="Verdana" w:cs="Arial"/>
                <w:b/>
                <w:color w:val="FFFFFF" w:themeColor="background1"/>
                <w:sz w:val="18"/>
                <w:szCs w:val="18"/>
                <w:lang w:val="es-CL"/>
              </w:rPr>
              <w:t>Ponderación (%)</w:t>
            </w:r>
          </w:p>
        </w:tc>
      </w:tr>
      <w:tr w:rsidR="00B86688" w:rsidRPr="00694050" w14:paraId="19275378" w14:textId="77777777" w:rsidTr="00723DF4">
        <w:trPr>
          <w:trHeight w:val="411"/>
        </w:trPr>
        <w:tc>
          <w:tcPr>
            <w:tcW w:w="1778" w:type="pct"/>
          </w:tcPr>
          <w:p w14:paraId="2C1FA611" w14:textId="77777777" w:rsidR="00B86688" w:rsidRPr="00694050" w:rsidRDefault="00B86688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val="es-CL"/>
              </w:rPr>
            </w:pPr>
            <w:r w:rsidRPr="00694050">
              <w:rPr>
                <w:rFonts w:ascii="Verdana" w:hAnsi="Verdana" w:cs="Arial"/>
                <w:bCs/>
                <w:sz w:val="18"/>
                <w:szCs w:val="18"/>
                <w:lang w:val="es-CL"/>
              </w:rPr>
              <w:t>Económico</w:t>
            </w:r>
          </w:p>
        </w:tc>
        <w:tc>
          <w:tcPr>
            <w:tcW w:w="1730" w:type="pct"/>
          </w:tcPr>
          <w:p w14:paraId="5532937F" w14:textId="77777777" w:rsidR="00B86688" w:rsidRPr="00694050" w:rsidRDefault="00B86688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val="es-CL"/>
              </w:rPr>
            </w:pPr>
            <w:r w:rsidRPr="00694050">
              <w:rPr>
                <w:rFonts w:ascii="Verdana" w:hAnsi="Verdana" w:cs="Arial"/>
                <w:bCs/>
                <w:sz w:val="18"/>
                <w:szCs w:val="18"/>
                <w:lang w:val="es-CL"/>
              </w:rPr>
              <w:t>Precio</w:t>
            </w:r>
          </w:p>
        </w:tc>
        <w:tc>
          <w:tcPr>
            <w:tcW w:w="1492" w:type="pct"/>
          </w:tcPr>
          <w:p w14:paraId="10514741" w14:textId="477F9241" w:rsidR="00B86688" w:rsidRPr="00694050" w:rsidRDefault="00EA2BF7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val="es-CL"/>
              </w:rPr>
            </w:pPr>
            <w:r>
              <w:rPr>
                <w:rFonts w:ascii="Verdana" w:hAnsi="Verdana" w:cs="Arial"/>
                <w:bCs/>
                <w:sz w:val="18"/>
                <w:szCs w:val="18"/>
                <w:lang w:val="es-CL"/>
              </w:rPr>
              <w:t>95</w:t>
            </w:r>
            <w:r w:rsidR="00B86688" w:rsidRPr="00694050">
              <w:rPr>
                <w:rFonts w:ascii="Verdana" w:hAnsi="Verdana" w:cs="Arial"/>
                <w:bCs/>
                <w:sz w:val="18"/>
                <w:szCs w:val="18"/>
                <w:lang w:val="es-CL"/>
              </w:rPr>
              <w:t>%</w:t>
            </w:r>
          </w:p>
        </w:tc>
      </w:tr>
      <w:tr w:rsidR="00B86688" w:rsidRPr="00694050" w14:paraId="51013F30" w14:textId="77777777" w:rsidTr="00723DF4">
        <w:trPr>
          <w:trHeight w:val="354"/>
        </w:trPr>
        <w:tc>
          <w:tcPr>
            <w:tcW w:w="1778" w:type="pct"/>
          </w:tcPr>
          <w:p w14:paraId="3B4DF44D" w14:textId="5DEBFD8B" w:rsidR="00B86688" w:rsidRPr="00694050" w:rsidRDefault="006503BA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val="es-CL"/>
              </w:rPr>
            </w:pPr>
            <w:r>
              <w:rPr>
                <w:rFonts w:ascii="Verdana" w:hAnsi="Verdana" w:cs="Arial"/>
                <w:bCs/>
                <w:sz w:val="18"/>
                <w:szCs w:val="18"/>
                <w:lang w:val="es-CL"/>
              </w:rPr>
              <w:t>Administrativo</w:t>
            </w:r>
          </w:p>
        </w:tc>
        <w:tc>
          <w:tcPr>
            <w:tcW w:w="1730" w:type="pct"/>
          </w:tcPr>
          <w:p w14:paraId="38A207D0" w14:textId="77777777" w:rsidR="00B86688" w:rsidRPr="00694050" w:rsidRDefault="00B86688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val="es-CL"/>
              </w:rPr>
            </w:pPr>
            <w:r w:rsidRPr="00694050">
              <w:rPr>
                <w:rFonts w:ascii="Verdana" w:hAnsi="Verdana" w:cs="Arial"/>
                <w:bCs/>
                <w:sz w:val="18"/>
                <w:szCs w:val="18"/>
                <w:lang w:val="es-CL"/>
              </w:rPr>
              <w:t>Programa de Integridad (</w:t>
            </w:r>
            <w:proofErr w:type="spellStart"/>
            <w:r w:rsidRPr="00694050">
              <w:rPr>
                <w:rFonts w:ascii="Verdana" w:hAnsi="Verdana" w:cs="Arial"/>
                <w:bCs/>
                <w:sz w:val="18"/>
                <w:szCs w:val="18"/>
                <w:lang w:val="es-CL"/>
              </w:rPr>
              <w:t>Compliance</w:t>
            </w:r>
            <w:proofErr w:type="spellEnd"/>
            <w:r w:rsidRPr="00694050">
              <w:rPr>
                <w:rFonts w:ascii="Verdana" w:hAnsi="Verdana" w:cs="Arial"/>
                <w:bCs/>
                <w:sz w:val="18"/>
                <w:szCs w:val="18"/>
                <w:lang w:val="es-CL"/>
              </w:rPr>
              <w:t>)</w:t>
            </w:r>
          </w:p>
        </w:tc>
        <w:tc>
          <w:tcPr>
            <w:tcW w:w="1492" w:type="pct"/>
          </w:tcPr>
          <w:p w14:paraId="3B12883C" w14:textId="041AA19B" w:rsidR="00B86688" w:rsidRPr="00694050" w:rsidRDefault="00EA2BF7">
            <w:pPr>
              <w:jc w:val="center"/>
              <w:rPr>
                <w:rFonts w:ascii="Verdana" w:hAnsi="Verdana" w:cs="Arial"/>
                <w:bCs/>
                <w:sz w:val="18"/>
                <w:szCs w:val="18"/>
                <w:lang w:val="es-CL"/>
              </w:rPr>
            </w:pPr>
            <w:r>
              <w:rPr>
                <w:rFonts w:ascii="Verdana" w:hAnsi="Verdana" w:cs="Arial"/>
                <w:bCs/>
                <w:sz w:val="18"/>
                <w:szCs w:val="18"/>
                <w:lang w:val="es-CL"/>
              </w:rPr>
              <w:t>5</w:t>
            </w:r>
            <w:r w:rsidR="00B86688" w:rsidRPr="00694050">
              <w:rPr>
                <w:rFonts w:ascii="Verdana" w:hAnsi="Verdana" w:cs="Arial"/>
                <w:bCs/>
                <w:sz w:val="18"/>
                <w:szCs w:val="18"/>
                <w:lang w:val="es-CL"/>
              </w:rPr>
              <w:t>%</w:t>
            </w:r>
          </w:p>
        </w:tc>
      </w:tr>
      <w:tr w:rsidR="00B86688" w:rsidRPr="006503BA" w14:paraId="126845A6" w14:textId="77777777">
        <w:trPr>
          <w:trHeight w:val="357"/>
        </w:trPr>
        <w:tc>
          <w:tcPr>
            <w:tcW w:w="3508" w:type="pct"/>
            <w:gridSpan w:val="2"/>
          </w:tcPr>
          <w:p w14:paraId="37A9C136" w14:textId="77777777" w:rsidR="00B86688" w:rsidRPr="006503BA" w:rsidRDefault="00B86688">
            <w:pPr>
              <w:jc w:val="right"/>
              <w:rPr>
                <w:rFonts w:ascii="Verdana" w:hAnsi="Verdana" w:cs="Arial"/>
                <w:b/>
                <w:sz w:val="18"/>
                <w:szCs w:val="18"/>
                <w:lang w:val="es-CL"/>
              </w:rPr>
            </w:pPr>
            <w:r w:rsidRPr="006503BA">
              <w:rPr>
                <w:rFonts w:ascii="Verdana" w:hAnsi="Verdana" w:cs="Arial"/>
                <w:b/>
                <w:sz w:val="18"/>
                <w:szCs w:val="18"/>
                <w:lang w:val="es-CL"/>
              </w:rPr>
              <w:t>TOTAL</w:t>
            </w:r>
          </w:p>
        </w:tc>
        <w:tc>
          <w:tcPr>
            <w:tcW w:w="1492" w:type="pct"/>
          </w:tcPr>
          <w:p w14:paraId="06660206" w14:textId="77777777" w:rsidR="00B86688" w:rsidRPr="006503BA" w:rsidRDefault="00B86688">
            <w:pPr>
              <w:jc w:val="center"/>
              <w:rPr>
                <w:rFonts w:ascii="Verdana" w:hAnsi="Verdana" w:cs="Arial"/>
                <w:b/>
                <w:sz w:val="18"/>
                <w:szCs w:val="18"/>
                <w:lang w:val="es-CL"/>
              </w:rPr>
            </w:pPr>
            <w:r w:rsidRPr="006503BA">
              <w:rPr>
                <w:rFonts w:ascii="Verdana" w:hAnsi="Verdana" w:cs="Arial"/>
                <w:b/>
                <w:sz w:val="18"/>
                <w:szCs w:val="18"/>
                <w:lang w:val="es-CL"/>
              </w:rPr>
              <w:t>100%</w:t>
            </w:r>
          </w:p>
        </w:tc>
      </w:tr>
    </w:tbl>
    <w:p w14:paraId="70B7C26A" w14:textId="77777777" w:rsidR="0027270A" w:rsidRDefault="0027270A" w:rsidP="00B86688">
      <w:pPr>
        <w:spacing w:after="160"/>
        <w:contextualSpacing/>
        <w:mirrorIndents/>
        <w:jc w:val="both"/>
        <w:rPr>
          <w:rFonts w:ascii="Verdana" w:hAnsi="Verdana" w:cs="Arial"/>
          <w:b/>
          <w:sz w:val="18"/>
          <w:szCs w:val="18"/>
          <w:lang w:val="es-MX"/>
        </w:rPr>
      </w:pPr>
    </w:p>
    <w:p w14:paraId="2F9ED24B" w14:textId="734D1F54" w:rsidR="00C23798" w:rsidRDefault="00EA2BF7" w:rsidP="00B86688">
      <w:pPr>
        <w:spacing w:after="160"/>
        <w:contextualSpacing/>
        <w:mirrorIndents/>
        <w:jc w:val="both"/>
        <w:rPr>
          <w:rFonts w:ascii="Verdana" w:hAnsi="Verdana" w:cs="Arial"/>
          <w:b/>
          <w:sz w:val="18"/>
          <w:szCs w:val="18"/>
          <w:lang w:val="es-MX"/>
        </w:rPr>
      </w:pPr>
      <w:r>
        <w:rPr>
          <w:rFonts w:ascii="Verdana" w:hAnsi="Verdana" w:cs="Arial"/>
          <w:b/>
          <w:sz w:val="18"/>
          <w:szCs w:val="18"/>
          <w:lang w:val="es-MX"/>
        </w:rPr>
        <w:t xml:space="preserve">Las ponderaciones </w:t>
      </w:r>
      <w:r w:rsidR="00C67165">
        <w:rPr>
          <w:rFonts w:ascii="Verdana" w:hAnsi="Verdana" w:cs="Arial"/>
          <w:b/>
          <w:sz w:val="18"/>
          <w:szCs w:val="18"/>
          <w:lang w:val="es-MX"/>
        </w:rPr>
        <w:t>detalladas en la tabla son solo a modo de recomendación.</w:t>
      </w:r>
    </w:p>
    <w:p w14:paraId="39AA1017" w14:textId="77777777" w:rsidR="005240E6" w:rsidRDefault="005240E6">
      <w:pPr>
        <w:rPr>
          <w:rFonts w:ascii="Verdana" w:hAnsi="Verdana" w:cs="Arial"/>
          <w:b/>
          <w:sz w:val="18"/>
          <w:szCs w:val="18"/>
          <w:lang w:val="es-MX"/>
        </w:rPr>
      </w:pPr>
    </w:p>
    <w:p w14:paraId="0792A1AF" w14:textId="40D6CA3F" w:rsidR="005240E6" w:rsidRPr="00AA2CAC" w:rsidRDefault="000231EB" w:rsidP="005240E6">
      <w:pPr>
        <w:jc w:val="both"/>
        <w:rPr>
          <w:rFonts w:ascii="Verdana" w:hAnsi="Verdana" w:cs="Arial"/>
          <w:b/>
          <w:sz w:val="18"/>
          <w:szCs w:val="18"/>
          <w:lang w:val="es-MX"/>
        </w:rPr>
      </w:pPr>
      <w:r>
        <w:rPr>
          <w:rFonts w:ascii="Verdana" w:hAnsi="Verdana" w:cs="Arial"/>
          <w:b/>
          <w:sz w:val="18"/>
          <w:szCs w:val="18"/>
          <w:lang w:val="es-MX"/>
        </w:rPr>
        <w:t>Subcriterio</w:t>
      </w:r>
      <w:r w:rsidR="005240E6" w:rsidRPr="00AA2CAC">
        <w:rPr>
          <w:rFonts w:ascii="Verdana" w:hAnsi="Verdana" w:cs="Arial"/>
          <w:b/>
          <w:sz w:val="18"/>
          <w:szCs w:val="18"/>
          <w:lang w:val="es-MX"/>
        </w:rPr>
        <w:t xml:space="preserve"> PRECIO</w:t>
      </w:r>
    </w:p>
    <w:p w14:paraId="1F51596B" w14:textId="77777777" w:rsidR="005240E6" w:rsidRPr="005240E6" w:rsidRDefault="005240E6" w:rsidP="005240E6">
      <w:pPr>
        <w:jc w:val="both"/>
        <w:rPr>
          <w:rFonts w:ascii="Verdana" w:hAnsi="Verdana" w:cs="Arial"/>
          <w:bCs/>
          <w:sz w:val="18"/>
          <w:szCs w:val="18"/>
          <w:lang w:val="es-MX"/>
        </w:rPr>
      </w:pPr>
    </w:p>
    <w:p w14:paraId="75325AB8" w14:textId="77777777" w:rsidR="005240E6" w:rsidRDefault="005240E6" w:rsidP="005240E6">
      <w:pPr>
        <w:jc w:val="both"/>
        <w:rPr>
          <w:rFonts w:ascii="Verdana" w:hAnsi="Verdana" w:cs="Arial"/>
          <w:bCs/>
          <w:sz w:val="18"/>
          <w:szCs w:val="18"/>
          <w:lang w:val="es-MX"/>
        </w:rPr>
      </w:pPr>
      <w:r w:rsidRPr="005240E6">
        <w:rPr>
          <w:rFonts w:ascii="Verdana" w:hAnsi="Verdana" w:cs="Arial"/>
          <w:bCs/>
          <w:sz w:val="18"/>
          <w:szCs w:val="18"/>
          <w:lang w:val="es-MX"/>
        </w:rPr>
        <w:t>Se considerarán los precios ofertados por los proveedores en su oferta económica.</w:t>
      </w:r>
    </w:p>
    <w:p w14:paraId="0B527E3D" w14:textId="77777777" w:rsidR="005240E6" w:rsidRPr="00694050" w:rsidRDefault="005240E6" w:rsidP="005240E6">
      <w:pPr>
        <w:contextualSpacing/>
        <w:jc w:val="both"/>
        <w:rPr>
          <w:rFonts w:ascii="Verdana" w:eastAsia="Calibri" w:hAnsi="Verdana" w:cs="Calibri"/>
          <w:color w:val="000000"/>
          <w:sz w:val="18"/>
          <w:szCs w:val="18"/>
        </w:rPr>
      </w:pPr>
      <w:r w:rsidRPr="00694050">
        <w:rPr>
          <w:rFonts w:ascii="Verdana" w:eastAsia="Calibri" w:hAnsi="Verdana" w:cs="Calibri"/>
          <w:color w:val="000000"/>
          <w:sz w:val="18"/>
          <w:szCs w:val="18"/>
        </w:rPr>
        <w:t>Para el cálculo del % del criterio de aplicará la siguiente fórmula de cálculo para obtener el puntaje del criterio “Precio”:</w:t>
      </w:r>
    </w:p>
    <w:p w14:paraId="76C195C4" w14:textId="77777777" w:rsidR="005240E6" w:rsidRPr="00694050" w:rsidRDefault="005240E6" w:rsidP="005240E6">
      <w:pPr>
        <w:contextualSpacing/>
        <w:jc w:val="both"/>
        <w:rPr>
          <w:rFonts w:ascii="Verdana" w:eastAsia="Calibri" w:hAnsi="Verdana" w:cs="Calibri"/>
          <w:color w:val="000000"/>
          <w:sz w:val="18"/>
          <w:szCs w:val="18"/>
        </w:rPr>
      </w:pPr>
      <w:r w:rsidRPr="00694050">
        <w:rPr>
          <w:rFonts w:ascii="Verdana" w:eastAsia="Calibri" w:hAnsi="Verdana" w:cs="Calibri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15F63A6A" wp14:editId="222BA271">
                <wp:simplePos x="0" y="0"/>
                <wp:positionH relativeFrom="column">
                  <wp:posOffset>784860</wp:posOffset>
                </wp:positionH>
                <wp:positionV relativeFrom="paragraph">
                  <wp:posOffset>53340</wp:posOffset>
                </wp:positionV>
                <wp:extent cx="2760345" cy="600075"/>
                <wp:effectExtent l="0" t="0" r="0" b="0"/>
                <wp:wrapNone/>
                <wp:docPr id="199851225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0345" cy="600075"/>
                          <a:chOff x="7110" y="7155"/>
                          <a:chExt cx="4110" cy="990"/>
                        </a:xfrm>
                      </wpg:grpSpPr>
                      <wpg:grpSp>
                        <wpg:cNvPr id="123619877" name="Group 22"/>
                        <wpg:cNvGrpSpPr>
                          <a:grpSpLocks/>
                        </wpg:cNvGrpSpPr>
                        <wpg:grpSpPr bwMode="auto">
                          <a:xfrm>
                            <a:off x="7110" y="7290"/>
                            <a:ext cx="2865" cy="855"/>
                            <a:chOff x="8130" y="7290"/>
                            <a:chExt cx="2865" cy="855"/>
                          </a:xfrm>
                        </wpg:grpSpPr>
                        <wps:wsp>
                          <wps:cNvPr id="516644739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30" y="7290"/>
                              <a:ext cx="2865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C4A346" w14:textId="77777777" w:rsidR="005240E6" w:rsidRPr="00B53BBE" w:rsidRDefault="005240E6" w:rsidP="005240E6">
                                <w:pPr>
                                  <w:spacing w:line="360" w:lineRule="auto"/>
                                  <w:jc w:val="center"/>
                                  <w:rPr>
                                    <w:rFonts w:ascii="Arial" w:hAnsi="Arial" w:cs="Arial"/>
                                    <w:i/>
                                  </w:rPr>
                                </w:pPr>
                                <w:r w:rsidRPr="00B53BBE">
                                  <w:rPr>
                                    <w:rFonts w:ascii="Arial" w:hAnsi="Arial" w:cs="Arial"/>
                                    <w:i/>
                                  </w:rPr>
                                  <w:t>Oferta más Económica</w:t>
                                </w:r>
                              </w:p>
                              <w:p w14:paraId="36B8B7EE" w14:textId="77777777" w:rsidR="005240E6" w:rsidRPr="00B53BBE" w:rsidRDefault="005240E6" w:rsidP="005240E6">
                                <w:pPr>
                                  <w:spacing w:line="360" w:lineRule="auto"/>
                                  <w:jc w:val="center"/>
                                  <w:rPr>
                                    <w:i/>
                                  </w:rPr>
                                </w:pPr>
                                <w:r w:rsidRPr="00B53BBE">
                                  <w:rPr>
                                    <w:rFonts w:ascii="Arial" w:hAnsi="Arial" w:cs="Arial"/>
                                    <w:i/>
                                  </w:rPr>
                                  <w:t xml:space="preserve">Oferta 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</w:rPr>
                                  <w:t>Evaluada</w:t>
                                </w:r>
                              </w:p>
                            </w:txbxContent>
                          </wps:txbx>
                          <wps:bodyPr rot="0" vert="horz" wrap="square" lIns="54000" tIns="45720" rIns="54000" bIns="45720" anchor="t" anchorCtr="0" upright="1">
                            <a:noAutofit/>
                          </wps:bodyPr>
                        </wps:wsp>
                        <wps:wsp>
                          <wps:cNvPr id="57555718" name="Line 24"/>
                          <wps:cNvCnPr/>
                          <wps:spPr bwMode="auto">
                            <a:xfrm>
                              <a:off x="8355" y="7695"/>
                              <a:ext cx="2400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3534444" name="AutoShap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8130" y="7320"/>
                              <a:ext cx="2835" cy="705"/>
                            </a:xfrm>
                            <a:prstGeom prst="bracketPair">
                              <a:avLst>
                                <a:gd name="adj" fmla="val 16667"/>
                              </a:avLst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81564200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9945" y="7155"/>
                            <a:ext cx="1275" cy="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310D22" w14:textId="77777777" w:rsidR="005240E6" w:rsidRDefault="005240E6" w:rsidP="005240E6"/>
                            <w:p w14:paraId="2DD18594" w14:textId="77777777" w:rsidR="005240E6" w:rsidRPr="00CE0EFD" w:rsidRDefault="005240E6" w:rsidP="005240E6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5C6F66">
                                <w:rPr>
                                  <w:rFonts w:ascii="Arial" w:hAnsi="Arial" w:cs="Arial"/>
                                  <w:sz w:val="14"/>
                                  <w:szCs w:val="14"/>
                                </w:rPr>
                                <w:t xml:space="preserve">X </w:t>
                              </w:r>
                              <w:r>
                                <w:rPr>
                                  <w:rFonts w:ascii="Arial" w:hAnsi="Arial" w:cs="Arial"/>
                                  <w:sz w:val="14"/>
                                  <w:szCs w:val="14"/>
                                </w:rPr>
                                <w:t>PONDERAD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63A6A" id="Group 21" o:spid="_x0000_s1026" style="position:absolute;left:0;text-align:left;margin-left:61.8pt;margin-top:4.2pt;width:217.35pt;height:47.25pt;z-index:251658242" coordorigin="7110,7155" coordsize="4110,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">
                <v:group id="Group 22" o:spid="_x0000_s1027" style="position:absolute;left:7110;top:7290;width:2865;height:855" coordorigin="8130,7290" coordsize="2865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" o:spid="_x0000_s1028" type="#_x0000_t202" style="position:absolute;left:8130;top:7290;width:286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" filled="f" stroked="f">
                    <v:textbox inset="1.5mm,,1.5mm">
                      <w:txbxContent>
                        <w:p w14:paraId="74C4A346" w14:textId="77777777" w:rsidR="005240E6" w:rsidRPr="00B53BBE" w:rsidRDefault="005240E6" w:rsidP="005240E6">
                          <w:pPr>
                            <w:spacing w:line="360" w:lineRule="auto"/>
                            <w:jc w:val="center"/>
                            <w:rPr>
                              <w:rFonts w:ascii="Arial" w:hAnsi="Arial" w:cs="Arial"/>
                              <w:i/>
                            </w:rPr>
                          </w:pPr>
                          <w:r w:rsidRPr="00B53BBE">
                            <w:rPr>
                              <w:rFonts w:ascii="Arial" w:hAnsi="Arial" w:cs="Arial"/>
                              <w:i/>
                            </w:rPr>
                            <w:t>Oferta más Económica</w:t>
                          </w:r>
                        </w:p>
                        <w:p w14:paraId="36B8B7EE" w14:textId="77777777" w:rsidR="005240E6" w:rsidRPr="00B53BBE" w:rsidRDefault="005240E6" w:rsidP="005240E6">
                          <w:pPr>
                            <w:spacing w:line="360" w:lineRule="auto"/>
                            <w:jc w:val="center"/>
                            <w:rPr>
                              <w:i/>
                            </w:rPr>
                          </w:pPr>
                          <w:r w:rsidRPr="00B53BBE">
                            <w:rPr>
                              <w:rFonts w:ascii="Arial" w:hAnsi="Arial" w:cs="Arial"/>
                              <w:i/>
                            </w:rPr>
                            <w:t xml:space="preserve">Oferta </w:t>
                          </w:r>
                          <w:r>
                            <w:rPr>
                              <w:rFonts w:ascii="Arial" w:hAnsi="Arial" w:cs="Arial"/>
                              <w:i/>
                            </w:rPr>
                            <w:t>Evaluada</w:t>
                          </w:r>
                        </w:p>
                      </w:txbxContent>
                    </v:textbox>
                  </v:shape>
                  <v:line id="Line 24" o:spid="_x0000_s1029" style="position:absolute;visibility:visible;mso-wrap-style:square" from="8355,7695" to="10755,7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" strokeweight="2.25pt"/>
                  <v:shapetype id="_x0000_t185" coordsize="21600,21600" o:spt="185" adj="3600" path="m@0,nfqx0@0l0@2qy@0,21600em@1,nfqx21600@0l21600@2qy@1,21600em@0,nsqx0@0l0@2qy@0,21600l@1,21600qx21600@2l21600@0qy@1,xe" filled="f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o:extrusionok="f" gradientshapeok="t" limo="10800,10800" o:connecttype="custom" o:connectlocs="@8,0;0,@9;@8,@7;@6,@9" textboxrect="@3,@3,@4,@5"/>
                    <v:handles>
                      <v:h position="#0,topLeft" switch="" xrange="0,10800"/>
                    </v:handles>
                  </v:shapetype>
                  <v:shape id="AutoShape 25" o:spid="_x0000_s1030" type="#_x0000_t185" style="position:absolute;left:8130;top:7320;width:2835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" strokeweight="1.5pt"/>
                </v:group>
                <v:shape id="Text Box 26" o:spid="_x0000_s1031" type="#_x0000_t202" style="position:absolute;left:9945;top:7155;width:1275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" filled="f" stroked="f">
                  <v:textbox>
                    <w:txbxContent>
                      <w:p w14:paraId="0D310D22" w14:textId="77777777" w:rsidR="005240E6" w:rsidRDefault="005240E6" w:rsidP="005240E6"/>
                      <w:p w14:paraId="2DD18594" w14:textId="77777777" w:rsidR="005240E6" w:rsidRPr="00CE0EFD" w:rsidRDefault="005240E6" w:rsidP="005240E6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5C6F66"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 xml:space="preserve">X </w:t>
                        </w:r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>PONDERAD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B9B7576" w14:textId="77777777" w:rsidR="005240E6" w:rsidRPr="00694050" w:rsidRDefault="005240E6" w:rsidP="005240E6">
      <w:pPr>
        <w:jc w:val="both"/>
        <w:rPr>
          <w:rFonts w:ascii="Verdana" w:eastAsia="Calibri" w:hAnsi="Verdana" w:cs="Calibri"/>
          <w:sz w:val="18"/>
          <w:szCs w:val="18"/>
        </w:rPr>
      </w:pPr>
    </w:p>
    <w:p w14:paraId="45C9E1D3" w14:textId="77777777" w:rsidR="005240E6" w:rsidRDefault="005240E6" w:rsidP="005240E6">
      <w:pPr>
        <w:jc w:val="both"/>
        <w:rPr>
          <w:rFonts w:ascii="Verdana" w:hAnsi="Verdana" w:cs="Arial"/>
          <w:b/>
          <w:sz w:val="18"/>
          <w:szCs w:val="18"/>
          <w:lang w:val="es-MX"/>
        </w:rPr>
      </w:pPr>
    </w:p>
    <w:p w14:paraId="499375FF" w14:textId="77777777" w:rsidR="005240E6" w:rsidRDefault="005240E6" w:rsidP="005240E6">
      <w:pPr>
        <w:jc w:val="both"/>
        <w:rPr>
          <w:rFonts w:ascii="Verdana" w:hAnsi="Verdana" w:cs="Arial"/>
          <w:b/>
          <w:sz w:val="18"/>
          <w:szCs w:val="18"/>
          <w:lang w:val="es-MX"/>
        </w:rPr>
      </w:pPr>
    </w:p>
    <w:p w14:paraId="27EA475F" w14:textId="77777777" w:rsidR="005240E6" w:rsidRDefault="005240E6" w:rsidP="005240E6">
      <w:pPr>
        <w:jc w:val="both"/>
        <w:rPr>
          <w:rFonts w:ascii="Verdana" w:hAnsi="Verdana" w:cs="Arial"/>
          <w:b/>
          <w:sz w:val="18"/>
          <w:szCs w:val="18"/>
          <w:lang w:val="es-MX"/>
        </w:rPr>
      </w:pPr>
    </w:p>
    <w:p w14:paraId="13E44580" w14:textId="2E5380B1" w:rsidR="005240E6" w:rsidRPr="00694050" w:rsidRDefault="000231EB" w:rsidP="005240E6">
      <w:pPr>
        <w:tabs>
          <w:tab w:val="left" w:pos="2520"/>
        </w:tabs>
        <w:jc w:val="both"/>
        <w:rPr>
          <w:rFonts w:ascii="Verdana" w:hAnsi="Verdana" w:cs="Arial"/>
          <w:b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>Subcriterio</w:t>
      </w:r>
      <w:r w:rsidR="005240E6" w:rsidRPr="00694050">
        <w:rPr>
          <w:rFonts w:ascii="Verdana" w:hAnsi="Verdana" w:cs="Arial"/>
          <w:b/>
          <w:sz w:val="18"/>
          <w:szCs w:val="18"/>
        </w:rPr>
        <w:t xml:space="preserve"> PROGRAMA DE INTEGRIDAD (COMPLIANCE)</w:t>
      </w:r>
    </w:p>
    <w:p w14:paraId="374AFEE4" w14:textId="77777777" w:rsidR="005240E6" w:rsidRPr="00694050" w:rsidRDefault="005240E6" w:rsidP="005240E6">
      <w:pPr>
        <w:tabs>
          <w:tab w:val="left" w:pos="2520"/>
        </w:tabs>
        <w:jc w:val="both"/>
        <w:rPr>
          <w:rFonts w:ascii="Verdana" w:hAnsi="Verdana" w:cs="Arial"/>
          <w:bCs/>
          <w:sz w:val="18"/>
          <w:szCs w:val="18"/>
        </w:rPr>
      </w:pPr>
    </w:p>
    <w:p w14:paraId="53213DEE" w14:textId="0707012F" w:rsidR="005240E6" w:rsidRPr="00694050" w:rsidRDefault="005240E6" w:rsidP="005240E6">
      <w:pPr>
        <w:jc w:val="both"/>
        <w:rPr>
          <w:rFonts w:ascii="Verdana" w:hAnsi="Verdana" w:cs="Calibri"/>
          <w:color w:val="000000"/>
          <w:sz w:val="18"/>
          <w:szCs w:val="18"/>
          <w:lang w:val="es-CL"/>
        </w:rPr>
      </w:pPr>
      <w:proofErr w:type="gramStart"/>
      <w:r w:rsidRPr="00694050">
        <w:rPr>
          <w:rFonts w:ascii="Verdana" w:hAnsi="Verdana" w:cs="Calibri"/>
          <w:color w:val="000000"/>
          <w:sz w:val="18"/>
          <w:szCs w:val="18"/>
          <w:lang w:val="es-CL"/>
        </w:rPr>
        <w:t>E</w:t>
      </w:r>
      <w:r w:rsidR="00404E7E">
        <w:rPr>
          <w:rFonts w:ascii="Verdana" w:hAnsi="Verdana" w:cs="Calibri"/>
          <w:color w:val="000000"/>
          <w:sz w:val="18"/>
          <w:szCs w:val="18"/>
          <w:lang w:val="es-CL"/>
        </w:rPr>
        <w:t>n caso que</w:t>
      </w:r>
      <w:proofErr w:type="gramEnd"/>
      <w:r w:rsidR="00404E7E">
        <w:rPr>
          <w:rFonts w:ascii="Verdana" w:hAnsi="Verdana" w:cs="Calibri"/>
          <w:color w:val="000000"/>
          <w:sz w:val="18"/>
          <w:szCs w:val="18"/>
          <w:lang w:val="es-CL"/>
        </w:rPr>
        <w:t xml:space="preserve"> e</w:t>
      </w:r>
      <w:r w:rsidRPr="00694050">
        <w:rPr>
          <w:rFonts w:ascii="Verdana" w:hAnsi="Verdana" w:cs="Calibri"/>
          <w:color w:val="000000"/>
          <w:sz w:val="18"/>
          <w:szCs w:val="18"/>
          <w:lang w:val="es-CL"/>
        </w:rPr>
        <w:t xml:space="preserve">l oferente </w:t>
      </w:r>
      <w:r w:rsidR="00621E25">
        <w:rPr>
          <w:rFonts w:ascii="Verdana" w:hAnsi="Verdana" w:cs="Calibri"/>
          <w:color w:val="000000"/>
          <w:sz w:val="18"/>
          <w:szCs w:val="18"/>
          <w:lang w:val="es-CL"/>
        </w:rPr>
        <w:t>indique</w:t>
      </w:r>
      <w:r w:rsidRPr="00694050">
        <w:rPr>
          <w:rFonts w:ascii="Verdana" w:hAnsi="Verdana" w:cs="Calibri"/>
          <w:color w:val="000000"/>
          <w:sz w:val="18"/>
          <w:szCs w:val="18"/>
          <w:lang w:val="es-CL"/>
        </w:rPr>
        <w:t xml:space="preserve"> que dispone de herramientas relacionadas al cumplimiento de un programa de integridad el cual ha sido dado a conocer al personal de la empresa</w:t>
      </w:r>
      <w:r w:rsidR="00621E25">
        <w:rPr>
          <w:rFonts w:ascii="Verdana" w:hAnsi="Verdana" w:cs="Calibri"/>
          <w:color w:val="000000"/>
          <w:sz w:val="18"/>
          <w:szCs w:val="18"/>
          <w:lang w:val="es-CL"/>
        </w:rPr>
        <w:t>, deberá acreditarlo</w:t>
      </w:r>
      <w:r w:rsidRPr="00694050">
        <w:rPr>
          <w:rFonts w:ascii="Verdana" w:hAnsi="Verdana" w:cs="Calibri"/>
          <w:color w:val="000000"/>
          <w:sz w:val="18"/>
          <w:szCs w:val="18"/>
          <w:lang w:val="es-CL"/>
        </w:rPr>
        <w:t xml:space="preserve">. Para lo cual debe incorporar en su oferta, a través del portal www.mercadopublico.cl, los antecedentes señalados en </w:t>
      </w:r>
      <w:r w:rsidRPr="00694050">
        <w:rPr>
          <w:rFonts w:ascii="Verdana" w:hAnsi="Verdana" w:cs="Calibri"/>
          <w:b/>
          <w:bCs/>
          <w:color w:val="000000"/>
          <w:sz w:val="18"/>
          <w:szCs w:val="18"/>
          <w:lang w:val="es-CL"/>
        </w:rPr>
        <w:t xml:space="preserve">el Anexo </w:t>
      </w:r>
      <w:r w:rsidR="00A877AE">
        <w:rPr>
          <w:rFonts w:ascii="Verdana" w:hAnsi="Verdana" w:cs="Calibri"/>
          <w:b/>
          <w:bCs/>
          <w:color w:val="000000"/>
          <w:sz w:val="18"/>
          <w:szCs w:val="18"/>
          <w:lang w:val="es-CL"/>
        </w:rPr>
        <w:t>PROGRAMA DE INTEGRIDAD</w:t>
      </w:r>
      <w:r w:rsidRPr="00694050">
        <w:rPr>
          <w:rFonts w:ascii="Verdana" w:hAnsi="Verdana" w:cs="Calibri"/>
          <w:color w:val="000000"/>
          <w:sz w:val="18"/>
          <w:szCs w:val="18"/>
          <w:lang w:val="es-CL"/>
        </w:rPr>
        <w:t>, para tal efecto.</w:t>
      </w:r>
    </w:p>
    <w:p w14:paraId="3D51A9C7" w14:textId="77777777" w:rsidR="005240E6" w:rsidRPr="00694050" w:rsidRDefault="005240E6" w:rsidP="005240E6">
      <w:pPr>
        <w:jc w:val="both"/>
        <w:rPr>
          <w:rFonts w:ascii="Verdana" w:hAnsi="Verdana" w:cs="Calibri"/>
          <w:color w:val="000000"/>
          <w:sz w:val="18"/>
          <w:szCs w:val="18"/>
          <w:lang w:val="es-CL"/>
        </w:rPr>
      </w:pPr>
    </w:p>
    <w:p w14:paraId="00EB1ABA" w14:textId="774A2FBA" w:rsidR="005240E6" w:rsidRPr="00694050" w:rsidRDefault="005240E6" w:rsidP="006F7CFE">
      <w:pPr>
        <w:rPr>
          <w:rFonts w:ascii="Verdana" w:hAnsi="Verdana" w:cs="Calibri"/>
          <w:color w:val="000000"/>
          <w:sz w:val="18"/>
          <w:szCs w:val="18"/>
          <w:lang w:val="es-CL"/>
        </w:rPr>
      </w:pPr>
      <w:r w:rsidRPr="00694050">
        <w:rPr>
          <w:rFonts w:ascii="Verdana" w:hAnsi="Verdana" w:cs="Calibri"/>
          <w:color w:val="000000"/>
          <w:sz w:val="18"/>
          <w:szCs w:val="18"/>
          <w:lang w:val="es-CL"/>
        </w:rPr>
        <w:t>Para la asignación de puntaje se considerará lo establecido en la siguiente tabla:</w:t>
      </w:r>
    </w:p>
    <w:p w14:paraId="566D0678" w14:textId="77777777" w:rsidR="005240E6" w:rsidRPr="00694050" w:rsidRDefault="005240E6" w:rsidP="005240E6">
      <w:pPr>
        <w:tabs>
          <w:tab w:val="left" w:pos="2520"/>
        </w:tabs>
        <w:jc w:val="both"/>
        <w:rPr>
          <w:rFonts w:ascii="Verdana" w:hAnsi="Verdana" w:cs="Arial"/>
          <w:bCs/>
          <w:sz w:val="18"/>
          <w:szCs w:val="18"/>
          <w:lang w:val="es-CL"/>
        </w:rPr>
      </w:pPr>
    </w:p>
    <w:tbl>
      <w:tblPr>
        <w:tblStyle w:val="Tablaconcuadrcula3"/>
        <w:tblW w:w="5000" w:type="pct"/>
        <w:jc w:val="center"/>
        <w:tblLook w:val="04A0" w:firstRow="1" w:lastRow="0" w:firstColumn="1" w:lastColumn="0" w:noHBand="0" w:noVBand="1"/>
      </w:tblPr>
      <w:tblGrid>
        <w:gridCol w:w="753"/>
        <w:gridCol w:w="6726"/>
        <w:gridCol w:w="2483"/>
      </w:tblGrid>
      <w:tr w:rsidR="005240E6" w:rsidRPr="008553B5" w14:paraId="39E286C7" w14:textId="77777777">
        <w:trPr>
          <w:trHeight w:val="453"/>
          <w:jc w:val="center"/>
        </w:trPr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5F91" w:themeFill="accent1" w:themeFillShade="BF"/>
            <w:vAlign w:val="center"/>
            <w:hideMark/>
          </w:tcPr>
          <w:p w14:paraId="2F9E0C94" w14:textId="77777777" w:rsidR="005240E6" w:rsidRPr="008553B5" w:rsidRDefault="005240E6">
            <w:pPr>
              <w:jc w:val="center"/>
              <w:rPr>
                <w:rFonts w:ascii="Verdana" w:hAnsi="Verdana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08553B5">
              <w:rPr>
                <w:rFonts w:ascii="Verdana" w:hAnsi="Verdana" w:cs="Calibri"/>
                <w:b/>
                <w:bCs/>
                <w:color w:val="FFFFFF" w:themeColor="background1"/>
                <w:sz w:val="18"/>
                <w:szCs w:val="18"/>
              </w:rPr>
              <w:t>N°</w:t>
            </w:r>
          </w:p>
        </w:tc>
        <w:tc>
          <w:tcPr>
            <w:tcW w:w="3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5F91" w:themeFill="accent1" w:themeFillShade="BF"/>
            <w:vAlign w:val="center"/>
            <w:hideMark/>
          </w:tcPr>
          <w:p w14:paraId="5D5546AE" w14:textId="77777777" w:rsidR="005240E6" w:rsidRPr="008553B5" w:rsidRDefault="005240E6">
            <w:pPr>
              <w:jc w:val="center"/>
              <w:rPr>
                <w:rFonts w:ascii="Verdana" w:hAnsi="Verdana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08553B5">
              <w:rPr>
                <w:rFonts w:ascii="Verdana" w:hAnsi="Verdana" w:cs="Calibri"/>
                <w:b/>
                <w:bCs/>
                <w:color w:val="FFFFFF" w:themeColor="background1"/>
                <w:sz w:val="18"/>
                <w:szCs w:val="18"/>
              </w:rPr>
              <w:t>Programa de Integridad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5F91" w:themeFill="accent1" w:themeFillShade="BF"/>
            <w:vAlign w:val="center"/>
            <w:hideMark/>
          </w:tcPr>
          <w:p w14:paraId="2B8574E7" w14:textId="77777777" w:rsidR="005240E6" w:rsidRPr="008553B5" w:rsidRDefault="005240E6">
            <w:pPr>
              <w:jc w:val="center"/>
              <w:rPr>
                <w:rFonts w:ascii="Verdana" w:hAnsi="Verdana" w:cs="Calibri"/>
                <w:b/>
                <w:bCs/>
                <w:strike/>
                <w:color w:val="FFFFFF" w:themeColor="background1"/>
                <w:sz w:val="18"/>
                <w:szCs w:val="18"/>
              </w:rPr>
            </w:pPr>
            <w:r>
              <w:rPr>
                <w:rFonts w:ascii="Verdana" w:hAnsi="Verdana" w:cs="Calibri"/>
                <w:b/>
                <w:bCs/>
                <w:color w:val="FFFFFF" w:themeColor="background1"/>
                <w:sz w:val="18"/>
                <w:szCs w:val="18"/>
              </w:rPr>
              <w:t>P</w:t>
            </w:r>
            <w:r>
              <w:rPr>
                <w:rFonts w:cs="Calibri"/>
                <w:bCs/>
                <w:color w:val="FFFFFF" w:themeColor="background1"/>
              </w:rPr>
              <w:t>untaje</w:t>
            </w:r>
          </w:p>
        </w:tc>
      </w:tr>
      <w:tr w:rsidR="005240E6" w:rsidRPr="00694050" w14:paraId="5854F6C3" w14:textId="77777777">
        <w:trPr>
          <w:jc w:val="center"/>
        </w:trPr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9575C" w14:textId="77777777" w:rsidR="005240E6" w:rsidRPr="00694050" w:rsidRDefault="005240E6">
            <w:pPr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694050">
              <w:rPr>
                <w:rFonts w:ascii="Verdana" w:hAnsi="Verdana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3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940CE" w14:textId="77777777" w:rsidR="005240E6" w:rsidRPr="00694050" w:rsidRDefault="005240E6">
            <w:pPr>
              <w:jc w:val="both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694050">
              <w:rPr>
                <w:rFonts w:ascii="Verdana" w:hAnsi="Verdana" w:cs="Calibri"/>
                <w:color w:val="000000"/>
                <w:sz w:val="18"/>
                <w:szCs w:val="18"/>
              </w:rPr>
              <w:t>Oferente acredita programa de integridad y su difusión a su personal.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81D9D" w14:textId="77777777" w:rsidR="005240E6" w:rsidRPr="00694050" w:rsidRDefault="005240E6">
            <w:pPr>
              <w:jc w:val="center"/>
              <w:rPr>
                <w:rFonts w:ascii="Verdana" w:hAnsi="Verdana" w:cs="Calibri"/>
                <w:strike/>
                <w:color w:val="000000"/>
                <w:sz w:val="18"/>
                <w:szCs w:val="18"/>
              </w:rPr>
            </w:pPr>
            <w:r w:rsidRPr="00694050">
              <w:rPr>
                <w:rFonts w:ascii="Verdana" w:hAnsi="Verdana" w:cs="Calibri"/>
                <w:color w:val="000000"/>
                <w:sz w:val="18"/>
                <w:szCs w:val="18"/>
              </w:rPr>
              <w:t>10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>0</w:t>
            </w:r>
          </w:p>
        </w:tc>
      </w:tr>
      <w:tr w:rsidR="005240E6" w:rsidRPr="00694050" w14:paraId="07D1120B" w14:textId="77777777">
        <w:trPr>
          <w:jc w:val="center"/>
        </w:trPr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B71CD" w14:textId="77777777" w:rsidR="005240E6" w:rsidRPr="00694050" w:rsidRDefault="005240E6">
            <w:pPr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694050">
              <w:rPr>
                <w:rFonts w:ascii="Verdana" w:hAnsi="Verdana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3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9B2F1" w14:textId="77777777" w:rsidR="005240E6" w:rsidRPr="00816CCA" w:rsidRDefault="005240E6">
            <w:pPr>
              <w:jc w:val="both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16CCA">
              <w:rPr>
                <w:rFonts w:ascii="Verdana" w:hAnsi="Verdana" w:cs="Calibri"/>
                <w:color w:val="000000"/>
                <w:sz w:val="18"/>
                <w:szCs w:val="18"/>
              </w:rPr>
              <w:t>Oferente no cuenta con programa de integridad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2AFD9" w14:textId="77777777" w:rsidR="005240E6" w:rsidRPr="00816CCA" w:rsidRDefault="005240E6">
            <w:pPr>
              <w:jc w:val="center"/>
              <w:rPr>
                <w:rFonts w:ascii="Verdana" w:hAnsi="Verdana" w:cs="Calibri"/>
                <w:color w:val="000000"/>
                <w:sz w:val="18"/>
                <w:szCs w:val="18"/>
                <w:lang w:val="pt-PT"/>
              </w:rPr>
            </w:pPr>
            <w:r w:rsidRPr="00816CCA">
              <w:rPr>
                <w:rFonts w:ascii="Verdana" w:hAnsi="Verdana" w:cs="Calibri"/>
                <w:color w:val="000000"/>
                <w:sz w:val="18"/>
                <w:szCs w:val="18"/>
                <w:lang w:val="pt-PT"/>
              </w:rPr>
              <w:t>0</w:t>
            </w:r>
          </w:p>
        </w:tc>
      </w:tr>
    </w:tbl>
    <w:p w14:paraId="7AADED49" w14:textId="77777777" w:rsidR="005240E6" w:rsidRPr="00694050" w:rsidRDefault="005240E6" w:rsidP="005240E6">
      <w:pPr>
        <w:tabs>
          <w:tab w:val="left" w:pos="2520"/>
        </w:tabs>
        <w:jc w:val="both"/>
        <w:rPr>
          <w:rFonts w:ascii="Verdana" w:hAnsi="Verdana" w:cs="Arial"/>
          <w:b/>
          <w:sz w:val="18"/>
          <w:szCs w:val="18"/>
        </w:rPr>
      </w:pPr>
    </w:p>
    <w:p w14:paraId="7D74F9AF" w14:textId="540D0B53" w:rsidR="005240E6" w:rsidRPr="00694050" w:rsidRDefault="005240E6" w:rsidP="005240E6">
      <w:pPr>
        <w:jc w:val="both"/>
        <w:rPr>
          <w:rFonts w:ascii="Verdana" w:hAnsi="Verdana" w:cs="Calibri"/>
          <w:b/>
          <w:bCs/>
          <w:color w:val="000000"/>
          <w:sz w:val="18"/>
          <w:szCs w:val="18"/>
          <w:lang w:val="es-CL"/>
        </w:rPr>
      </w:pPr>
      <w:r w:rsidRPr="00694050">
        <w:rPr>
          <w:rFonts w:ascii="Verdana" w:hAnsi="Verdana" w:cs="Calibri"/>
          <w:b/>
          <w:bCs/>
          <w:color w:val="000000"/>
          <w:sz w:val="18"/>
          <w:szCs w:val="18"/>
          <w:u w:val="single"/>
          <w:lang w:val="es-CL"/>
        </w:rPr>
        <w:t>Nota</w:t>
      </w:r>
      <w:r w:rsidRPr="00694050">
        <w:rPr>
          <w:rFonts w:ascii="Verdana" w:hAnsi="Verdana" w:cs="Calibri"/>
          <w:b/>
          <w:bCs/>
          <w:color w:val="000000"/>
          <w:sz w:val="18"/>
          <w:szCs w:val="18"/>
          <w:lang w:val="es-CL"/>
        </w:rPr>
        <w:t>: en caso de que el oferente declare contar con un programa de integridad, pero no acredite su existencia y</w:t>
      </w:r>
      <w:r w:rsidR="00061207">
        <w:rPr>
          <w:rFonts w:ascii="Verdana" w:hAnsi="Verdana" w:cs="Calibri"/>
          <w:b/>
          <w:bCs/>
          <w:color w:val="000000"/>
          <w:sz w:val="18"/>
          <w:szCs w:val="18"/>
          <w:lang w:val="es-CL"/>
        </w:rPr>
        <w:t xml:space="preserve"> </w:t>
      </w:r>
      <w:r w:rsidRPr="00694050">
        <w:rPr>
          <w:rFonts w:ascii="Verdana" w:hAnsi="Verdana" w:cs="Calibri"/>
          <w:b/>
          <w:bCs/>
          <w:color w:val="000000"/>
          <w:sz w:val="18"/>
          <w:szCs w:val="18"/>
          <w:lang w:val="es-CL"/>
        </w:rPr>
        <w:t>difusión, se evaluará con puntaje 0.</w:t>
      </w:r>
    </w:p>
    <w:p w14:paraId="5E2BA0D0" w14:textId="1A3E5811" w:rsidR="00F3216D" w:rsidRDefault="005240E6" w:rsidP="00C00507">
      <w:pPr>
        <w:jc w:val="both"/>
        <w:rPr>
          <w:rFonts w:ascii="Verdana" w:hAnsi="Verdana" w:cs="Arial"/>
          <w:sz w:val="18"/>
          <w:szCs w:val="18"/>
        </w:rPr>
      </w:pPr>
      <w:r w:rsidRPr="006503BA">
        <w:rPr>
          <w:rFonts w:ascii="Verdana" w:hAnsi="Verdana" w:cs="Arial"/>
          <w:b/>
          <w:bCs/>
          <w:sz w:val="18"/>
          <w:szCs w:val="18"/>
        </w:rPr>
        <w:t>Formula:</w:t>
      </w:r>
      <w:r w:rsidRPr="006503BA">
        <w:rPr>
          <w:rFonts w:ascii="Verdana" w:hAnsi="Verdana" w:cs="Arial"/>
          <w:sz w:val="18"/>
          <w:szCs w:val="18"/>
        </w:rPr>
        <w:t xml:space="preserve"> Puntaje obtenido x Porcentaje Criterio (__%)</w:t>
      </w:r>
    </w:p>
    <w:sectPr w:rsidR="00F3216D" w:rsidSect="00547D40">
      <w:headerReference w:type="first" r:id="rId14"/>
      <w:pgSz w:w="12240" w:h="20160" w:code="5"/>
      <w:pgMar w:top="2665" w:right="1134" w:bottom="1134" w:left="1134" w:header="720" w:footer="284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D83B9" w14:textId="77777777" w:rsidR="0059287E" w:rsidRDefault="0059287E">
      <w:r>
        <w:separator/>
      </w:r>
    </w:p>
  </w:endnote>
  <w:endnote w:type="continuationSeparator" w:id="0">
    <w:p w14:paraId="0B405941" w14:textId="77777777" w:rsidR="0059287E" w:rsidRDefault="0059287E">
      <w:r>
        <w:continuationSeparator/>
      </w:r>
    </w:p>
  </w:endnote>
  <w:endnote w:type="continuationNotice" w:id="1">
    <w:p w14:paraId="04D9564D" w14:textId="77777777" w:rsidR="0059287E" w:rsidRDefault="005928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, 'Times New Roman'">
    <w:altName w:val="Cambria"/>
    <w:charset w:val="00"/>
    <w:family w:val="roman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5E2D3" w14:textId="77777777" w:rsidR="0059287E" w:rsidRDefault="0059287E">
      <w:bookmarkStart w:id="0" w:name="_Hlk114677255"/>
      <w:bookmarkEnd w:id="0"/>
      <w:r>
        <w:separator/>
      </w:r>
    </w:p>
  </w:footnote>
  <w:footnote w:type="continuationSeparator" w:id="0">
    <w:p w14:paraId="777319B1" w14:textId="77777777" w:rsidR="0059287E" w:rsidRDefault="0059287E">
      <w:r>
        <w:continuationSeparator/>
      </w:r>
    </w:p>
  </w:footnote>
  <w:footnote w:type="continuationNotice" w:id="1">
    <w:p w14:paraId="3F789E17" w14:textId="77777777" w:rsidR="0059287E" w:rsidRDefault="0059287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64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5"/>
      <w:gridCol w:w="5424"/>
      <w:gridCol w:w="2231"/>
    </w:tblGrid>
    <w:tr w:rsidR="0013041D" w:rsidRPr="00F14585" w14:paraId="6DB91449" w14:textId="77777777" w:rsidTr="00723DF4">
      <w:trPr>
        <w:trHeight w:val="1701"/>
        <w:jc w:val="center"/>
      </w:trPr>
      <w:tc>
        <w:tcPr>
          <w:tcW w:w="1130" w:type="pct"/>
          <w:noWrap/>
          <w:vAlign w:val="center"/>
        </w:tcPr>
        <w:p w14:paraId="7E6A1114" w14:textId="77777777" w:rsidR="0013041D" w:rsidRPr="007079F7" w:rsidRDefault="0013041D" w:rsidP="00A43B42">
          <w:pPr>
            <w:jc w:val="center"/>
            <w:rPr>
              <w:rFonts w:cs="Arial"/>
            </w:rPr>
          </w:pPr>
          <w:r>
            <w:rPr>
              <w:rFonts w:cs="Arial"/>
              <w:noProof/>
              <w:lang w:eastAsia="es-CL"/>
            </w:rPr>
            <w:ptab w:relativeTo="margin" w:alignment="left" w:leader="none"/>
          </w:r>
          <w:r>
            <w:rPr>
              <w:noProof/>
            </w:rPr>
            <w:drawing>
              <wp:inline distT="0" distB="0" distL="0" distR="0" wp14:anchorId="31D82546" wp14:editId="4C1AACFF">
                <wp:extent cx="1257300" cy="1146810"/>
                <wp:effectExtent l="0" t="0" r="0" b="0"/>
                <wp:docPr id="849805915" name="Imagen 849805915" descr="Texto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Imagen 61" descr="Texto&#10;&#10;Descripción generada automáticamente con confianza baja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9930" cy="1149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2" w:type="pct"/>
          <w:vAlign w:val="center"/>
        </w:tcPr>
        <w:p w14:paraId="461E3084" w14:textId="77777777" w:rsidR="0013041D" w:rsidRPr="00B85425" w:rsidRDefault="0013041D" w:rsidP="00A43B42">
          <w:pPr>
            <w:jc w:val="center"/>
            <w:rPr>
              <w:rFonts w:cs="Arial"/>
              <w:b/>
              <w:sz w:val="28"/>
              <w:szCs w:val="28"/>
            </w:rPr>
          </w:pPr>
          <w:r w:rsidRPr="001B1E7F">
            <w:rPr>
              <w:b/>
              <w:kern w:val="28"/>
              <w:sz w:val="24"/>
              <w:szCs w:val="24"/>
            </w:rPr>
            <w:t>PROCE</w:t>
          </w:r>
          <w:r>
            <w:rPr>
              <w:b/>
              <w:kern w:val="28"/>
              <w:sz w:val="24"/>
              <w:szCs w:val="24"/>
            </w:rPr>
            <w:t xml:space="preserve">DIMIENTO PARA LA </w:t>
          </w:r>
          <w:r w:rsidRPr="001B1E7F">
            <w:rPr>
              <w:b/>
              <w:kern w:val="28"/>
              <w:sz w:val="24"/>
              <w:szCs w:val="24"/>
            </w:rPr>
            <w:t>GESTIÓN DE COMPRAS Y CONTRATACIONES</w:t>
          </w:r>
        </w:p>
      </w:tc>
      <w:tc>
        <w:tcPr>
          <w:tcW w:w="1128" w:type="pct"/>
          <w:vAlign w:val="center"/>
        </w:tcPr>
        <w:p w14:paraId="0F38025C" w14:textId="77777777" w:rsidR="0013041D" w:rsidRDefault="0013041D" w:rsidP="00A43B42">
          <w:pPr>
            <w:spacing w:line="276" w:lineRule="auto"/>
            <w:rPr>
              <w:rFonts w:cs="Arial"/>
              <w:sz w:val="24"/>
              <w:szCs w:val="24"/>
            </w:rPr>
          </w:pPr>
          <w:r w:rsidRPr="00532996">
            <w:rPr>
              <w:rFonts w:cs="Arial"/>
              <w:b/>
              <w:sz w:val="24"/>
              <w:szCs w:val="24"/>
            </w:rPr>
            <w:t xml:space="preserve">Código:  </w:t>
          </w:r>
          <w:r>
            <w:rPr>
              <w:rFonts w:cs="Arial"/>
              <w:b/>
              <w:sz w:val="24"/>
              <w:szCs w:val="24"/>
            </w:rPr>
            <w:t xml:space="preserve"> </w:t>
          </w:r>
          <w:r w:rsidRPr="00532996">
            <w:rPr>
              <w:rFonts w:cs="Arial"/>
              <w:sz w:val="24"/>
              <w:szCs w:val="24"/>
            </w:rPr>
            <w:t>P-</w:t>
          </w:r>
          <w:r>
            <w:rPr>
              <w:rFonts w:cs="Arial"/>
              <w:sz w:val="24"/>
              <w:szCs w:val="24"/>
            </w:rPr>
            <w:t>CCP-07</w:t>
          </w:r>
        </w:p>
        <w:p w14:paraId="72BF450E" w14:textId="3BEB43D4" w:rsidR="0013041D" w:rsidRPr="00532996" w:rsidRDefault="0013041D" w:rsidP="00A43B42">
          <w:pPr>
            <w:spacing w:line="276" w:lineRule="auto"/>
            <w:rPr>
              <w:rFonts w:cs="Arial"/>
              <w:sz w:val="24"/>
              <w:szCs w:val="24"/>
            </w:rPr>
          </w:pPr>
          <w:r w:rsidRPr="00532996">
            <w:rPr>
              <w:rFonts w:cs="Arial"/>
              <w:b/>
              <w:sz w:val="24"/>
              <w:szCs w:val="24"/>
            </w:rPr>
            <w:t>Versión:</w:t>
          </w:r>
          <w:r w:rsidRPr="00532996">
            <w:rPr>
              <w:rFonts w:cs="Arial"/>
              <w:sz w:val="24"/>
              <w:szCs w:val="24"/>
            </w:rPr>
            <w:t xml:space="preserve">  </w:t>
          </w:r>
          <w:r w:rsidR="00925A75">
            <w:rPr>
              <w:rFonts w:cs="Arial"/>
              <w:sz w:val="24"/>
              <w:szCs w:val="24"/>
            </w:rPr>
            <w:t>06</w:t>
          </w:r>
        </w:p>
        <w:p w14:paraId="2EC92EC9" w14:textId="4C345F0C" w:rsidR="0013041D" w:rsidRPr="00532996" w:rsidRDefault="0013041D" w:rsidP="00A43B42">
          <w:pPr>
            <w:spacing w:line="276" w:lineRule="auto"/>
            <w:rPr>
              <w:rFonts w:cs="Arial"/>
              <w:sz w:val="24"/>
              <w:szCs w:val="24"/>
            </w:rPr>
          </w:pPr>
          <w:r w:rsidRPr="00532996">
            <w:rPr>
              <w:rFonts w:cs="Arial"/>
              <w:b/>
              <w:sz w:val="24"/>
              <w:szCs w:val="24"/>
            </w:rPr>
            <w:t>Fecha:</w:t>
          </w:r>
          <w:r w:rsidRPr="00532996">
            <w:rPr>
              <w:rFonts w:cs="Arial"/>
              <w:sz w:val="24"/>
              <w:szCs w:val="24"/>
            </w:rPr>
            <w:t xml:space="preserve">     </w:t>
          </w:r>
          <w:r w:rsidR="00925A75">
            <w:rPr>
              <w:rFonts w:cs="Arial"/>
              <w:sz w:val="24"/>
              <w:szCs w:val="24"/>
            </w:rPr>
            <w:fldChar w:fldCharType="begin"/>
          </w:r>
          <w:r w:rsidR="00925A75">
            <w:rPr>
              <w:rFonts w:cs="Arial"/>
              <w:sz w:val="24"/>
              <w:szCs w:val="24"/>
            </w:rPr>
            <w:instrText xml:space="preserve"> TIME \@ "MMMM' de 'yyyy" </w:instrText>
          </w:r>
          <w:r w:rsidR="00925A75">
            <w:rPr>
              <w:rFonts w:cs="Arial"/>
              <w:sz w:val="24"/>
              <w:szCs w:val="24"/>
            </w:rPr>
            <w:fldChar w:fldCharType="separate"/>
          </w:r>
          <w:r w:rsidR="00816CCA">
            <w:rPr>
              <w:rFonts w:cs="Arial"/>
              <w:noProof/>
              <w:sz w:val="24"/>
              <w:szCs w:val="24"/>
            </w:rPr>
            <w:t>julio de 2026</w:t>
          </w:r>
          <w:r w:rsidR="00925A75">
            <w:rPr>
              <w:rFonts w:cs="Arial"/>
              <w:sz w:val="24"/>
              <w:szCs w:val="24"/>
            </w:rPr>
            <w:fldChar w:fldCharType="end"/>
          </w:r>
        </w:p>
        <w:p w14:paraId="7714A2DE" w14:textId="77777777" w:rsidR="0013041D" w:rsidRPr="00335DCD" w:rsidRDefault="0013041D" w:rsidP="00A43B42">
          <w:pPr>
            <w:spacing w:line="276" w:lineRule="auto"/>
            <w:rPr>
              <w:rFonts w:cs="Arial"/>
              <w:sz w:val="14"/>
              <w:szCs w:val="14"/>
            </w:rPr>
          </w:pPr>
          <w:r w:rsidRPr="00532996">
            <w:rPr>
              <w:rFonts w:cs="Arial"/>
              <w:b/>
              <w:sz w:val="24"/>
              <w:szCs w:val="24"/>
            </w:rPr>
            <w:t>Página:</w:t>
          </w:r>
          <w:r w:rsidRPr="00532996">
            <w:rPr>
              <w:rFonts w:cs="Arial"/>
              <w:sz w:val="24"/>
              <w:szCs w:val="24"/>
            </w:rPr>
            <w:t xml:space="preserve">   </w:t>
          </w:r>
          <w:r w:rsidRPr="00532996">
            <w:rPr>
              <w:rFonts w:cs="Arial"/>
              <w:sz w:val="24"/>
              <w:szCs w:val="24"/>
            </w:rPr>
            <w:fldChar w:fldCharType="begin"/>
          </w:r>
          <w:r w:rsidRPr="00532996">
            <w:rPr>
              <w:rFonts w:cs="Arial"/>
              <w:sz w:val="24"/>
              <w:szCs w:val="24"/>
            </w:rPr>
            <w:instrText>PAGE  \* Arabic  \* MERGEFORMAT</w:instrText>
          </w:r>
          <w:r w:rsidRPr="00532996">
            <w:rPr>
              <w:rFonts w:cs="Arial"/>
              <w:sz w:val="24"/>
              <w:szCs w:val="24"/>
            </w:rPr>
            <w:fldChar w:fldCharType="separate"/>
          </w:r>
          <w:r>
            <w:rPr>
              <w:rFonts w:cs="Arial"/>
              <w:sz w:val="24"/>
              <w:szCs w:val="24"/>
            </w:rPr>
            <w:t>13</w:t>
          </w:r>
          <w:r w:rsidRPr="00532996">
            <w:rPr>
              <w:rFonts w:cs="Arial"/>
              <w:sz w:val="24"/>
              <w:szCs w:val="24"/>
            </w:rPr>
            <w:fldChar w:fldCharType="end"/>
          </w:r>
          <w:r w:rsidRPr="00532996">
            <w:rPr>
              <w:rFonts w:cs="Arial"/>
              <w:sz w:val="24"/>
              <w:szCs w:val="24"/>
            </w:rPr>
            <w:t xml:space="preserve"> de </w:t>
          </w:r>
          <w:r w:rsidRPr="00532996">
            <w:rPr>
              <w:rFonts w:cs="Arial"/>
              <w:sz w:val="24"/>
              <w:szCs w:val="24"/>
            </w:rPr>
            <w:fldChar w:fldCharType="begin"/>
          </w:r>
          <w:r w:rsidRPr="00532996">
            <w:rPr>
              <w:rFonts w:cs="Arial"/>
              <w:sz w:val="24"/>
              <w:szCs w:val="24"/>
            </w:rPr>
            <w:instrText>NUMPAGES  \* Arabic  \* MERGEFORMAT</w:instrText>
          </w:r>
          <w:r w:rsidRPr="00532996">
            <w:rPr>
              <w:rFonts w:cs="Arial"/>
              <w:sz w:val="24"/>
              <w:szCs w:val="24"/>
            </w:rPr>
            <w:fldChar w:fldCharType="separate"/>
          </w:r>
          <w:r>
            <w:rPr>
              <w:rFonts w:cs="Arial"/>
              <w:sz w:val="24"/>
              <w:szCs w:val="24"/>
            </w:rPr>
            <w:t>13</w:t>
          </w:r>
          <w:r w:rsidRPr="00532996">
            <w:rPr>
              <w:rFonts w:cs="Arial"/>
              <w:sz w:val="24"/>
              <w:szCs w:val="24"/>
            </w:rPr>
            <w:fldChar w:fldCharType="end"/>
          </w:r>
        </w:p>
      </w:tc>
    </w:tr>
  </w:tbl>
  <w:p w14:paraId="704C1540" w14:textId="77777777" w:rsidR="0013041D" w:rsidRDefault="0013041D" w:rsidP="004134CA">
    <w:pPr>
      <w:pStyle w:val="Encabezad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78CA614"/>
    <w:lvl w:ilvl="0">
      <w:start w:val="1"/>
      <w:numFmt w:val="decimal"/>
      <w:pStyle w:val="xl40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C78E39F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D20460E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402"/>
    <w:multiLevelType w:val="multilevel"/>
    <w:tmpl w:val="FFFFFFFF"/>
    <w:lvl w:ilvl="0">
      <w:numFmt w:val="bullet"/>
      <w:lvlText w:val=""/>
      <w:lvlJc w:val="left"/>
      <w:pPr>
        <w:ind w:left="840" w:hanging="360"/>
      </w:pPr>
      <w:rPr>
        <w:rFonts w:ascii="Symbol" w:hAnsi="Symbol" w:cs="Symbol"/>
        <w:b w:val="0"/>
        <w:bCs w:val="0"/>
        <w:w w:val="100"/>
        <w:sz w:val="24"/>
        <w:szCs w:val="24"/>
      </w:rPr>
    </w:lvl>
    <w:lvl w:ilvl="1">
      <w:numFmt w:val="bullet"/>
      <w:lvlText w:val="•"/>
      <w:lvlJc w:val="left"/>
      <w:pPr>
        <w:ind w:left="1786" w:hanging="360"/>
      </w:pPr>
    </w:lvl>
    <w:lvl w:ilvl="2">
      <w:numFmt w:val="bullet"/>
      <w:lvlText w:val="•"/>
      <w:lvlJc w:val="left"/>
      <w:pPr>
        <w:ind w:left="2732" w:hanging="360"/>
      </w:pPr>
    </w:lvl>
    <w:lvl w:ilvl="3">
      <w:numFmt w:val="bullet"/>
      <w:lvlText w:val="•"/>
      <w:lvlJc w:val="left"/>
      <w:pPr>
        <w:ind w:left="3678" w:hanging="360"/>
      </w:pPr>
    </w:lvl>
    <w:lvl w:ilvl="4">
      <w:numFmt w:val="bullet"/>
      <w:lvlText w:val="•"/>
      <w:lvlJc w:val="left"/>
      <w:pPr>
        <w:ind w:left="4624" w:hanging="360"/>
      </w:pPr>
    </w:lvl>
    <w:lvl w:ilvl="5">
      <w:numFmt w:val="bullet"/>
      <w:lvlText w:val="•"/>
      <w:lvlJc w:val="left"/>
      <w:pPr>
        <w:ind w:left="5570" w:hanging="360"/>
      </w:pPr>
    </w:lvl>
    <w:lvl w:ilvl="6">
      <w:numFmt w:val="bullet"/>
      <w:lvlText w:val="•"/>
      <w:lvlJc w:val="left"/>
      <w:pPr>
        <w:ind w:left="6516" w:hanging="360"/>
      </w:pPr>
    </w:lvl>
    <w:lvl w:ilvl="7">
      <w:numFmt w:val="bullet"/>
      <w:lvlText w:val="•"/>
      <w:lvlJc w:val="left"/>
      <w:pPr>
        <w:ind w:left="7462" w:hanging="360"/>
      </w:pPr>
    </w:lvl>
    <w:lvl w:ilvl="8">
      <w:numFmt w:val="bullet"/>
      <w:lvlText w:val="•"/>
      <w:lvlJc w:val="left"/>
      <w:pPr>
        <w:ind w:left="8408" w:hanging="360"/>
      </w:pPr>
    </w:lvl>
  </w:abstractNum>
  <w:abstractNum w:abstractNumId="4" w15:restartNumberingAfterBreak="0">
    <w:nsid w:val="00000403"/>
    <w:multiLevelType w:val="multilevel"/>
    <w:tmpl w:val="FFFFFFFF"/>
    <w:lvl w:ilvl="0">
      <w:numFmt w:val="bullet"/>
      <w:lvlText w:val=""/>
      <w:lvlJc w:val="left"/>
      <w:pPr>
        <w:ind w:left="460" w:hanging="360"/>
      </w:pPr>
      <w:rPr>
        <w:rFonts w:ascii="Symbol" w:hAnsi="Symbol" w:cs="Symbol"/>
        <w:b w:val="0"/>
        <w:bCs w:val="0"/>
        <w:w w:val="100"/>
        <w:sz w:val="24"/>
        <w:szCs w:val="24"/>
      </w:rPr>
    </w:lvl>
    <w:lvl w:ilvl="1">
      <w:numFmt w:val="bullet"/>
      <w:lvlText w:val="•"/>
      <w:lvlJc w:val="left"/>
      <w:pPr>
        <w:ind w:left="1402" w:hanging="360"/>
      </w:pPr>
    </w:lvl>
    <w:lvl w:ilvl="2">
      <w:numFmt w:val="bullet"/>
      <w:lvlText w:val="•"/>
      <w:lvlJc w:val="left"/>
      <w:pPr>
        <w:ind w:left="2344" w:hanging="360"/>
      </w:pPr>
    </w:lvl>
    <w:lvl w:ilvl="3">
      <w:numFmt w:val="bullet"/>
      <w:lvlText w:val="•"/>
      <w:lvlJc w:val="left"/>
      <w:pPr>
        <w:ind w:left="3286" w:hanging="360"/>
      </w:pPr>
    </w:lvl>
    <w:lvl w:ilvl="4">
      <w:numFmt w:val="bullet"/>
      <w:lvlText w:val="•"/>
      <w:lvlJc w:val="left"/>
      <w:pPr>
        <w:ind w:left="4228" w:hanging="360"/>
      </w:pPr>
    </w:lvl>
    <w:lvl w:ilvl="5">
      <w:numFmt w:val="bullet"/>
      <w:lvlText w:val="•"/>
      <w:lvlJc w:val="left"/>
      <w:pPr>
        <w:ind w:left="5170" w:hanging="360"/>
      </w:pPr>
    </w:lvl>
    <w:lvl w:ilvl="6">
      <w:numFmt w:val="bullet"/>
      <w:lvlText w:val="•"/>
      <w:lvlJc w:val="left"/>
      <w:pPr>
        <w:ind w:left="6112" w:hanging="360"/>
      </w:pPr>
    </w:lvl>
    <w:lvl w:ilvl="7">
      <w:numFmt w:val="bullet"/>
      <w:lvlText w:val="•"/>
      <w:lvlJc w:val="left"/>
      <w:pPr>
        <w:ind w:left="7054" w:hanging="360"/>
      </w:pPr>
    </w:lvl>
    <w:lvl w:ilvl="8">
      <w:numFmt w:val="bullet"/>
      <w:lvlText w:val="•"/>
      <w:lvlJc w:val="left"/>
      <w:pPr>
        <w:ind w:left="7996" w:hanging="360"/>
      </w:pPr>
    </w:lvl>
  </w:abstractNum>
  <w:abstractNum w:abstractNumId="5" w15:restartNumberingAfterBreak="0">
    <w:nsid w:val="00000404"/>
    <w:multiLevelType w:val="multilevel"/>
    <w:tmpl w:val="FFFFFFFF"/>
    <w:lvl w:ilvl="0">
      <w:numFmt w:val="bullet"/>
      <w:lvlText w:val=""/>
      <w:lvlJc w:val="left"/>
      <w:pPr>
        <w:ind w:left="460" w:hanging="360"/>
      </w:pPr>
      <w:rPr>
        <w:rFonts w:ascii="Symbol" w:hAnsi="Symbol" w:cs="Symbol"/>
        <w:b w:val="0"/>
        <w:bCs w:val="0"/>
        <w:w w:val="100"/>
        <w:sz w:val="24"/>
        <w:szCs w:val="24"/>
      </w:rPr>
    </w:lvl>
    <w:lvl w:ilvl="1">
      <w:numFmt w:val="bullet"/>
      <w:lvlText w:val="•"/>
      <w:lvlJc w:val="left"/>
      <w:pPr>
        <w:ind w:left="1402" w:hanging="360"/>
      </w:pPr>
    </w:lvl>
    <w:lvl w:ilvl="2">
      <w:numFmt w:val="bullet"/>
      <w:lvlText w:val="•"/>
      <w:lvlJc w:val="left"/>
      <w:pPr>
        <w:ind w:left="2344" w:hanging="360"/>
      </w:pPr>
    </w:lvl>
    <w:lvl w:ilvl="3">
      <w:numFmt w:val="bullet"/>
      <w:lvlText w:val="•"/>
      <w:lvlJc w:val="left"/>
      <w:pPr>
        <w:ind w:left="3286" w:hanging="360"/>
      </w:pPr>
    </w:lvl>
    <w:lvl w:ilvl="4">
      <w:numFmt w:val="bullet"/>
      <w:lvlText w:val="•"/>
      <w:lvlJc w:val="left"/>
      <w:pPr>
        <w:ind w:left="4228" w:hanging="360"/>
      </w:pPr>
    </w:lvl>
    <w:lvl w:ilvl="5">
      <w:numFmt w:val="bullet"/>
      <w:lvlText w:val="•"/>
      <w:lvlJc w:val="left"/>
      <w:pPr>
        <w:ind w:left="5170" w:hanging="360"/>
      </w:pPr>
    </w:lvl>
    <w:lvl w:ilvl="6">
      <w:numFmt w:val="bullet"/>
      <w:lvlText w:val="•"/>
      <w:lvlJc w:val="left"/>
      <w:pPr>
        <w:ind w:left="6112" w:hanging="360"/>
      </w:pPr>
    </w:lvl>
    <w:lvl w:ilvl="7">
      <w:numFmt w:val="bullet"/>
      <w:lvlText w:val="•"/>
      <w:lvlJc w:val="left"/>
      <w:pPr>
        <w:ind w:left="7054" w:hanging="360"/>
      </w:pPr>
    </w:lvl>
    <w:lvl w:ilvl="8">
      <w:numFmt w:val="bullet"/>
      <w:lvlText w:val="•"/>
      <w:lvlJc w:val="left"/>
      <w:pPr>
        <w:ind w:left="7996" w:hanging="360"/>
      </w:pPr>
    </w:lvl>
  </w:abstractNum>
  <w:abstractNum w:abstractNumId="6" w15:restartNumberingAfterBreak="0">
    <w:nsid w:val="00000405"/>
    <w:multiLevelType w:val="multilevel"/>
    <w:tmpl w:val="FFFFFFFF"/>
    <w:lvl w:ilvl="0">
      <w:numFmt w:val="bullet"/>
      <w:lvlText w:val=""/>
      <w:lvlJc w:val="left"/>
      <w:pPr>
        <w:ind w:left="460" w:hanging="360"/>
      </w:pPr>
      <w:rPr>
        <w:rFonts w:ascii="Symbol" w:hAnsi="Symbol" w:cs="Symbol"/>
        <w:b w:val="0"/>
        <w:bCs w:val="0"/>
        <w:w w:val="100"/>
        <w:sz w:val="24"/>
        <w:szCs w:val="24"/>
      </w:rPr>
    </w:lvl>
    <w:lvl w:ilvl="1">
      <w:numFmt w:val="bullet"/>
      <w:lvlText w:val="•"/>
      <w:lvlJc w:val="left"/>
      <w:pPr>
        <w:ind w:left="1388" w:hanging="360"/>
      </w:pPr>
    </w:lvl>
    <w:lvl w:ilvl="2">
      <w:numFmt w:val="bullet"/>
      <w:lvlText w:val="•"/>
      <w:lvlJc w:val="left"/>
      <w:pPr>
        <w:ind w:left="2316" w:hanging="360"/>
      </w:pPr>
    </w:lvl>
    <w:lvl w:ilvl="3">
      <w:numFmt w:val="bullet"/>
      <w:lvlText w:val="•"/>
      <w:lvlJc w:val="left"/>
      <w:pPr>
        <w:ind w:left="3244" w:hanging="360"/>
      </w:pPr>
    </w:lvl>
    <w:lvl w:ilvl="4">
      <w:numFmt w:val="bullet"/>
      <w:lvlText w:val="•"/>
      <w:lvlJc w:val="left"/>
      <w:pPr>
        <w:ind w:left="4172" w:hanging="360"/>
      </w:pPr>
    </w:lvl>
    <w:lvl w:ilvl="5">
      <w:numFmt w:val="bullet"/>
      <w:lvlText w:val="•"/>
      <w:lvlJc w:val="left"/>
      <w:pPr>
        <w:ind w:left="5100" w:hanging="360"/>
      </w:pPr>
    </w:lvl>
    <w:lvl w:ilvl="6">
      <w:numFmt w:val="bullet"/>
      <w:lvlText w:val="•"/>
      <w:lvlJc w:val="left"/>
      <w:pPr>
        <w:ind w:left="6028" w:hanging="360"/>
      </w:pPr>
    </w:lvl>
    <w:lvl w:ilvl="7">
      <w:numFmt w:val="bullet"/>
      <w:lvlText w:val="•"/>
      <w:lvlJc w:val="left"/>
      <w:pPr>
        <w:ind w:left="6956" w:hanging="360"/>
      </w:pPr>
    </w:lvl>
    <w:lvl w:ilvl="8">
      <w:numFmt w:val="bullet"/>
      <w:lvlText w:val="•"/>
      <w:lvlJc w:val="left"/>
      <w:pPr>
        <w:ind w:left="7884" w:hanging="360"/>
      </w:pPr>
    </w:lvl>
  </w:abstractNum>
  <w:abstractNum w:abstractNumId="7" w15:restartNumberingAfterBreak="0">
    <w:nsid w:val="00C10BB8"/>
    <w:multiLevelType w:val="hybridMultilevel"/>
    <w:tmpl w:val="67A8ED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997065"/>
    <w:multiLevelType w:val="hybridMultilevel"/>
    <w:tmpl w:val="206421D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2176A90"/>
    <w:multiLevelType w:val="hybridMultilevel"/>
    <w:tmpl w:val="B3B6CCB8"/>
    <w:lvl w:ilvl="0" w:tplc="340A0017">
      <w:start w:val="1"/>
      <w:numFmt w:val="lowerLetter"/>
      <w:lvlText w:val="%1)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2D679CA"/>
    <w:multiLevelType w:val="hybridMultilevel"/>
    <w:tmpl w:val="188886F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2" w:tplc="A16ADD0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53F6608"/>
    <w:multiLevelType w:val="hybridMultilevel"/>
    <w:tmpl w:val="4FDC444A"/>
    <w:lvl w:ilvl="0" w:tplc="5AE436E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5CB5F90"/>
    <w:multiLevelType w:val="hybridMultilevel"/>
    <w:tmpl w:val="DFF697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092FAB"/>
    <w:multiLevelType w:val="hybridMultilevel"/>
    <w:tmpl w:val="E9D08E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F81711"/>
    <w:multiLevelType w:val="hybridMultilevel"/>
    <w:tmpl w:val="1DEAE62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7532423"/>
    <w:multiLevelType w:val="hybridMultilevel"/>
    <w:tmpl w:val="F2182A5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77831E7"/>
    <w:multiLevelType w:val="hybridMultilevel"/>
    <w:tmpl w:val="00401140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088637E0"/>
    <w:multiLevelType w:val="hybridMultilevel"/>
    <w:tmpl w:val="7DDABAB0"/>
    <w:lvl w:ilvl="0" w:tplc="340A0017">
      <w:start w:val="1"/>
      <w:numFmt w:val="lowerLetter"/>
      <w:lvlText w:val="%1)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0B2E13F7"/>
    <w:multiLevelType w:val="multilevel"/>
    <w:tmpl w:val="45066640"/>
    <w:lvl w:ilvl="0">
      <w:start w:val="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17"/>
        </w:tabs>
        <w:ind w:left="1017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19" w15:restartNumberingAfterBreak="0">
    <w:nsid w:val="0C361594"/>
    <w:multiLevelType w:val="hybridMultilevel"/>
    <w:tmpl w:val="B75A6D8C"/>
    <w:lvl w:ilvl="0" w:tplc="35A2F32E">
      <w:start w:val="1"/>
      <w:numFmt w:val="lowerLetter"/>
      <w:lvlText w:val="%1)"/>
      <w:lvlJc w:val="left"/>
      <w:pPr>
        <w:ind w:left="360" w:hanging="360"/>
      </w:pPr>
      <w:rPr>
        <w:b/>
        <w:bCs w:val="0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0CCA40B8"/>
    <w:multiLevelType w:val="hybridMultilevel"/>
    <w:tmpl w:val="5A3ACE84"/>
    <w:lvl w:ilvl="0" w:tplc="22E88D6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D0D6A0F"/>
    <w:multiLevelType w:val="hybridMultilevel"/>
    <w:tmpl w:val="36AE207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FE45389"/>
    <w:multiLevelType w:val="hybridMultilevel"/>
    <w:tmpl w:val="063A33C2"/>
    <w:lvl w:ilvl="0" w:tplc="4942B9B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DA3151"/>
    <w:multiLevelType w:val="hybridMultilevel"/>
    <w:tmpl w:val="0B46DF60"/>
    <w:lvl w:ilvl="0" w:tplc="340A0017">
      <w:start w:val="1"/>
      <w:numFmt w:val="lowerLetter"/>
      <w:lvlText w:val="%1)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73F0916"/>
    <w:multiLevelType w:val="hybridMultilevel"/>
    <w:tmpl w:val="9F74C34A"/>
    <w:lvl w:ilvl="0" w:tplc="340A0017">
      <w:start w:val="1"/>
      <w:numFmt w:val="lowerLetter"/>
      <w:lvlText w:val="%1)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BBB0177"/>
    <w:multiLevelType w:val="multilevel"/>
    <w:tmpl w:val="842041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1C2E4FA8"/>
    <w:multiLevelType w:val="hybridMultilevel"/>
    <w:tmpl w:val="48F081C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CD24BED"/>
    <w:multiLevelType w:val="hybridMultilevel"/>
    <w:tmpl w:val="FA5892F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1EAD0601"/>
    <w:multiLevelType w:val="hybridMultilevel"/>
    <w:tmpl w:val="13DE78F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0187024"/>
    <w:multiLevelType w:val="hybridMultilevel"/>
    <w:tmpl w:val="EDAA47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15C0EE4"/>
    <w:multiLevelType w:val="hybridMultilevel"/>
    <w:tmpl w:val="D486BD7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65F33A6"/>
    <w:multiLevelType w:val="hybridMultilevel"/>
    <w:tmpl w:val="2806F15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1C62BE"/>
    <w:multiLevelType w:val="multilevel"/>
    <w:tmpl w:val="AE7098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D76261"/>
    <w:multiLevelType w:val="multilevel"/>
    <w:tmpl w:val="7C007F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4566E8"/>
    <w:multiLevelType w:val="hybridMultilevel"/>
    <w:tmpl w:val="00401140"/>
    <w:lvl w:ilvl="0" w:tplc="340A0017">
      <w:start w:val="1"/>
      <w:numFmt w:val="lowerLetter"/>
      <w:lvlText w:val="%1)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3600541B"/>
    <w:multiLevelType w:val="multilevel"/>
    <w:tmpl w:val="053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BC785F"/>
    <w:multiLevelType w:val="hybridMultilevel"/>
    <w:tmpl w:val="4FDC444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9622520"/>
    <w:multiLevelType w:val="multilevel"/>
    <w:tmpl w:val="85325B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sz w:val="22"/>
        <w:szCs w:val="22"/>
      </w:rPr>
    </w:lvl>
    <w:lvl w:ilvl="2">
      <w:start w:val="1"/>
      <w:numFmt w:val="decimal"/>
      <w:pStyle w:val="Manu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39AE16A8"/>
    <w:multiLevelType w:val="hybridMultilevel"/>
    <w:tmpl w:val="BA42FB2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B723CCA"/>
    <w:multiLevelType w:val="hybridMultilevel"/>
    <w:tmpl w:val="80B2A9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A00524"/>
    <w:multiLevelType w:val="hybridMultilevel"/>
    <w:tmpl w:val="BC4E8BA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44A706DF"/>
    <w:multiLevelType w:val="hybridMultilevel"/>
    <w:tmpl w:val="7E06328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2B581C"/>
    <w:multiLevelType w:val="hybridMultilevel"/>
    <w:tmpl w:val="207C861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5C26254"/>
    <w:multiLevelType w:val="multilevel"/>
    <w:tmpl w:val="323EDCE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2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4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5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3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552" w:hanging="1800"/>
      </w:pPr>
      <w:rPr>
        <w:rFonts w:hint="default"/>
      </w:rPr>
    </w:lvl>
  </w:abstractNum>
  <w:abstractNum w:abstractNumId="44" w15:restartNumberingAfterBreak="0">
    <w:nsid w:val="462C4C69"/>
    <w:multiLevelType w:val="hybridMultilevel"/>
    <w:tmpl w:val="6E6482E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477B0E5A"/>
    <w:multiLevelType w:val="hybridMultilevel"/>
    <w:tmpl w:val="7650472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7FA72C4"/>
    <w:multiLevelType w:val="hybridMultilevel"/>
    <w:tmpl w:val="5240D98E"/>
    <w:lvl w:ilvl="0" w:tplc="D71257AC">
      <w:start w:val="1"/>
      <w:numFmt w:val="lowerLetter"/>
      <w:lvlText w:val="%1.)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48A067A5"/>
    <w:multiLevelType w:val="hybridMultilevel"/>
    <w:tmpl w:val="CD1C2C96"/>
    <w:lvl w:ilvl="0" w:tplc="228CC10C">
      <w:start w:val="1"/>
      <w:numFmt w:val="upperRoman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AEE5973"/>
    <w:multiLevelType w:val="hybridMultilevel"/>
    <w:tmpl w:val="B50AEAC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4CDA0B44"/>
    <w:multiLevelType w:val="hybridMultilevel"/>
    <w:tmpl w:val="B3F667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DED305C"/>
    <w:multiLevelType w:val="hybridMultilevel"/>
    <w:tmpl w:val="1178A51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4E060898"/>
    <w:multiLevelType w:val="multilevel"/>
    <w:tmpl w:val="AAA4D04E"/>
    <w:styleLink w:val="EstiloJUNJI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4F1A605D"/>
    <w:multiLevelType w:val="hybridMultilevel"/>
    <w:tmpl w:val="C2107864"/>
    <w:lvl w:ilvl="0" w:tplc="230608E6">
      <w:start w:val="1"/>
      <w:numFmt w:val="bullet"/>
      <w:pStyle w:val="Puntostabulados"/>
      <w:lvlText w:val=""/>
      <w:lvlJc w:val="left"/>
      <w:pPr>
        <w:ind w:left="-1065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-345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375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</w:abstractNum>
  <w:abstractNum w:abstractNumId="53" w15:restartNumberingAfterBreak="0">
    <w:nsid w:val="4F1C2122"/>
    <w:multiLevelType w:val="hybridMultilevel"/>
    <w:tmpl w:val="EB28EC20"/>
    <w:lvl w:ilvl="0" w:tplc="FFFFFFFF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69256DB"/>
    <w:multiLevelType w:val="hybridMultilevel"/>
    <w:tmpl w:val="5302DD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73C5F5C"/>
    <w:multiLevelType w:val="hybridMultilevel"/>
    <w:tmpl w:val="384055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75634C2"/>
    <w:multiLevelType w:val="hybridMultilevel"/>
    <w:tmpl w:val="6C183A8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8E17E68"/>
    <w:multiLevelType w:val="hybridMultilevel"/>
    <w:tmpl w:val="3B1AE61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5BE826B2"/>
    <w:multiLevelType w:val="hybridMultilevel"/>
    <w:tmpl w:val="78164A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D4200EF"/>
    <w:multiLevelType w:val="hybridMultilevel"/>
    <w:tmpl w:val="F1A0420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9545F4"/>
    <w:multiLevelType w:val="hybridMultilevel"/>
    <w:tmpl w:val="BCAC9AC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60C06CC0"/>
    <w:multiLevelType w:val="hybridMultilevel"/>
    <w:tmpl w:val="8CC8365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61F41EC3"/>
    <w:multiLevelType w:val="hybridMultilevel"/>
    <w:tmpl w:val="9D44C2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3C41754"/>
    <w:multiLevelType w:val="hybridMultilevel"/>
    <w:tmpl w:val="5728FB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56466E9"/>
    <w:multiLevelType w:val="hybridMultilevel"/>
    <w:tmpl w:val="F4DAE4FE"/>
    <w:lvl w:ilvl="0" w:tplc="2AA8EA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5B806E2"/>
    <w:multiLevelType w:val="hybridMultilevel"/>
    <w:tmpl w:val="824894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69A6B2B"/>
    <w:multiLevelType w:val="hybridMultilevel"/>
    <w:tmpl w:val="38AED3D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66FB73A9"/>
    <w:multiLevelType w:val="hybridMultilevel"/>
    <w:tmpl w:val="B52625B8"/>
    <w:lvl w:ilvl="0" w:tplc="6A70A8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8E856E1"/>
    <w:multiLevelType w:val="hybridMultilevel"/>
    <w:tmpl w:val="8424CE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9553AC1"/>
    <w:multiLevelType w:val="multilevel"/>
    <w:tmpl w:val="64F6B0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FB40B98"/>
    <w:multiLevelType w:val="hybridMultilevel"/>
    <w:tmpl w:val="A10A7D6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FC65B32"/>
    <w:multiLevelType w:val="hybridMultilevel"/>
    <w:tmpl w:val="BE6243F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70886629"/>
    <w:multiLevelType w:val="hybridMultilevel"/>
    <w:tmpl w:val="7608A2BE"/>
    <w:lvl w:ilvl="0" w:tplc="340A0015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796" w:hanging="360"/>
      </w:pPr>
    </w:lvl>
    <w:lvl w:ilvl="2" w:tplc="340A001B" w:tentative="1">
      <w:start w:val="1"/>
      <w:numFmt w:val="lowerRoman"/>
      <w:lvlText w:val="%3."/>
      <w:lvlJc w:val="right"/>
      <w:pPr>
        <w:ind w:left="1516" w:hanging="180"/>
      </w:pPr>
    </w:lvl>
    <w:lvl w:ilvl="3" w:tplc="340A000F" w:tentative="1">
      <w:start w:val="1"/>
      <w:numFmt w:val="decimal"/>
      <w:lvlText w:val="%4."/>
      <w:lvlJc w:val="left"/>
      <w:pPr>
        <w:ind w:left="2236" w:hanging="360"/>
      </w:pPr>
    </w:lvl>
    <w:lvl w:ilvl="4" w:tplc="340A0019" w:tentative="1">
      <w:start w:val="1"/>
      <w:numFmt w:val="lowerLetter"/>
      <w:lvlText w:val="%5."/>
      <w:lvlJc w:val="left"/>
      <w:pPr>
        <w:ind w:left="2956" w:hanging="360"/>
      </w:pPr>
    </w:lvl>
    <w:lvl w:ilvl="5" w:tplc="340A001B" w:tentative="1">
      <w:start w:val="1"/>
      <w:numFmt w:val="lowerRoman"/>
      <w:lvlText w:val="%6."/>
      <w:lvlJc w:val="right"/>
      <w:pPr>
        <w:ind w:left="3676" w:hanging="180"/>
      </w:pPr>
    </w:lvl>
    <w:lvl w:ilvl="6" w:tplc="340A000F" w:tentative="1">
      <w:start w:val="1"/>
      <w:numFmt w:val="decimal"/>
      <w:lvlText w:val="%7."/>
      <w:lvlJc w:val="left"/>
      <w:pPr>
        <w:ind w:left="4396" w:hanging="360"/>
      </w:pPr>
    </w:lvl>
    <w:lvl w:ilvl="7" w:tplc="340A0019" w:tentative="1">
      <w:start w:val="1"/>
      <w:numFmt w:val="lowerLetter"/>
      <w:lvlText w:val="%8."/>
      <w:lvlJc w:val="left"/>
      <w:pPr>
        <w:ind w:left="5116" w:hanging="360"/>
      </w:pPr>
    </w:lvl>
    <w:lvl w:ilvl="8" w:tplc="34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73" w15:restartNumberingAfterBreak="0">
    <w:nsid w:val="727123FA"/>
    <w:multiLevelType w:val="multilevel"/>
    <w:tmpl w:val="035C184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)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9C2148"/>
    <w:multiLevelType w:val="hybridMultilevel"/>
    <w:tmpl w:val="F73A12E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4EB2BB6"/>
    <w:multiLevelType w:val="hybridMultilevel"/>
    <w:tmpl w:val="65B8A47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76C0674A"/>
    <w:multiLevelType w:val="hybridMultilevel"/>
    <w:tmpl w:val="ACF48C3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8BF7E52"/>
    <w:multiLevelType w:val="hybridMultilevel"/>
    <w:tmpl w:val="DB5843B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A3C19C0"/>
    <w:multiLevelType w:val="hybridMultilevel"/>
    <w:tmpl w:val="5BF42BE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7D840E75"/>
    <w:multiLevelType w:val="hybridMultilevel"/>
    <w:tmpl w:val="781AEF5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7D917854"/>
    <w:multiLevelType w:val="multilevel"/>
    <w:tmpl w:val="4FC22F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hAnsiTheme="minorHAnsi" w:cstheme="minorHAnsi" w:hint="default"/>
        <w:sz w:val="20"/>
        <w:szCs w:val="20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1218" w:hanging="792"/>
      </w:pPr>
      <w:rPr>
        <w:b/>
        <w:bCs/>
      </w:rPr>
    </w:lvl>
    <w:lvl w:ilvl="2">
      <w:start w:val="1"/>
      <w:numFmt w:val="decimal"/>
      <w:suff w:val="space"/>
      <w:lvlText w:val="4.%2.%3."/>
      <w:lvlJc w:val="left"/>
      <w:pPr>
        <w:ind w:left="1224" w:hanging="122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172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223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num w:numId="1" w16cid:durableId="1731878837">
    <w:abstractNumId w:val="80"/>
  </w:num>
  <w:num w:numId="2" w16cid:durableId="1301569921">
    <w:abstractNumId w:val="18"/>
  </w:num>
  <w:num w:numId="3" w16cid:durableId="201291629">
    <w:abstractNumId w:val="1"/>
  </w:num>
  <w:num w:numId="4" w16cid:durableId="787623152">
    <w:abstractNumId w:val="51"/>
  </w:num>
  <w:num w:numId="5" w16cid:durableId="1771049666">
    <w:abstractNumId w:val="0"/>
    <w:lvlOverride w:ilvl="0">
      <w:startOverride w:val="1"/>
    </w:lvlOverride>
  </w:num>
  <w:num w:numId="6" w16cid:durableId="583497080">
    <w:abstractNumId w:val="2"/>
  </w:num>
  <w:num w:numId="7" w16cid:durableId="88892047">
    <w:abstractNumId w:val="52"/>
  </w:num>
  <w:num w:numId="8" w16cid:durableId="1980374910">
    <w:abstractNumId w:val="70"/>
  </w:num>
  <w:num w:numId="9" w16cid:durableId="573467270">
    <w:abstractNumId w:val="35"/>
  </w:num>
  <w:num w:numId="10" w16cid:durableId="842670605">
    <w:abstractNumId w:val="19"/>
  </w:num>
  <w:num w:numId="11" w16cid:durableId="1099108819">
    <w:abstractNumId w:val="11"/>
  </w:num>
  <w:num w:numId="12" w16cid:durableId="1955088080">
    <w:abstractNumId w:val="29"/>
  </w:num>
  <w:num w:numId="13" w16cid:durableId="1840730195">
    <w:abstractNumId w:val="47"/>
  </w:num>
  <w:num w:numId="14" w16cid:durableId="747112373">
    <w:abstractNumId w:val="36"/>
  </w:num>
  <w:num w:numId="15" w16cid:durableId="395664528">
    <w:abstractNumId w:val="38"/>
  </w:num>
  <w:num w:numId="16" w16cid:durableId="450903627">
    <w:abstractNumId w:val="30"/>
  </w:num>
  <w:num w:numId="17" w16cid:durableId="108285891">
    <w:abstractNumId w:val="61"/>
  </w:num>
  <w:num w:numId="18" w16cid:durableId="3746169">
    <w:abstractNumId w:val="25"/>
  </w:num>
  <w:num w:numId="19" w16cid:durableId="901644924">
    <w:abstractNumId w:val="15"/>
  </w:num>
  <w:num w:numId="20" w16cid:durableId="1012759648">
    <w:abstractNumId w:val="66"/>
  </w:num>
  <w:num w:numId="21" w16cid:durableId="148132187">
    <w:abstractNumId w:val="67"/>
  </w:num>
  <w:num w:numId="22" w16cid:durableId="415447431">
    <w:abstractNumId w:val="37"/>
  </w:num>
  <w:num w:numId="23" w16cid:durableId="1111365581">
    <w:abstractNumId w:val="58"/>
  </w:num>
  <w:num w:numId="24" w16cid:durableId="1820536154">
    <w:abstractNumId w:val="43"/>
  </w:num>
  <w:num w:numId="25" w16cid:durableId="1514029248">
    <w:abstractNumId w:val="34"/>
  </w:num>
  <w:num w:numId="26" w16cid:durableId="2105613471">
    <w:abstractNumId w:val="69"/>
  </w:num>
  <w:num w:numId="27" w16cid:durableId="408236030">
    <w:abstractNumId w:val="37"/>
  </w:num>
  <w:num w:numId="28" w16cid:durableId="508637516">
    <w:abstractNumId w:val="37"/>
    <w:lvlOverride w:ilvl="0">
      <w:startOverride w:val="6"/>
    </w:lvlOverride>
    <w:lvlOverride w:ilvl="1">
      <w:startOverride w:val="7"/>
    </w:lvlOverride>
    <w:lvlOverride w:ilvl="2">
      <w:startOverride w:val="1"/>
    </w:lvlOverride>
  </w:num>
  <w:num w:numId="29" w16cid:durableId="124277293">
    <w:abstractNumId w:val="50"/>
  </w:num>
  <w:num w:numId="30" w16cid:durableId="884022363">
    <w:abstractNumId w:val="64"/>
  </w:num>
  <w:num w:numId="31" w16cid:durableId="599721003">
    <w:abstractNumId w:val="72"/>
  </w:num>
  <w:num w:numId="32" w16cid:durableId="1599294666">
    <w:abstractNumId w:val="63"/>
  </w:num>
  <w:num w:numId="33" w16cid:durableId="224220526">
    <w:abstractNumId w:val="22"/>
  </w:num>
  <w:num w:numId="34" w16cid:durableId="743573620">
    <w:abstractNumId w:val="12"/>
  </w:num>
  <w:num w:numId="35" w16cid:durableId="236063499">
    <w:abstractNumId w:val="62"/>
  </w:num>
  <w:num w:numId="36" w16cid:durableId="2043627909">
    <w:abstractNumId w:val="73"/>
  </w:num>
  <w:num w:numId="37" w16cid:durableId="1873763998">
    <w:abstractNumId w:val="33"/>
  </w:num>
  <w:num w:numId="38" w16cid:durableId="877667243">
    <w:abstractNumId w:val="20"/>
  </w:num>
  <w:num w:numId="39" w16cid:durableId="2028746658">
    <w:abstractNumId w:val="9"/>
  </w:num>
  <w:num w:numId="40" w16cid:durableId="1806773070">
    <w:abstractNumId w:val="17"/>
  </w:num>
  <w:num w:numId="41" w16cid:durableId="1386371812">
    <w:abstractNumId w:val="27"/>
  </w:num>
  <w:num w:numId="42" w16cid:durableId="2045252417">
    <w:abstractNumId w:val="54"/>
  </w:num>
  <w:num w:numId="43" w16cid:durableId="1577937752">
    <w:abstractNumId w:val="65"/>
  </w:num>
  <w:num w:numId="44" w16cid:durableId="309870573">
    <w:abstractNumId w:val="39"/>
  </w:num>
  <w:num w:numId="45" w16cid:durableId="203996470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736706474">
    <w:abstractNumId w:val="60"/>
  </w:num>
  <w:num w:numId="47" w16cid:durableId="325746379">
    <w:abstractNumId w:val="10"/>
  </w:num>
  <w:num w:numId="48" w16cid:durableId="290018725">
    <w:abstractNumId w:val="46"/>
  </w:num>
  <w:num w:numId="49" w16cid:durableId="1068109652">
    <w:abstractNumId w:val="40"/>
  </w:num>
  <w:num w:numId="50" w16cid:durableId="686062078">
    <w:abstractNumId w:val="49"/>
  </w:num>
  <w:num w:numId="51" w16cid:durableId="1029571039">
    <w:abstractNumId w:val="8"/>
  </w:num>
  <w:num w:numId="52" w16cid:durableId="2092701440">
    <w:abstractNumId w:val="7"/>
  </w:num>
  <w:num w:numId="53" w16cid:durableId="240405575">
    <w:abstractNumId w:val="75"/>
  </w:num>
  <w:num w:numId="54" w16cid:durableId="1593079421">
    <w:abstractNumId w:val="78"/>
  </w:num>
  <w:num w:numId="55" w16cid:durableId="1685278393">
    <w:abstractNumId w:val="45"/>
  </w:num>
  <w:num w:numId="56" w16cid:durableId="475998044">
    <w:abstractNumId w:val="44"/>
  </w:num>
  <w:num w:numId="57" w16cid:durableId="685134883">
    <w:abstractNumId w:val="24"/>
  </w:num>
  <w:num w:numId="58" w16cid:durableId="552229010">
    <w:abstractNumId w:val="23"/>
  </w:num>
  <w:num w:numId="59" w16cid:durableId="1655139311">
    <w:abstractNumId w:val="79"/>
  </w:num>
  <w:num w:numId="60" w16cid:durableId="2101022317">
    <w:abstractNumId w:val="42"/>
  </w:num>
  <w:num w:numId="61" w16cid:durableId="1115635767">
    <w:abstractNumId w:val="53"/>
  </w:num>
  <w:num w:numId="62" w16cid:durableId="1264613368">
    <w:abstractNumId w:val="71"/>
  </w:num>
  <w:num w:numId="63" w16cid:durableId="2058358740">
    <w:abstractNumId w:val="57"/>
  </w:num>
  <w:num w:numId="64" w16cid:durableId="75834247">
    <w:abstractNumId w:val="26"/>
  </w:num>
  <w:num w:numId="65" w16cid:durableId="1374500492">
    <w:abstractNumId w:val="41"/>
  </w:num>
  <w:num w:numId="66" w16cid:durableId="274097772">
    <w:abstractNumId w:val="77"/>
  </w:num>
  <w:num w:numId="67" w16cid:durableId="1565413895">
    <w:abstractNumId w:val="28"/>
  </w:num>
  <w:num w:numId="68" w16cid:durableId="224220899">
    <w:abstractNumId w:val="21"/>
  </w:num>
  <w:num w:numId="69" w16cid:durableId="668295780">
    <w:abstractNumId w:val="74"/>
  </w:num>
  <w:num w:numId="70" w16cid:durableId="1968122150">
    <w:abstractNumId w:val="56"/>
  </w:num>
  <w:num w:numId="71" w16cid:durableId="2020037885">
    <w:abstractNumId w:val="31"/>
  </w:num>
  <w:num w:numId="72" w16cid:durableId="1461461693">
    <w:abstractNumId w:val="59"/>
  </w:num>
  <w:num w:numId="73" w16cid:durableId="686835158">
    <w:abstractNumId w:val="55"/>
  </w:num>
  <w:num w:numId="74" w16cid:durableId="567881873">
    <w:abstractNumId w:val="68"/>
  </w:num>
  <w:num w:numId="75" w16cid:durableId="2103380707">
    <w:abstractNumId w:val="48"/>
  </w:num>
  <w:num w:numId="76" w16cid:durableId="1496414883">
    <w:abstractNumId w:val="14"/>
  </w:num>
  <w:num w:numId="77" w16cid:durableId="2033802092">
    <w:abstractNumId w:val="13"/>
  </w:num>
  <w:num w:numId="78" w16cid:durableId="565847201">
    <w:abstractNumId w:val="76"/>
  </w:num>
  <w:num w:numId="79" w16cid:durableId="751320008">
    <w:abstractNumId w:val="16"/>
  </w:num>
  <w:num w:numId="80" w16cid:durableId="274605119">
    <w:abstractNumId w:val="32"/>
  </w:num>
  <w:num w:numId="81" w16cid:durableId="1520512640">
    <w:abstractNumId w:val="6"/>
  </w:num>
  <w:num w:numId="82" w16cid:durableId="473913921">
    <w:abstractNumId w:val="5"/>
  </w:num>
  <w:num w:numId="83" w16cid:durableId="762800151">
    <w:abstractNumId w:val="4"/>
  </w:num>
  <w:num w:numId="84" w16cid:durableId="2130734015">
    <w:abstractNumId w:val="3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A01" w:allStyles="1" w:customStyles="0" w:latentStyles="0" w:stylesInUse="0" w:headingStyles="0" w:numberingStyles="0" w:tableStyles="0" w:directFormattingOnRuns="0" w:directFormattingOnParagraphs="1" w:directFormattingOnNumbering="0" w:directFormattingOnTables="1" w:clearFormatting="1" w:top3HeadingStyles="1" w:visibleStyles="0" w:alternateStyleNames="0"/>
  <w:documentProtection w:edit="readOnly" w:enforcement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D96"/>
    <w:rsid w:val="000001FF"/>
    <w:rsid w:val="00000632"/>
    <w:rsid w:val="00000682"/>
    <w:rsid w:val="00000765"/>
    <w:rsid w:val="00001C1A"/>
    <w:rsid w:val="000020A4"/>
    <w:rsid w:val="000020B0"/>
    <w:rsid w:val="000025B6"/>
    <w:rsid w:val="000025B7"/>
    <w:rsid w:val="00002A92"/>
    <w:rsid w:val="00002D4F"/>
    <w:rsid w:val="00002F64"/>
    <w:rsid w:val="00002F65"/>
    <w:rsid w:val="00002FD6"/>
    <w:rsid w:val="00003D4F"/>
    <w:rsid w:val="000045F6"/>
    <w:rsid w:val="000048BE"/>
    <w:rsid w:val="00004AAD"/>
    <w:rsid w:val="00004BA6"/>
    <w:rsid w:val="00004F16"/>
    <w:rsid w:val="000055F2"/>
    <w:rsid w:val="00005667"/>
    <w:rsid w:val="00005A36"/>
    <w:rsid w:val="00005C9B"/>
    <w:rsid w:val="00005F4D"/>
    <w:rsid w:val="00006086"/>
    <w:rsid w:val="00006455"/>
    <w:rsid w:val="000065A4"/>
    <w:rsid w:val="00006E9A"/>
    <w:rsid w:val="00006FE4"/>
    <w:rsid w:val="000070A8"/>
    <w:rsid w:val="000075B3"/>
    <w:rsid w:val="000078E8"/>
    <w:rsid w:val="00007DB2"/>
    <w:rsid w:val="00007DCA"/>
    <w:rsid w:val="0001037B"/>
    <w:rsid w:val="00010FF6"/>
    <w:rsid w:val="0001100C"/>
    <w:rsid w:val="00011063"/>
    <w:rsid w:val="0001119C"/>
    <w:rsid w:val="0001123F"/>
    <w:rsid w:val="000122E3"/>
    <w:rsid w:val="00012442"/>
    <w:rsid w:val="000127A9"/>
    <w:rsid w:val="0001394F"/>
    <w:rsid w:val="00013A0F"/>
    <w:rsid w:val="00013D2D"/>
    <w:rsid w:val="0001427D"/>
    <w:rsid w:val="00014680"/>
    <w:rsid w:val="00014722"/>
    <w:rsid w:val="00014F7B"/>
    <w:rsid w:val="00014FB1"/>
    <w:rsid w:val="0001508C"/>
    <w:rsid w:val="00015153"/>
    <w:rsid w:val="00015710"/>
    <w:rsid w:val="000161B1"/>
    <w:rsid w:val="00016575"/>
    <w:rsid w:val="00016BC7"/>
    <w:rsid w:val="00016E6A"/>
    <w:rsid w:val="000171C0"/>
    <w:rsid w:val="000172CD"/>
    <w:rsid w:val="0001762D"/>
    <w:rsid w:val="000177ED"/>
    <w:rsid w:val="00017B67"/>
    <w:rsid w:val="00017CCC"/>
    <w:rsid w:val="00017EB9"/>
    <w:rsid w:val="00017F38"/>
    <w:rsid w:val="000202E0"/>
    <w:rsid w:val="000202F8"/>
    <w:rsid w:val="000204A6"/>
    <w:rsid w:val="00020540"/>
    <w:rsid w:val="0002061E"/>
    <w:rsid w:val="00020721"/>
    <w:rsid w:val="00020A95"/>
    <w:rsid w:val="00020B6D"/>
    <w:rsid w:val="000217A8"/>
    <w:rsid w:val="00021FED"/>
    <w:rsid w:val="00022127"/>
    <w:rsid w:val="00022162"/>
    <w:rsid w:val="000225A5"/>
    <w:rsid w:val="00022CA6"/>
    <w:rsid w:val="000231EB"/>
    <w:rsid w:val="00023262"/>
    <w:rsid w:val="0002338B"/>
    <w:rsid w:val="0002359B"/>
    <w:rsid w:val="0002365E"/>
    <w:rsid w:val="000238B2"/>
    <w:rsid w:val="00023AF0"/>
    <w:rsid w:val="00023BF0"/>
    <w:rsid w:val="00024C03"/>
    <w:rsid w:val="00025324"/>
    <w:rsid w:val="00025D3D"/>
    <w:rsid w:val="00025E4B"/>
    <w:rsid w:val="0002624B"/>
    <w:rsid w:val="000264C3"/>
    <w:rsid w:val="00026523"/>
    <w:rsid w:val="00026707"/>
    <w:rsid w:val="0002698C"/>
    <w:rsid w:val="00026AFC"/>
    <w:rsid w:val="00027135"/>
    <w:rsid w:val="00027742"/>
    <w:rsid w:val="0003089E"/>
    <w:rsid w:val="00030989"/>
    <w:rsid w:val="00030B95"/>
    <w:rsid w:val="00031302"/>
    <w:rsid w:val="00031459"/>
    <w:rsid w:val="00031736"/>
    <w:rsid w:val="000317F8"/>
    <w:rsid w:val="000319B0"/>
    <w:rsid w:val="00031D7B"/>
    <w:rsid w:val="0003203E"/>
    <w:rsid w:val="00032B69"/>
    <w:rsid w:val="00032D7F"/>
    <w:rsid w:val="00032E04"/>
    <w:rsid w:val="00032E6C"/>
    <w:rsid w:val="00033226"/>
    <w:rsid w:val="0003323B"/>
    <w:rsid w:val="0003334E"/>
    <w:rsid w:val="0003356C"/>
    <w:rsid w:val="0003395E"/>
    <w:rsid w:val="00034366"/>
    <w:rsid w:val="00034CF8"/>
    <w:rsid w:val="00035174"/>
    <w:rsid w:val="000357B6"/>
    <w:rsid w:val="000359FA"/>
    <w:rsid w:val="00035A57"/>
    <w:rsid w:val="00035CE5"/>
    <w:rsid w:val="0003626A"/>
    <w:rsid w:val="000365BD"/>
    <w:rsid w:val="00036CE2"/>
    <w:rsid w:val="000375E5"/>
    <w:rsid w:val="00037912"/>
    <w:rsid w:val="000379CD"/>
    <w:rsid w:val="00037B2E"/>
    <w:rsid w:val="00037C45"/>
    <w:rsid w:val="00037F70"/>
    <w:rsid w:val="00040E13"/>
    <w:rsid w:val="00041312"/>
    <w:rsid w:val="000419A6"/>
    <w:rsid w:val="00041A1F"/>
    <w:rsid w:val="00041B05"/>
    <w:rsid w:val="00041D55"/>
    <w:rsid w:val="000422DA"/>
    <w:rsid w:val="000427AE"/>
    <w:rsid w:val="0004296C"/>
    <w:rsid w:val="00042EFF"/>
    <w:rsid w:val="00043449"/>
    <w:rsid w:val="000437F2"/>
    <w:rsid w:val="0004447E"/>
    <w:rsid w:val="00044988"/>
    <w:rsid w:val="00044CC0"/>
    <w:rsid w:val="00044EAA"/>
    <w:rsid w:val="00044FFD"/>
    <w:rsid w:val="00045207"/>
    <w:rsid w:val="000452F1"/>
    <w:rsid w:val="000453A5"/>
    <w:rsid w:val="00045540"/>
    <w:rsid w:val="00045547"/>
    <w:rsid w:val="0004570E"/>
    <w:rsid w:val="00045DA9"/>
    <w:rsid w:val="000467D3"/>
    <w:rsid w:val="000469D7"/>
    <w:rsid w:val="00047494"/>
    <w:rsid w:val="00047563"/>
    <w:rsid w:val="000476B6"/>
    <w:rsid w:val="00047992"/>
    <w:rsid w:val="00047ED0"/>
    <w:rsid w:val="00047F5A"/>
    <w:rsid w:val="00050027"/>
    <w:rsid w:val="000500BD"/>
    <w:rsid w:val="0005064B"/>
    <w:rsid w:val="00050773"/>
    <w:rsid w:val="000509AB"/>
    <w:rsid w:val="00050FDB"/>
    <w:rsid w:val="000512C2"/>
    <w:rsid w:val="00051342"/>
    <w:rsid w:val="0005137E"/>
    <w:rsid w:val="0005160F"/>
    <w:rsid w:val="00051688"/>
    <w:rsid w:val="00051839"/>
    <w:rsid w:val="00051A16"/>
    <w:rsid w:val="00051C67"/>
    <w:rsid w:val="00052A3B"/>
    <w:rsid w:val="00052B75"/>
    <w:rsid w:val="00052C2B"/>
    <w:rsid w:val="000531DB"/>
    <w:rsid w:val="0005336B"/>
    <w:rsid w:val="000539BC"/>
    <w:rsid w:val="00053AA0"/>
    <w:rsid w:val="00053C73"/>
    <w:rsid w:val="0005431C"/>
    <w:rsid w:val="000544CC"/>
    <w:rsid w:val="000548CD"/>
    <w:rsid w:val="00055192"/>
    <w:rsid w:val="000552CB"/>
    <w:rsid w:val="0005558C"/>
    <w:rsid w:val="00055A3B"/>
    <w:rsid w:val="00055C8D"/>
    <w:rsid w:val="00055D40"/>
    <w:rsid w:val="000575C1"/>
    <w:rsid w:val="00057B79"/>
    <w:rsid w:val="00057E2E"/>
    <w:rsid w:val="00060086"/>
    <w:rsid w:val="0006019A"/>
    <w:rsid w:val="000601AC"/>
    <w:rsid w:val="0006021A"/>
    <w:rsid w:val="000603CF"/>
    <w:rsid w:val="0006043D"/>
    <w:rsid w:val="00060465"/>
    <w:rsid w:val="00060471"/>
    <w:rsid w:val="00060540"/>
    <w:rsid w:val="000606CD"/>
    <w:rsid w:val="00060A36"/>
    <w:rsid w:val="00060BCA"/>
    <w:rsid w:val="00061207"/>
    <w:rsid w:val="00061329"/>
    <w:rsid w:val="00061717"/>
    <w:rsid w:val="00061CA5"/>
    <w:rsid w:val="000624C7"/>
    <w:rsid w:val="000625A3"/>
    <w:rsid w:val="000627A9"/>
    <w:rsid w:val="000636D9"/>
    <w:rsid w:val="000641F6"/>
    <w:rsid w:val="000644C9"/>
    <w:rsid w:val="000644FE"/>
    <w:rsid w:val="0006451C"/>
    <w:rsid w:val="00064618"/>
    <w:rsid w:val="00064BD8"/>
    <w:rsid w:val="00064BE7"/>
    <w:rsid w:val="00064C8F"/>
    <w:rsid w:val="00065709"/>
    <w:rsid w:val="00065800"/>
    <w:rsid w:val="00065C12"/>
    <w:rsid w:val="0006640D"/>
    <w:rsid w:val="000664A1"/>
    <w:rsid w:val="00066A53"/>
    <w:rsid w:val="00066A83"/>
    <w:rsid w:val="000671CA"/>
    <w:rsid w:val="0006748D"/>
    <w:rsid w:val="00067C46"/>
    <w:rsid w:val="0007066A"/>
    <w:rsid w:val="000711C4"/>
    <w:rsid w:val="00071319"/>
    <w:rsid w:val="00071EA7"/>
    <w:rsid w:val="00071F45"/>
    <w:rsid w:val="00072090"/>
    <w:rsid w:val="0007209A"/>
    <w:rsid w:val="00072E03"/>
    <w:rsid w:val="00072EE8"/>
    <w:rsid w:val="000732F4"/>
    <w:rsid w:val="000733BD"/>
    <w:rsid w:val="00073527"/>
    <w:rsid w:val="00073810"/>
    <w:rsid w:val="00073F4B"/>
    <w:rsid w:val="0007441B"/>
    <w:rsid w:val="000746BB"/>
    <w:rsid w:val="00074865"/>
    <w:rsid w:val="00074930"/>
    <w:rsid w:val="000749D9"/>
    <w:rsid w:val="00074A20"/>
    <w:rsid w:val="00074A22"/>
    <w:rsid w:val="0007505B"/>
    <w:rsid w:val="000754BF"/>
    <w:rsid w:val="00075690"/>
    <w:rsid w:val="0007588E"/>
    <w:rsid w:val="0007599C"/>
    <w:rsid w:val="000764F0"/>
    <w:rsid w:val="00076755"/>
    <w:rsid w:val="00076EB2"/>
    <w:rsid w:val="00076EDA"/>
    <w:rsid w:val="00077083"/>
    <w:rsid w:val="0007771B"/>
    <w:rsid w:val="00077BE6"/>
    <w:rsid w:val="00080312"/>
    <w:rsid w:val="00080781"/>
    <w:rsid w:val="00080912"/>
    <w:rsid w:val="0008094A"/>
    <w:rsid w:val="00080C16"/>
    <w:rsid w:val="00080C2E"/>
    <w:rsid w:val="0008127B"/>
    <w:rsid w:val="00081628"/>
    <w:rsid w:val="00081834"/>
    <w:rsid w:val="000818FE"/>
    <w:rsid w:val="00081B49"/>
    <w:rsid w:val="00081E01"/>
    <w:rsid w:val="00081F29"/>
    <w:rsid w:val="00081F79"/>
    <w:rsid w:val="000820BF"/>
    <w:rsid w:val="000821FF"/>
    <w:rsid w:val="0008275B"/>
    <w:rsid w:val="00082780"/>
    <w:rsid w:val="00082899"/>
    <w:rsid w:val="0008292C"/>
    <w:rsid w:val="000833EB"/>
    <w:rsid w:val="00083411"/>
    <w:rsid w:val="000837B0"/>
    <w:rsid w:val="00083A91"/>
    <w:rsid w:val="00083C53"/>
    <w:rsid w:val="00083D21"/>
    <w:rsid w:val="00083EE2"/>
    <w:rsid w:val="00083F72"/>
    <w:rsid w:val="000841AF"/>
    <w:rsid w:val="00084374"/>
    <w:rsid w:val="00084672"/>
    <w:rsid w:val="00084F70"/>
    <w:rsid w:val="000860AF"/>
    <w:rsid w:val="0008659D"/>
    <w:rsid w:val="00086A29"/>
    <w:rsid w:val="00086B2B"/>
    <w:rsid w:val="00087093"/>
    <w:rsid w:val="00087461"/>
    <w:rsid w:val="00087666"/>
    <w:rsid w:val="00087A39"/>
    <w:rsid w:val="00090AAA"/>
    <w:rsid w:val="00091712"/>
    <w:rsid w:val="00091CA3"/>
    <w:rsid w:val="00091D4E"/>
    <w:rsid w:val="00091DCA"/>
    <w:rsid w:val="00091E05"/>
    <w:rsid w:val="00091F34"/>
    <w:rsid w:val="0009223A"/>
    <w:rsid w:val="00092418"/>
    <w:rsid w:val="00092C4B"/>
    <w:rsid w:val="0009306E"/>
    <w:rsid w:val="00093106"/>
    <w:rsid w:val="00093141"/>
    <w:rsid w:val="0009330D"/>
    <w:rsid w:val="000933B9"/>
    <w:rsid w:val="000933C6"/>
    <w:rsid w:val="000934A5"/>
    <w:rsid w:val="000939D8"/>
    <w:rsid w:val="00094518"/>
    <w:rsid w:val="00094C31"/>
    <w:rsid w:val="00094F3A"/>
    <w:rsid w:val="00095595"/>
    <w:rsid w:val="000957DE"/>
    <w:rsid w:val="00096188"/>
    <w:rsid w:val="0009650B"/>
    <w:rsid w:val="00096809"/>
    <w:rsid w:val="00096CAC"/>
    <w:rsid w:val="00096D02"/>
    <w:rsid w:val="00097434"/>
    <w:rsid w:val="0009773F"/>
    <w:rsid w:val="000A02B3"/>
    <w:rsid w:val="000A065A"/>
    <w:rsid w:val="000A065F"/>
    <w:rsid w:val="000A0817"/>
    <w:rsid w:val="000A0FD1"/>
    <w:rsid w:val="000A16A8"/>
    <w:rsid w:val="000A1988"/>
    <w:rsid w:val="000A1D43"/>
    <w:rsid w:val="000A1EE8"/>
    <w:rsid w:val="000A2AC0"/>
    <w:rsid w:val="000A2DB8"/>
    <w:rsid w:val="000A2DF7"/>
    <w:rsid w:val="000A3A16"/>
    <w:rsid w:val="000A3A37"/>
    <w:rsid w:val="000A3BD8"/>
    <w:rsid w:val="000A4E26"/>
    <w:rsid w:val="000A5466"/>
    <w:rsid w:val="000A56B7"/>
    <w:rsid w:val="000A58D6"/>
    <w:rsid w:val="000A593A"/>
    <w:rsid w:val="000A5A64"/>
    <w:rsid w:val="000A5A81"/>
    <w:rsid w:val="000A5B5D"/>
    <w:rsid w:val="000A5DDD"/>
    <w:rsid w:val="000A5F48"/>
    <w:rsid w:val="000A60F5"/>
    <w:rsid w:val="000A62C3"/>
    <w:rsid w:val="000A6522"/>
    <w:rsid w:val="000A65F8"/>
    <w:rsid w:val="000A724E"/>
    <w:rsid w:val="000A7BFE"/>
    <w:rsid w:val="000A7C5C"/>
    <w:rsid w:val="000A7D62"/>
    <w:rsid w:val="000A7D85"/>
    <w:rsid w:val="000B00A3"/>
    <w:rsid w:val="000B11F2"/>
    <w:rsid w:val="000B12F9"/>
    <w:rsid w:val="000B18EA"/>
    <w:rsid w:val="000B1E47"/>
    <w:rsid w:val="000B1E7D"/>
    <w:rsid w:val="000B2991"/>
    <w:rsid w:val="000B29F4"/>
    <w:rsid w:val="000B2CA5"/>
    <w:rsid w:val="000B2D93"/>
    <w:rsid w:val="000B2F70"/>
    <w:rsid w:val="000B2FFF"/>
    <w:rsid w:val="000B3435"/>
    <w:rsid w:val="000B3504"/>
    <w:rsid w:val="000B3567"/>
    <w:rsid w:val="000B38B3"/>
    <w:rsid w:val="000B38C7"/>
    <w:rsid w:val="000B3C11"/>
    <w:rsid w:val="000B3CDF"/>
    <w:rsid w:val="000B3E49"/>
    <w:rsid w:val="000B3FB9"/>
    <w:rsid w:val="000B454E"/>
    <w:rsid w:val="000B4938"/>
    <w:rsid w:val="000B4BDF"/>
    <w:rsid w:val="000B4C02"/>
    <w:rsid w:val="000B4CDF"/>
    <w:rsid w:val="000B5258"/>
    <w:rsid w:val="000B5746"/>
    <w:rsid w:val="000B5863"/>
    <w:rsid w:val="000B5FF3"/>
    <w:rsid w:val="000B6560"/>
    <w:rsid w:val="000B677A"/>
    <w:rsid w:val="000B6AC8"/>
    <w:rsid w:val="000B707B"/>
    <w:rsid w:val="000B75AA"/>
    <w:rsid w:val="000B789F"/>
    <w:rsid w:val="000B79D2"/>
    <w:rsid w:val="000B7B80"/>
    <w:rsid w:val="000B7D31"/>
    <w:rsid w:val="000C00A9"/>
    <w:rsid w:val="000C06A8"/>
    <w:rsid w:val="000C06C2"/>
    <w:rsid w:val="000C082C"/>
    <w:rsid w:val="000C09D6"/>
    <w:rsid w:val="000C0CC2"/>
    <w:rsid w:val="000C0CF5"/>
    <w:rsid w:val="000C1006"/>
    <w:rsid w:val="000C1070"/>
    <w:rsid w:val="000C10D5"/>
    <w:rsid w:val="000C16D0"/>
    <w:rsid w:val="000C1945"/>
    <w:rsid w:val="000C1B91"/>
    <w:rsid w:val="000C1E5B"/>
    <w:rsid w:val="000C213D"/>
    <w:rsid w:val="000C22EF"/>
    <w:rsid w:val="000C2581"/>
    <w:rsid w:val="000C25EA"/>
    <w:rsid w:val="000C2A7E"/>
    <w:rsid w:val="000C2BDB"/>
    <w:rsid w:val="000C2DD6"/>
    <w:rsid w:val="000C2EEE"/>
    <w:rsid w:val="000C3902"/>
    <w:rsid w:val="000C398D"/>
    <w:rsid w:val="000C41E5"/>
    <w:rsid w:val="000C47E6"/>
    <w:rsid w:val="000C530B"/>
    <w:rsid w:val="000C54A4"/>
    <w:rsid w:val="000C568F"/>
    <w:rsid w:val="000C573B"/>
    <w:rsid w:val="000C5DB8"/>
    <w:rsid w:val="000C5DBE"/>
    <w:rsid w:val="000C5F02"/>
    <w:rsid w:val="000C643A"/>
    <w:rsid w:val="000C6F72"/>
    <w:rsid w:val="000C6F91"/>
    <w:rsid w:val="000C70D3"/>
    <w:rsid w:val="000C7B2F"/>
    <w:rsid w:val="000C7ED2"/>
    <w:rsid w:val="000D076F"/>
    <w:rsid w:val="000D086B"/>
    <w:rsid w:val="000D0E54"/>
    <w:rsid w:val="000D0E6F"/>
    <w:rsid w:val="000D139B"/>
    <w:rsid w:val="000D13E8"/>
    <w:rsid w:val="000D14F2"/>
    <w:rsid w:val="000D1659"/>
    <w:rsid w:val="000D1897"/>
    <w:rsid w:val="000D1C79"/>
    <w:rsid w:val="000D2830"/>
    <w:rsid w:val="000D2D4E"/>
    <w:rsid w:val="000D30AF"/>
    <w:rsid w:val="000D31FC"/>
    <w:rsid w:val="000D32B4"/>
    <w:rsid w:val="000D3CE3"/>
    <w:rsid w:val="000D3F91"/>
    <w:rsid w:val="000D4221"/>
    <w:rsid w:val="000D42C1"/>
    <w:rsid w:val="000D47E6"/>
    <w:rsid w:val="000D5105"/>
    <w:rsid w:val="000D5737"/>
    <w:rsid w:val="000D5934"/>
    <w:rsid w:val="000D60EF"/>
    <w:rsid w:val="000D6183"/>
    <w:rsid w:val="000D67ED"/>
    <w:rsid w:val="000D6AF8"/>
    <w:rsid w:val="000D75A1"/>
    <w:rsid w:val="000D77B5"/>
    <w:rsid w:val="000D7B3E"/>
    <w:rsid w:val="000D7F13"/>
    <w:rsid w:val="000E0342"/>
    <w:rsid w:val="000E03FC"/>
    <w:rsid w:val="000E09F4"/>
    <w:rsid w:val="000E13D3"/>
    <w:rsid w:val="000E1508"/>
    <w:rsid w:val="000E1722"/>
    <w:rsid w:val="000E21A0"/>
    <w:rsid w:val="000E2275"/>
    <w:rsid w:val="000E24FA"/>
    <w:rsid w:val="000E27E4"/>
    <w:rsid w:val="000E2AB3"/>
    <w:rsid w:val="000E329B"/>
    <w:rsid w:val="000E33CC"/>
    <w:rsid w:val="000E36B4"/>
    <w:rsid w:val="000E3AF5"/>
    <w:rsid w:val="000E4136"/>
    <w:rsid w:val="000E47D2"/>
    <w:rsid w:val="000E4DAE"/>
    <w:rsid w:val="000E4EB8"/>
    <w:rsid w:val="000E4EE9"/>
    <w:rsid w:val="000E5007"/>
    <w:rsid w:val="000E51C6"/>
    <w:rsid w:val="000E5281"/>
    <w:rsid w:val="000E5541"/>
    <w:rsid w:val="000E5869"/>
    <w:rsid w:val="000E58B2"/>
    <w:rsid w:val="000E5DBC"/>
    <w:rsid w:val="000E6666"/>
    <w:rsid w:val="000E6883"/>
    <w:rsid w:val="000E69D5"/>
    <w:rsid w:val="000E6D83"/>
    <w:rsid w:val="000E6DD3"/>
    <w:rsid w:val="000E724E"/>
    <w:rsid w:val="000E7302"/>
    <w:rsid w:val="000E7854"/>
    <w:rsid w:val="000E7D95"/>
    <w:rsid w:val="000F006B"/>
    <w:rsid w:val="000F0131"/>
    <w:rsid w:val="000F04A0"/>
    <w:rsid w:val="000F0794"/>
    <w:rsid w:val="000F08A7"/>
    <w:rsid w:val="000F0C93"/>
    <w:rsid w:val="000F0DFE"/>
    <w:rsid w:val="000F1130"/>
    <w:rsid w:val="000F1853"/>
    <w:rsid w:val="000F1905"/>
    <w:rsid w:val="000F1BAE"/>
    <w:rsid w:val="000F1C54"/>
    <w:rsid w:val="000F2021"/>
    <w:rsid w:val="000F20BB"/>
    <w:rsid w:val="000F28F9"/>
    <w:rsid w:val="000F2F79"/>
    <w:rsid w:val="000F3756"/>
    <w:rsid w:val="000F37CB"/>
    <w:rsid w:val="000F38A7"/>
    <w:rsid w:val="000F3902"/>
    <w:rsid w:val="000F3AC6"/>
    <w:rsid w:val="000F3D28"/>
    <w:rsid w:val="000F3E48"/>
    <w:rsid w:val="000F3E7A"/>
    <w:rsid w:val="000F4049"/>
    <w:rsid w:val="000F420B"/>
    <w:rsid w:val="000F49F8"/>
    <w:rsid w:val="000F4A91"/>
    <w:rsid w:val="000F4C65"/>
    <w:rsid w:val="000F51AA"/>
    <w:rsid w:val="000F5366"/>
    <w:rsid w:val="000F5F21"/>
    <w:rsid w:val="000F62AB"/>
    <w:rsid w:val="000F6A66"/>
    <w:rsid w:val="000F7C5F"/>
    <w:rsid w:val="001006B7"/>
    <w:rsid w:val="00100913"/>
    <w:rsid w:val="0010106F"/>
    <w:rsid w:val="001015F4"/>
    <w:rsid w:val="001016B0"/>
    <w:rsid w:val="00101AE4"/>
    <w:rsid w:val="00101DD7"/>
    <w:rsid w:val="00101E65"/>
    <w:rsid w:val="0010211A"/>
    <w:rsid w:val="001022B9"/>
    <w:rsid w:val="001027AC"/>
    <w:rsid w:val="00102E5B"/>
    <w:rsid w:val="00103033"/>
    <w:rsid w:val="001037C0"/>
    <w:rsid w:val="001038D2"/>
    <w:rsid w:val="0010396D"/>
    <w:rsid w:val="00103A35"/>
    <w:rsid w:val="00104419"/>
    <w:rsid w:val="00104469"/>
    <w:rsid w:val="00104BC1"/>
    <w:rsid w:val="00105279"/>
    <w:rsid w:val="00105C84"/>
    <w:rsid w:val="00105D61"/>
    <w:rsid w:val="0010602C"/>
    <w:rsid w:val="001062DA"/>
    <w:rsid w:val="0010637C"/>
    <w:rsid w:val="00106396"/>
    <w:rsid w:val="00106B2B"/>
    <w:rsid w:val="00106BBB"/>
    <w:rsid w:val="00106CE4"/>
    <w:rsid w:val="00106FF9"/>
    <w:rsid w:val="001072A8"/>
    <w:rsid w:val="00107400"/>
    <w:rsid w:val="00107ADE"/>
    <w:rsid w:val="00107BA3"/>
    <w:rsid w:val="001101BD"/>
    <w:rsid w:val="00110D4E"/>
    <w:rsid w:val="00110DDE"/>
    <w:rsid w:val="00110E97"/>
    <w:rsid w:val="001110D3"/>
    <w:rsid w:val="001115DB"/>
    <w:rsid w:val="00111720"/>
    <w:rsid w:val="001117A8"/>
    <w:rsid w:val="00111FAF"/>
    <w:rsid w:val="00112429"/>
    <w:rsid w:val="00112BE8"/>
    <w:rsid w:val="00112CB5"/>
    <w:rsid w:val="00113D15"/>
    <w:rsid w:val="00113E1C"/>
    <w:rsid w:val="0011476A"/>
    <w:rsid w:val="00115326"/>
    <w:rsid w:val="00115BD3"/>
    <w:rsid w:val="00115D36"/>
    <w:rsid w:val="00115E7A"/>
    <w:rsid w:val="0011607A"/>
    <w:rsid w:val="001160A6"/>
    <w:rsid w:val="00116183"/>
    <w:rsid w:val="00116E67"/>
    <w:rsid w:val="0011711C"/>
    <w:rsid w:val="001179A1"/>
    <w:rsid w:val="00117B83"/>
    <w:rsid w:val="00117D53"/>
    <w:rsid w:val="00117E1E"/>
    <w:rsid w:val="00117E57"/>
    <w:rsid w:val="00120AF1"/>
    <w:rsid w:val="0012133D"/>
    <w:rsid w:val="00121427"/>
    <w:rsid w:val="001223CA"/>
    <w:rsid w:val="001228E0"/>
    <w:rsid w:val="00123489"/>
    <w:rsid w:val="00123681"/>
    <w:rsid w:val="00123B3A"/>
    <w:rsid w:val="00123F21"/>
    <w:rsid w:val="0012424B"/>
    <w:rsid w:val="00124509"/>
    <w:rsid w:val="0012469B"/>
    <w:rsid w:val="0012552E"/>
    <w:rsid w:val="0012565E"/>
    <w:rsid w:val="00125DBB"/>
    <w:rsid w:val="0012612D"/>
    <w:rsid w:val="00126318"/>
    <w:rsid w:val="00126541"/>
    <w:rsid w:val="001265DC"/>
    <w:rsid w:val="00126727"/>
    <w:rsid w:val="00126A4D"/>
    <w:rsid w:val="00127412"/>
    <w:rsid w:val="00127B3E"/>
    <w:rsid w:val="00127CDB"/>
    <w:rsid w:val="0013026B"/>
    <w:rsid w:val="0013041D"/>
    <w:rsid w:val="001306FB"/>
    <w:rsid w:val="00130804"/>
    <w:rsid w:val="00130A9E"/>
    <w:rsid w:val="00131372"/>
    <w:rsid w:val="00131A42"/>
    <w:rsid w:val="0013255F"/>
    <w:rsid w:val="00132731"/>
    <w:rsid w:val="001328FE"/>
    <w:rsid w:val="00132AE5"/>
    <w:rsid w:val="00132D39"/>
    <w:rsid w:val="00132EC2"/>
    <w:rsid w:val="00132F4C"/>
    <w:rsid w:val="00133096"/>
    <w:rsid w:val="0013338D"/>
    <w:rsid w:val="00133805"/>
    <w:rsid w:val="00133CC5"/>
    <w:rsid w:val="00133F64"/>
    <w:rsid w:val="001341E0"/>
    <w:rsid w:val="001344F7"/>
    <w:rsid w:val="00134AA9"/>
    <w:rsid w:val="00134F38"/>
    <w:rsid w:val="001352E2"/>
    <w:rsid w:val="0013540C"/>
    <w:rsid w:val="0013590E"/>
    <w:rsid w:val="00135B0A"/>
    <w:rsid w:val="0013601A"/>
    <w:rsid w:val="001361CB"/>
    <w:rsid w:val="00136474"/>
    <w:rsid w:val="00136B6D"/>
    <w:rsid w:val="00136E4F"/>
    <w:rsid w:val="00137014"/>
    <w:rsid w:val="001371C3"/>
    <w:rsid w:val="00137873"/>
    <w:rsid w:val="00137ABD"/>
    <w:rsid w:val="001400B5"/>
    <w:rsid w:val="001404D3"/>
    <w:rsid w:val="00140631"/>
    <w:rsid w:val="00140709"/>
    <w:rsid w:val="00140D78"/>
    <w:rsid w:val="00140E4A"/>
    <w:rsid w:val="001413ED"/>
    <w:rsid w:val="0014190C"/>
    <w:rsid w:val="00141C77"/>
    <w:rsid w:val="00141CE3"/>
    <w:rsid w:val="0014233E"/>
    <w:rsid w:val="0014242C"/>
    <w:rsid w:val="0014264A"/>
    <w:rsid w:val="0014296F"/>
    <w:rsid w:val="00142E5A"/>
    <w:rsid w:val="00143047"/>
    <w:rsid w:val="00143A3E"/>
    <w:rsid w:val="00144189"/>
    <w:rsid w:val="001445F9"/>
    <w:rsid w:val="00144E1C"/>
    <w:rsid w:val="001453CF"/>
    <w:rsid w:val="00145863"/>
    <w:rsid w:val="00145A05"/>
    <w:rsid w:val="00145DCA"/>
    <w:rsid w:val="00146067"/>
    <w:rsid w:val="00146DA1"/>
    <w:rsid w:val="00146F17"/>
    <w:rsid w:val="00146F50"/>
    <w:rsid w:val="001473E0"/>
    <w:rsid w:val="001474F6"/>
    <w:rsid w:val="001479AE"/>
    <w:rsid w:val="00147A13"/>
    <w:rsid w:val="001501C3"/>
    <w:rsid w:val="001503F7"/>
    <w:rsid w:val="001509E1"/>
    <w:rsid w:val="00150A89"/>
    <w:rsid w:val="00150F01"/>
    <w:rsid w:val="00151089"/>
    <w:rsid w:val="001516D7"/>
    <w:rsid w:val="00151740"/>
    <w:rsid w:val="00151FB1"/>
    <w:rsid w:val="001522D3"/>
    <w:rsid w:val="001526AD"/>
    <w:rsid w:val="001528C0"/>
    <w:rsid w:val="00152DDC"/>
    <w:rsid w:val="001537C0"/>
    <w:rsid w:val="0015452A"/>
    <w:rsid w:val="00154D7D"/>
    <w:rsid w:val="001550AD"/>
    <w:rsid w:val="0015537D"/>
    <w:rsid w:val="001555AE"/>
    <w:rsid w:val="00155A6D"/>
    <w:rsid w:val="00155BA9"/>
    <w:rsid w:val="00155F8F"/>
    <w:rsid w:val="00156103"/>
    <w:rsid w:val="001564A1"/>
    <w:rsid w:val="0015697C"/>
    <w:rsid w:val="00156BA7"/>
    <w:rsid w:val="00156C75"/>
    <w:rsid w:val="00157135"/>
    <w:rsid w:val="0015723B"/>
    <w:rsid w:val="001573FA"/>
    <w:rsid w:val="001575CD"/>
    <w:rsid w:val="00160093"/>
    <w:rsid w:val="00160098"/>
    <w:rsid w:val="00160355"/>
    <w:rsid w:val="00160417"/>
    <w:rsid w:val="00160977"/>
    <w:rsid w:val="00160A2A"/>
    <w:rsid w:val="00160D0B"/>
    <w:rsid w:val="00160E19"/>
    <w:rsid w:val="00161131"/>
    <w:rsid w:val="0016192B"/>
    <w:rsid w:val="00161E1E"/>
    <w:rsid w:val="001623D8"/>
    <w:rsid w:val="00162783"/>
    <w:rsid w:val="00162A55"/>
    <w:rsid w:val="00162CAA"/>
    <w:rsid w:val="001630E9"/>
    <w:rsid w:val="001631CC"/>
    <w:rsid w:val="00163462"/>
    <w:rsid w:val="00163A1F"/>
    <w:rsid w:val="00163C9B"/>
    <w:rsid w:val="001644D4"/>
    <w:rsid w:val="001646B8"/>
    <w:rsid w:val="00164764"/>
    <w:rsid w:val="001649EB"/>
    <w:rsid w:val="00164C1D"/>
    <w:rsid w:val="00165059"/>
    <w:rsid w:val="0016522B"/>
    <w:rsid w:val="00165738"/>
    <w:rsid w:val="00165B04"/>
    <w:rsid w:val="00165DFB"/>
    <w:rsid w:val="00165ECE"/>
    <w:rsid w:val="001662E9"/>
    <w:rsid w:val="00166331"/>
    <w:rsid w:val="0016740C"/>
    <w:rsid w:val="0016764E"/>
    <w:rsid w:val="00167B55"/>
    <w:rsid w:val="00167E05"/>
    <w:rsid w:val="00167E13"/>
    <w:rsid w:val="00167E19"/>
    <w:rsid w:val="001703FB"/>
    <w:rsid w:val="001706BE"/>
    <w:rsid w:val="00170840"/>
    <w:rsid w:val="00170AC8"/>
    <w:rsid w:val="00170E6D"/>
    <w:rsid w:val="001713B1"/>
    <w:rsid w:val="00171BBF"/>
    <w:rsid w:val="00171F1A"/>
    <w:rsid w:val="00171F64"/>
    <w:rsid w:val="00172291"/>
    <w:rsid w:val="001733BE"/>
    <w:rsid w:val="001733CB"/>
    <w:rsid w:val="00173A4D"/>
    <w:rsid w:val="0017434D"/>
    <w:rsid w:val="00174CC1"/>
    <w:rsid w:val="00174DAF"/>
    <w:rsid w:val="00175113"/>
    <w:rsid w:val="00175C92"/>
    <w:rsid w:val="0017637B"/>
    <w:rsid w:val="0017658E"/>
    <w:rsid w:val="00176707"/>
    <w:rsid w:val="00176717"/>
    <w:rsid w:val="0017676B"/>
    <w:rsid w:val="001767AB"/>
    <w:rsid w:val="001767D2"/>
    <w:rsid w:val="0017687E"/>
    <w:rsid w:val="00176FDF"/>
    <w:rsid w:val="001776AB"/>
    <w:rsid w:val="00177F7A"/>
    <w:rsid w:val="001801BB"/>
    <w:rsid w:val="00180430"/>
    <w:rsid w:val="001806C5"/>
    <w:rsid w:val="001807F8"/>
    <w:rsid w:val="0018159C"/>
    <w:rsid w:val="00181613"/>
    <w:rsid w:val="001819BC"/>
    <w:rsid w:val="00181CC8"/>
    <w:rsid w:val="0018220C"/>
    <w:rsid w:val="0018222C"/>
    <w:rsid w:val="001822F1"/>
    <w:rsid w:val="001823E2"/>
    <w:rsid w:val="00182464"/>
    <w:rsid w:val="001827C1"/>
    <w:rsid w:val="0018286E"/>
    <w:rsid w:val="00182A17"/>
    <w:rsid w:val="00182DD9"/>
    <w:rsid w:val="001836AF"/>
    <w:rsid w:val="001839B7"/>
    <w:rsid w:val="00183FA3"/>
    <w:rsid w:val="0018403D"/>
    <w:rsid w:val="00184D7A"/>
    <w:rsid w:val="0018514E"/>
    <w:rsid w:val="00185206"/>
    <w:rsid w:val="0018521E"/>
    <w:rsid w:val="00185656"/>
    <w:rsid w:val="00185795"/>
    <w:rsid w:val="001858E8"/>
    <w:rsid w:val="00185B13"/>
    <w:rsid w:val="00185C0B"/>
    <w:rsid w:val="001862D6"/>
    <w:rsid w:val="001865E4"/>
    <w:rsid w:val="00186F2F"/>
    <w:rsid w:val="001874DE"/>
    <w:rsid w:val="001878A6"/>
    <w:rsid w:val="001878CA"/>
    <w:rsid w:val="00187C81"/>
    <w:rsid w:val="00187F83"/>
    <w:rsid w:val="00187FED"/>
    <w:rsid w:val="00190042"/>
    <w:rsid w:val="001909D0"/>
    <w:rsid w:val="00190C5D"/>
    <w:rsid w:val="001911B4"/>
    <w:rsid w:val="001911E3"/>
    <w:rsid w:val="0019213D"/>
    <w:rsid w:val="0019216A"/>
    <w:rsid w:val="001923E4"/>
    <w:rsid w:val="00192655"/>
    <w:rsid w:val="001929BB"/>
    <w:rsid w:val="00192D61"/>
    <w:rsid w:val="001936C5"/>
    <w:rsid w:val="00193ACA"/>
    <w:rsid w:val="00193DD0"/>
    <w:rsid w:val="00193F27"/>
    <w:rsid w:val="00194430"/>
    <w:rsid w:val="00194505"/>
    <w:rsid w:val="00194689"/>
    <w:rsid w:val="00194B43"/>
    <w:rsid w:val="00195F60"/>
    <w:rsid w:val="0019616B"/>
    <w:rsid w:val="001961C3"/>
    <w:rsid w:val="001963BA"/>
    <w:rsid w:val="00196410"/>
    <w:rsid w:val="001964D1"/>
    <w:rsid w:val="0019663D"/>
    <w:rsid w:val="00196784"/>
    <w:rsid w:val="001972EA"/>
    <w:rsid w:val="00197367"/>
    <w:rsid w:val="00197418"/>
    <w:rsid w:val="00197E6F"/>
    <w:rsid w:val="001A0370"/>
    <w:rsid w:val="001A07C0"/>
    <w:rsid w:val="001A0A2D"/>
    <w:rsid w:val="001A0BCF"/>
    <w:rsid w:val="001A0CB5"/>
    <w:rsid w:val="001A0CD2"/>
    <w:rsid w:val="001A1C1D"/>
    <w:rsid w:val="001A228B"/>
    <w:rsid w:val="001A247D"/>
    <w:rsid w:val="001A26F4"/>
    <w:rsid w:val="001A2AE5"/>
    <w:rsid w:val="001A2D98"/>
    <w:rsid w:val="001A2E37"/>
    <w:rsid w:val="001A349B"/>
    <w:rsid w:val="001A3542"/>
    <w:rsid w:val="001A39B7"/>
    <w:rsid w:val="001A3D85"/>
    <w:rsid w:val="001A4580"/>
    <w:rsid w:val="001A45E2"/>
    <w:rsid w:val="001A4918"/>
    <w:rsid w:val="001A4C72"/>
    <w:rsid w:val="001A4D58"/>
    <w:rsid w:val="001A5D6C"/>
    <w:rsid w:val="001A5EF0"/>
    <w:rsid w:val="001A6330"/>
    <w:rsid w:val="001A65F1"/>
    <w:rsid w:val="001A67FD"/>
    <w:rsid w:val="001A6BB2"/>
    <w:rsid w:val="001A70C3"/>
    <w:rsid w:val="001A78A9"/>
    <w:rsid w:val="001B003C"/>
    <w:rsid w:val="001B0139"/>
    <w:rsid w:val="001B047D"/>
    <w:rsid w:val="001B04E7"/>
    <w:rsid w:val="001B05BB"/>
    <w:rsid w:val="001B0E48"/>
    <w:rsid w:val="001B0E7B"/>
    <w:rsid w:val="001B1148"/>
    <w:rsid w:val="001B142D"/>
    <w:rsid w:val="001B1BAA"/>
    <w:rsid w:val="001B1DC9"/>
    <w:rsid w:val="001B1E7D"/>
    <w:rsid w:val="001B1E7F"/>
    <w:rsid w:val="001B1EAE"/>
    <w:rsid w:val="001B2639"/>
    <w:rsid w:val="001B2770"/>
    <w:rsid w:val="001B2900"/>
    <w:rsid w:val="001B3B51"/>
    <w:rsid w:val="001B3F88"/>
    <w:rsid w:val="001B426C"/>
    <w:rsid w:val="001B45E7"/>
    <w:rsid w:val="001B471B"/>
    <w:rsid w:val="001B47F6"/>
    <w:rsid w:val="001B48E8"/>
    <w:rsid w:val="001B4B9E"/>
    <w:rsid w:val="001B4C74"/>
    <w:rsid w:val="001B523C"/>
    <w:rsid w:val="001B536B"/>
    <w:rsid w:val="001B594C"/>
    <w:rsid w:val="001B6016"/>
    <w:rsid w:val="001B638A"/>
    <w:rsid w:val="001B6587"/>
    <w:rsid w:val="001B6774"/>
    <w:rsid w:val="001B6984"/>
    <w:rsid w:val="001B6D09"/>
    <w:rsid w:val="001B720F"/>
    <w:rsid w:val="001B7296"/>
    <w:rsid w:val="001B7437"/>
    <w:rsid w:val="001B74E6"/>
    <w:rsid w:val="001B762F"/>
    <w:rsid w:val="001C0100"/>
    <w:rsid w:val="001C01B0"/>
    <w:rsid w:val="001C05BC"/>
    <w:rsid w:val="001C0D45"/>
    <w:rsid w:val="001C107D"/>
    <w:rsid w:val="001C139E"/>
    <w:rsid w:val="001C1484"/>
    <w:rsid w:val="001C169E"/>
    <w:rsid w:val="001C17D7"/>
    <w:rsid w:val="001C22ED"/>
    <w:rsid w:val="001C2391"/>
    <w:rsid w:val="001C243A"/>
    <w:rsid w:val="001C2F56"/>
    <w:rsid w:val="001C323E"/>
    <w:rsid w:val="001C3A61"/>
    <w:rsid w:val="001C3C12"/>
    <w:rsid w:val="001C3FDA"/>
    <w:rsid w:val="001C42B1"/>
    <w:rsid w:val="001C4AA3"/>
    <w:rsid w:val="001C5123"/>
    <w:rsid w:val="001C54F1"/>
    <w:rsid w:val="001C6132"/>
    <w:rsid w:val="001C6813"/>
    <w:rsid w:val="001C6DBE"/>
    <w:rsid w:val="001C7080"/>
    <w:rsid w:val="001C731F"/>
    <w:rsid w:val="001C75C1"/>
    <w:rsid w:val="001C7738"/>
    <w:rsid w:val="001D052E"/>
    <w:rsid w:val="001D0608"/>
    <w:rsid w:val="001D07D5"/>
    <w:rsid w:val="001D0A10"/>
    <w:rsid w:val="001D0D85"/>
    <w:rsid w:val="001D0E17"/>
    <w:rsid w:val="001D0F76"/>
    <w:rsid w:val="001D13BF"/>
    <w:rsid w:val="001D1D2B"/>
    <w:rsid w:val="001D1F34"/>
    <w:rsid w:val="001D1F8A"/>
    <w:rsid w:val="001D1FA7"/>
    <w:rsid w:val="001D22A7"/>
    <w:rsid w:val="001D2929"/>
    <w:rsid w:val="001D3430"/>
    <w:rsid w:val="001D3631"/>
    <w:rsid w:val="001D3AEE"/>
    <w:rsid w:val="001D415D"/>
    <w:rsid w:val="001D45DC"/>
    <w:rsid w:val="001D4676"/>
    <w:rsid w:val="001D4EA9"/>
    <w:rsid w:val="001D4FB5"/>
    <w:rsid w:val="001D5565"/>
    <w:rsid w:val="001D5707"/>
    <w:rsid w:val="001D5723"/>
    <w:rsid w:val="001D60A6"/>
    <w:rsid w:val="001D6B10"/>
    <w:rsid w:val="001D6F61"/>
    <w:rsid w:val="001D70CA"/>
    <w:rsid w:val="001D7115"/>
    <w:rsid w:val="001D71E4"/>
    <w:rsid w:val="001D71E5"/>
    <w:rsid w:val="001D7400"/>
    <w:rsid w:val="001D7B44"/>
    <w:rsid w:val="001D7B87"/>
    <w:rsid w:val="001D7F67"/>
    <w:rsid w:val="001E0267"/>
    <w:rsid w:val="001E0305"/>
    <w:rsid w:val="001E08E5"/>
    <w:rsid w:val="001E16F8"/>
    <w:rsid w:val="001E1D36"/>
    <w:rsid w:val="001E220F"/>
    <w:rsid w:val="001E235D"/>
    <w:rsid w:val="001E255E"/>
    <w:rsid w:val="001E25B1"/>
    <w:rsid w:val="001E28DE"/>
    <w:rsid w:val="001E2959"/>
    <w:rsid w:val="001E3187"/>
    <w:rsid w:val="001E36A4"/>
    <w:rsid w:val="001E3B10"/>
    <w:rsid w:val="001E4542"/>
    <w:rsid w:val="001E45FC"/>
    <w:rsid w:val="001E48EB"/>
    <w:rsid w:val="001E4A45"/>
    <w:rsid w:val="001E4F5B"/>
    <w:rsid w:val="001E58F5"/>
    <w:rsid w:val="001E61D6"/>
    <w:rsid w:val="001E67DD"/>
    <w:rsid w:val="001E6AD8"/>
    <w:rsid w:val="001E6CAE"/>
    <w:rsid w:val="001E6F2D"/>
    <w:rsid w:val="001E7067"/>
    <w:rsid w:val="001E7313"/>
    <w:rsid w:val="001E7822"/>
    <w:rsid w:val="001E79D9"/>
    <w:rsid w:val="001E7A32"/>
    <w:rsid w:val="001E7E87"/>
    <w:rsid w:val="001F0412"/>
    <w:rsid w:val="001F0982"/>
    <w:rsid w:val="001F0AA4"/>
    <w:rsid w:val="001F0B92"/>
    <w:rsid w:val="001F0BDC"/>
    <w:rsid w:val="001F0D37"/>
    <w:rsid w:val="001F1175"/>
    <w:rsid w:val="001F132A"/>
    <w:rsid w:val="001F17FB"/>
    <w:rsid w:val="001F187D"/>
    <w:rsid w:val="001F1B0C"/>
    <w:rsid w:val="001F1C3C"/>
    <w:rsid w:val="001F244C"/>
    <w:rsid w:val="001F274E"/>
    <w:rsid w:val="001F2A16"/>
    <w:rsid w:val="001F2AFB"/>
    <w:rsid w:val="001F2C83"/>
    <w:rsid w:val="001F2E18"/>
    <w:rsid w:val="001F3004"/>
    <w:rsid w:val="001F302B"/>
    <w:rsid w:val="001F353A"/>
    <w:rsid w:val="001F4753"/>
    <w:rsid w:val="001F4D69"/>
    <w:rsid w:val="001F4EF5"/>
    <w:rsid w:val="001F5151"/>
    <w:rsid w:val="001F5432"/>
    <w:rsid w:val="001F559A"/>
    <w:rsid w:val="001F56D4"/>
    <w:rsid w:val="001F5A5D"/>
    <w:rsid w:val="001F5C67"/>
    <w:rsid w:val="001F5E86"/>
    <w:rsid w:val="001F6948"/>
    <w:rsid w:val="001F6DCD"/>
    <w:rsid w:val="001F71C2"/>
    <w:rsid w:val="001F7A62"/>
    <w:rsid w:val="001F7DC9"/>
    <w:rsid w:val="0020029E"/>
    <w:rsid w:val="00200974"/>
    <w:rsid w:val="00200A67"/>
    <w:rsid w:val="00200B6E"/>
    <w:rsid w:val="00200EBC"/>
    <w:rsid w:val="00201131"/>
    <w:rsid w:val="00201851"/>
    <w:rsid w:val="00201ADD"/>
    <w:rsid w:val="00201D2D"/>
    <w:rsid w:val="002028A0"/>
    <w:rsid w:val="00202925"/>
    <w:rsid w:val="00202C23"/>
    <w:rsid w:val="00202F9B"/>
    <w:rsid w:val="00203081"/>
    <w:rsid w:val="002030D7"/>
    <w:rsid w:val="00203A70"/>
    <w:rsid w:val="00203D2A"/>
    <w:rsid w:val="00203F06"/>
    <w:rsid w:val="00203FDC"/>
    <w:rsid w:val="00204208"/>
    <w:rsid w:val="002043EE"/>
    <w:rsid w:val="00204F29"/>
    <w:rsid w:val="00204F8A"/>
    <w:rsid w:val="002054A6"/>
    <w:rsid w:val="00205532"/>
    <w:rsid w:val="00205CAC"/>
    <w:rsid w:val="00206459"/>
    <w:rsid w:val="00206518"/>
    <w:rsid w:val="00206A38"/>
    <w:rsid w:val="00206A68"/>
    <w:rsid w:val="002071B7"/>
    <w:rsid w:val="00207582"/>
    <w:rsid w:val="0020775B"/>
    <w:rsid w:val="00207859"/>
    <w:rsid w:val="002104EC"/>
    <w:rsid w:val="00210F3F"/>
    <w:rsid w:val="0021151C"/>
    <w:rsid w:val="002118E8"/>
    <w:rsid w:val="00211A32"/>
    <w:rsid w:val="00211BAE"/>
    <w:rsid w:val="00211C21"/>
    <w:rsid w:val="0021209D"/>
    <w:rsid w:val="00212B10"/>
    <w:rsid w:val="00212BA7"/>
    <w:rsid w:val="00212F29"/>
    <w:rsid w:val="00213061"/>
    <w:rsid w:val="0021361B"/>
    <w:rsid w:val="00213D35"/>
    <w:rsid w:val="00213F70"/>
    <w:rsid w:val="002140DA"/>
    <w:rsid w:val="002143CB"/>
    <w:rsid w:val="00214A00"/>
    <w:rsid w:val="00214E43"/>
    <w:rsid w:val="0021502C"/>
    <w:rsid w:val="002150A9"/>
    <w:rsid w:val="00215445"/>
    <w:rsid w:val="002154C7"/>
    <w:rsid w:val="00215605"/>
    <w:rsid w:val="00215DE6"/>
    <w:rsid w:val="002168BD"/>
    <w:rsid w:val="00217201"/>
    <w:rsid w:val="0021750B"/>
    <w:rsid w:val="002178F0"/>
    <w:rsid w:val="0021795C"/>
    <w:rsid w:val="00220458"/>
    <w:rsid w:val="0022046B"/>
    <w:rsid w:val="00220610"/>
    <w:rsid w:val="002209E3"/>
    <w:rsid w:val="00220E0D"/>
    <w:rsid w:val="00220EFF"/>
    <w:rsid w:val="002212A0"/>
    <w:rsid w:val="002214FB"/>
    <w:rsid w:val="00221B9D"/>
    <w:rsid w:val="00221C44"/>
    <w:rsid w:val="00221E8B"/>
    <w:rsid w:val="00222023"/>
    <w:rsid w:val="00222213"/>
    <w:rsid w:val="00222F0C"/>
    <w:rsid w:val="00223875"/>
    <w:rsid w:val="00223A11"/>
    <w:rsid w:val="00223F74"/>
    <w:rsid w:val="002240D1"/>
    <w:rsid w:val="0022417A"/>
    <w:rsid w:val="0022432D"/>
    <w:rsid w:val="00224528"/>
    <w:rsid w:val="0022478B"/>
    <w:rsid w:val="00224A8C"/>
    <w:rsid w:val="00224E65"/>
    <w:rsid w:val="00224F3B"/>
    <w:rsid w:val="002250A5"/>
    <w:rsid w:val="0022512C"/>
    <w:rsid w:val="00225722"/>
    <w:rsid w:val="00225830"/>
    <w:rsid w:val="00226368"/>
    <w:rsid w:val="002264CA"/>
    <w:rsid w:val="00226A06"/>
    <w:rsid w:val="00226B64"/>
    <w:rsid w:val="00226B82"/>
    <w:rsid w:val="00226E4E"/>
    <w:rsid w:val="0022730C"/>
    <w:rsid w:val="0022789F"/>
    <w:rsid w:val="00227D7E"/>
    <w:rsid w:val="00230738"/>
    <w:rsid w:val="0023173A"/>
    <w:rsid w:val="002319CC"/>
    <w:rsid w:val="00231D26"/>
    <w:rsid w:val="002320E1"/>
    <w:rsid w:val="002322B0"/>
    <w:rsid w:val="00232CF1"/>
    <w:rsid w:val="00232D1A"/>
    <w:rsid w:val="002338EA"/>
    <w:rsid w:val="00233A2C"/>
    <w:rsid w:val="00233A46"/>
    <w:rsid w:val="00233B1E"/>
    <w:rsid w:val="00233EE7"/>
    <w:rsid w:val="002341BD"/>
    <w:rsid w:val="002342E4"/>
    <w:rsid w:val="002345B0"/>
    <w:rsid w:val="00234A4D"/>
    <w:rsid w:val="00234D95"/>
    <w:rsid w:val="00234DAD"/>
    <w:rsid w:val="00235333"/>
    <w:rsid w:val="0023552F"/>
    <w:rsid w:val="002359A0"/>
    <w:rsid w:val="00235E2D"/>
    <w:rsid w:val="00235EFC"/>
    <w:rsid w:val="002361E3"/>
    <w:rsid w:val="00236964"/>
    <w:rsid w:val="00236E39"/>
    <w:rsid w:val="002371A9"/>
    <w:rsid w:val="002373B6"/>
    <w:rsid w:val="00237403"/>
    <w:rsid w:val="002377A8"/>
    <w:rsid w:val="00237810"/>
    <w:rsid w:val="002407E1"/>
    <w:rsid w:val="00240A37"/>
    <w:rsid w:val="00240BD1"/>
    <w:rsid w:val="00241304"/>
    <w:rsid w:val="00241534"/>
    <w:rsid w:val="002418E3"/>
    <w:rsid w:val="0024216D"/>
    <w:rsid w:val="002423F9"/>
    <w:rsid w:val="002426F1"/>
    <w:rsid w:val="00242816"/>
    <w:rsid w:val="00242BE9"/>
    <w:rsid w:val="0024336E"/>
    <w:rsid w:val="00243A33"/>
    <w:rsid w:val="00244501"/>
    <w:rsid w:val="00245854"/>
    <w:rsid w:val="0024589D"/>
    <w:rsid w:val="00245AF1"/>
    <w:rsid w:val="00245DBB"/>
    <w:rsid w:val="00246156"/>
    <w:rsid w:val="002463FE"/>
    <w:rsid w:val="00246E89"/>
    <w:rsid w:val="00246EA3"/>
    <w:rsid w:val="00246FB2"/>
    <w:rsid w:val="00247150"/>
    <w:rsid w:val="00247343"/>
    <w:rsid w:val="00247B41"/>
    <w:rsid w:val="00247D65"/>
    <w:rsid w:val="0025006F"/>
    <w:rsid w:val="0025037C"/>
    <w:rsid w:val="00250451"/>
    <w:rsid w:val="00250452"/>
    <w:rsid w:val="002505EE"/>
    <w:rsid w:val="00250830"/>
    <w:rsid w:val="0025094C"/>
    <w:rsid w:val="00250D41"/>
    <w:rsid w:val="00251EFD"/>
    <w:rsid w:val="00251FCE"/>
    <w:rsid w:val="0025200D"/>
    <w:rsid w:val="00252988"/>
    <w:rsid w:val="002536B6"/>
    <w:rsid w:val="00253843"/>
    <w:rsid w:val="00253B8D"/>
    <w:rsid w:val="00253DC9"/>
    <w:rsid w:val="00254163"/>
    <w:rsid w:val="0025469D"/>
    <w:rsid w:val="0025481A"/>
    <w:rsid w:val="00254EB2"/>
    <w:rsid w:val="0025533D"/>
    <w:rsid w:val="002553E5"/>
    <w:rsid w:val="00255B5F"/>
    <w:rsid w:val="00255C77"/>
    <w:rsid w:val="00255C84"/>
    <w:rsid w:val="00256CCA"/>
    <w:rsid w:val="00256ECD"/>
    <w:rsid w:val="00257042"/>
    <w:rsid w:val="00257106"/>
    <w:rsid w:val="002573E0"/>
    <w:rsid w:val="00257B04"/>
    <w:rsid w:val="002603E3"/>
    <w:rsid w:val="002603EC"/>
    <w:rsid w:val="0026072F"/>
    <w:rsid w:val="00260D4C"/>
    <w:rsid w:val="00260DAD"/>
    <w:rsid w:val="0026163D"/>
    <w:rsid w:val="00261C0A"/>
    <w:rsid w:val="00261FB2"/>
    <w:rsid w:val="00262171"/>
    <w:rsid w:val="002625A8"/>
    <w:rsid w:val="0026266F"/>
    <w:rsid w:val="00262803"/>
    <w:rsid w:val="00262CE4"/>
    <w:rsid w:val="00262FDE"/>
    <w:rsid w:val="00263469"/>
    <w:rsid w:val="002635FF"/>
    <w:rsid w:val="00263692"/>
    <w:rsid w:val="002636CD"/>
    <w:rsid w:val="00263E57"/>
    <w:rsid w:val="00263EB7"/>
    <w:rsid w:val="00264331"/>
    <w:rsid w:val="00264384"/>
    <w:rsid w:val="00264C9C"/>
    <w:rsid w:val="00264CA7"/>
    <w:rsid w:val="0026530C"/>
    <w:rsid w:val="00265382"/>
    <w:rsid w:val="0026559B"/>
    <w:rsid w:val="0026592A"/>
    <w:rsid w:val="0026597D"/>
    <w:rsid w:val="00265A97"/>
    <w:rsid w:val="00265DD3"/>
    <w:rsid w:val="0026647A"/>
    <w:rsid w:val="00266522"/>
    <w:rsid w:val="002666E1"/>
    <w:rsid w:val="00266C23"/>
    <w:rsid w:val="00266D4D"/>
    <w:rsid w:val="00267111"/>
    <w:rsid w:val="00267215"/>
    <w:rsid w:val="00267532"/>
    <w:rsid w:val="00267E08"/>
    <w:rsid w:val="00267E57"/>
    <w:rsid w:val="0027009A"/>
    <w:rsid w:val="00270355"/>
    <w:rsid w:val="00271097"/>
    <w:rsid w:val="002713A1"/>
    <w:rsid w:val="00271423"/>
    <w:rsid w:val="0027180D"/>
    <w:rsid w:val="0027198A"/>
    <w:rsid w:val="00271A1A"/>
    <w:rsid w:val="00271A9E"/>
    <w:rsid w:val="002724CF"/>
    <w:rsid w:val="0027262E"/>
    <w:rsid w:val="0027270A"/>
    <w:rsid w:val="00272789"/>
    <w:rsid w:val="0027297A"/>
    <w:rsid w:val="00272A5C"/>
    <w:rsid w:val="00272B27"/>
    <w:rsid w:val="002735B9"/>
    <w:rsid w:val="00273BF1"/>
    <w:rsid w:val="002746B1"/>
    <w:rsid w:val="00274703"/>
    <w:rsid w:val="00274803"/>
    <w:rsid w:val="00274961"/>
    <w:rsid w:val="00274BBE"/>
    <w:rsid w:val="00274D36"/>
    <w:rsid w:val="00274D92"/>
    <w:rsid w:val="00274D97"/>
    <w:rsid w:val="00274E76"/>
    <w:rsid w:val="00275721"/>
    <w:rsid w:val="00275A4E"/>
    <w:rsid w:val="00275E6C"/>
    <w:rsid w:val="00275F90"/>
    <w:rsid w:val="002760BB"/>
    <w:rsid w:val="00276712"/>
    <w:rsid w:val="002768B3"/>
    <w:rsid w:val="002769BF"/>
    <w:rsid w:val="00276DD1"/>
    <w:rsid w:val="00277319"/>
    <w:rsid w:val="0027765C"/>
    <w:rsid w:val="002779F1"/>
    <w:rsid w:val="00280755"/>
    <w:rsid w:val="00280AA9"/>
    <w:rsid w:val="00280CB0"/>
    <w:rsid w:val="00280E50"/>
    <w:rsid w:val="00281153"/>
    <w:rsid w:val="00281D0C"/>
    <w:rsid w:val="00282200"/>
    <w:rsid w:val="0028268B"/>
    <w:rsid w:val="002829F3"/>
    <w:rsid w:val="00283088"/>
    <w:rsid w:val="0028333B"/>
    <w:rsid w:val="00283A1E"/>
    <w:rsid w:val="0028434D"/>
    <w:rsid w:val="002846B6"/>
    <w:rsid w:val="002854F6"/>
    <w:rsid w:val="00285773"/>
    <w:rsid w:val="002858DD"/>
    <w:rsid w:val="00285ACC"/>
    <w:rsid w:val="00285ED8"/>
    <w:rsid w:val="0028624B"/>
    <w:rsid w:val="00286568"/>
    <w:rsid w:val="002865FF"/>
    <w:rsid w:val="002869B3"/>
    <w:rsid w:val="00286CC2"/>
    <w:rsid w:val="00286D5B"/>
    <w:rsid w:val="00286FB9"/>
    <w:rsid w:val="00287292"/>
    <w:rsid w:val="0028751F"/>
    <w:rsid w:val="0028758F"/>
    <w:rsid w:val="002878A1"/>
    <w:rsid w:val="002878D9"/>
    <w:rsid w:val="00287B90"/>
    <w:rsid w:val="00287D7A"/>
    <w:rsid w:val="0029047B"/>
    <w:rsid w:val="0029067F"/>
    <w:rsid w:val="00290811"/>
    <w:rsid w:val="0029081F"/>
    <w:rsid w:val="0029124C"/>
    <w:rsid w:val="00291674"/>
    <w:rsid w:val="002919CA"/>
    <w:rsid w:val="00291A04"/>
    <w:rsid w:val="00292643"/>
    <w:rsid w:val="00292994"/>
    <w:rsid w:val="00292DD6"/>
    <w:rsid w:val="0029334E"/>
    <w:rsid w:val="00293761"/>
    <w:rsid w:val="00293AB5"/>
    <w:rsid w:val="00293CF6"/>
    <w:rsid w:val="002941C7"/>
    <w:rsid w:val="00294230"/>
    <w:rsid w:val="00294884"/>
    <w:rsid w:val="002952F8"/>
    <w:rsid w:val="002953F9"/>
    <w:rsid w:val="002954A4"/>
    <w:rsid w:val="00295615"/>
    <w:rsid w:val="0029583E"/>
    <w:rsid w:val="0029586B"/>
    <w:rsid w:val="00295C25"/>
    <w:rsid w:val="00295D77"/>
    <w:rsid w:val="00295E7D"/>
    <w:rsid w:val="00296105"/>
    <w:rsid w:val="002961DC"/>
    <w:rsid w:val="0029650E"/>
    <w:rsid w:val="00296BA8"/>
    <w:rsid w:val="00296D48"/>
    <w:rsid w:val="00296DB6"/>
    <w:rsid w:val="0029739B"/>
    <w:rsid w:val="002975FB"/>
    <w:rsid w:val="0029773D"/>
    <w:rsid w:val="002977DF"/>
    <w:rsid w:val="002977F0"/>
    <w:rsid w:val="00297844"/>
    <w:rsid w:val="00297C88"/>
    <w:rsid w:val="002A045D"/>
    <w:rsid w:val="002A048D"/>
    <w:rsid w:val="002A05CA"/>
    <w:rsid w:val="002A0B27"/>
    <w:rsid w:val="002A0F1A"/>
    <w:rsid w:val="002A1250"/>
    <w:rsid w:val="002A13A6"/>
    <w:rsid w:val="002A19DB"/>
    <w:rsid w:val="002A1C15"/>
    <w:rsid w:val="002A1C2F"/>
    <w:rsid w:val="002A1DC8"/>
    <w:rsid w:val="002A293B"/>
    <w:rsid w:val="002A2985"/>
    <w:rsid w:val="002A2CF8"/>
    <w:rsid w:val="002A2FF0"/>
    <w:rsid w:val="002A3156"/>
    <w:rsid w:val="002A3178"/>
    <w:rsid w:val="002A333C"/>
    <w:rsid w:val="002A3543"/>
    <w:rsid w:val="002A379B"/>
    <w:rsid w:val="002A3875"/>
    <w:rsid w:val="002A3B8C"/>
    <w:rsid w:val="002A46F9"/>
    <w:rsid w:val="002A478C"/>
    <w:rsid w:val="002A4B8C"/>
    <w:rsid w:val="002A4ED4"/>
    <w:rsid w:val="002A4FB3"/>
    <w:rsid w:val="002A52F7"/>
    <w:rsid w:val="002A55BC"/>
    <w:rsid w:val="002A5BD4"/>
    <w:rsid w:val="002A5C25"/>
    <w:rsid w:val="002A5DB8"/>
    <w:rsid w:val="002A5F2C"/>
    <w:rsid w:val="002A605A"/>
    <w:rsid w:val="002A60FC"/>
    <w:rsid w:val="002A6189"/>
    <w:rsid w:val="002A6263"/>
    <w:rsid w:val="002A6680"/>
    <w:rsid w:val="002A66B4"/>
    <w:rsid w:val="002A69C3"/>
    <w:rsid w:val="002A6CC4"/>
    <w:rsid w:val="002A6E79"/>
    <w:rsid w:val="002A71FB"/>
    <w:rsid w:val="002A7431"/>
    <w:rsid w:val="002A7830"/>
    <w:rsid w:val="002A7856"/>
    <w:rsid w:val="002A78DB"/>
    <w:rsid w:val="002A7A47"/>
    <w:rsid w:val="002A7A70"/>
    <w:rsid w:val="002A7B96"/>
    <w:rsid w:val="002A7C49"/>
    <w:rsid w:val="002B066A"/>
    <w:rsid w:val="002B0711"/>
    <w:rsid w:val="002B0A2A"/>
    <w:rsid w:val="002B0AFA"/>
    <w:rsid w:val="002B1001"/>
    <w:rsid w:val="002B157E"/>
    <w:rsid w:val="002B1A06"/>
    <w:rsid w:val="002B2162"/>
    <w:rsid w:val="002B220C"/>
    <w:rsid w:val="002B2297"/>
    <w:rsid w:val="002B2553"/>
    <w:rsid w:val="002B2A53"/>
    <w:rsid w:val="002B355C"/>
    <w:rsid w:val="002B3BEB"/>
    <w:rsid w:val="002B3C8C"/>
    <w:rsid w:val="002B3CD5"/>
    <w:rsid w:val="002B3CDD"/>
    <w:rsid w:val="002B3DC9"/>
    <w:rsid w:val="002B418C"/>
    <w:rsid w:val="002B4738"/>
    <w:rsid w:val="002B4AB6"/>
    <w:rsid w:val="002B4BB1"/>
    <w:rsid w:val="002B5067"/>
    <w:rsid w:val="002B5213"/>
    <w:rsid w:val="002B5721"/>
    <w:rsid w:val="002B58E2"/>
    <w:rsid w:val="002B65F9"/>
    <w:rsid w:val="002B6629"/>
    <w:rsid w:val="002B67C7"/>
    <w:rsid w:val="002B6FA8"/>
    <w:rsid w:val="002B70E3"/>
    <w:rsid w:val="002B71A6"/>
    <w:rsid w:val="002B7214"/>
    <w:rsid w:val="002B76DF"/>
    <w:rsid w:val="002B7759"/>
    <w:rsid w:val="002B78B3"/>
    <w:rsid w:val="002C007E"/>
    <w:rsid w:val="002C00E0"/>
    <w:rsid w:val="002C06AE"/>
    <w:rsid w:val="002C0BEF"/>
    <w:rsid w:val="002C104B"/>
    <w:rsid w:val="002C10AE"/>
    <w:rsid w:val="002C1402"/>
    <w:rsid w:val="002C16AD"/>
    <w:rsid w:val="002C16F9"/>
    <w:rsid w:val="002C1A87"/>
    <w:rsid w:val="002C1D57"/>
    <w:rsid w:val="002C2417"/>
    <w:rsid w:val="002C2439"/>
    <w:rsid w:val="002C2554"/>
    <w:rsid w:val="002C2884"/>
    <w:rsid w:val="002C28D4"/>
    <w:rsid w:val="002C2D34"/>
    <w:rsid w:val="002C32C0"/>
    <w:rsid w:val="002C3408"/>
    <w:rsid w:val="002C356F"/>
    <w:rsid w:val="002C3ABF"/>
    <w:rsid w:val="002C3E2B"/>
    <w:rsid w:val="002C3F69"/>
    <w:rsid w:val="002C41EB"/>
    <w:rsid w:val="002C447A"/>
    <w:rsid w:val="002C455D"/>
    <w:rsid w:val="002C4773"/>
    <w:rsid w:val="002C4977"/>
    <w:rsid w:val="002C5137"/>
    <w:rsid w:val="002C53A3"/>
    <w:rsid w:val="002C57A3"/>
    <w:rsid w:val="002C5911"/>
    <w:rsid w:val="002C5AFD"/>
    <w:rsid w:val="002C5B75"/>
    <w:rsid w:val="002C5E24"/>
    <w:rsid w:val="002C68F5"/>
    <w:rsid w:val="002C7011"/>
    <w:rsid w:val="002C7372"/>
    <w:rsid w:val="002C7521"/>
    <w:rsid w:val="002D030C"/>
    <w:rsid w:val="002D0B05"/>
    <w:rsid w:val="002D0E74"/>
    <w:rsid w:val="002D0FD1"/>
    <w:rsid w:val="002D13F1"/>
    <w:rsid w:val="002D15E2"/>
    <w:rsid w:val="002D1C6E"/>
    <w:rsid w:val="002D1E55"/>
    <w:rsid w:val="002D23FC"/>
    <w:rsid w:val="002D2EA1"/>
    <w:rsid w:val="002D30AF"/>
    <w:rsid w:val="002D34C3"/>
    <w:rsid w:val="002D3717"/>
    <w:rsid w:val="002D39EB"/>
    <w:rsid w:val="002D3DBE"/>
    <w:rsid w:val="002D3FDE"/>
    <w:rsid w:val="002D415A"/>
    <w:rsid w:val="002D43C9"/>
    <w:rsid w:val="002D4436"/>
    <w:rsid w:val="002D44E1"/>
    <w:rsid w:val="002D4620"/>
    <w:rsid w:val="002D4A99"/>
    <w:rsid w:val="002D50D3"/>
    <w:rsid w:val="002D523D"/>
    <w:rsid w:val="002D5321"/>
    <w:rsid w:val="002D59DD"/>
    <w:rsid w:val="002D605D"/>
    <w:rsid w:val="002D60C5"/>
    <w:rsid w:val="002D659B"/>
    <w:rsid w:val="002D68A0"/>
    <w:rsid w:val="002D6B9F"/>
    <w:rsid w:val="002D6C2E"/>
    <w:rsid w:val="002D6F7C"/>
    <w:rsid w:val="002D70B3"/>
    <w:rsid w:val="002D71C6"/>
    <w:rsid w:val="002D7585"/>
    <w:rsid w:val="002D7777"/>
    <w:rsid w:val="002D79C4"/>
    <w:rsid w:val="002D7F08"/>
    <w:rsid w:val="002D7FE6"/>
    <w:rsid w:val="002E00CA"/>
    <w:rsid w:val="002E08B5"/>
    <w:rsid w:val="002E0C9F"/>
    <w:rsid w:val="002E0CF8"/>
    <w:rsid w:val="002E14C9"/>
    <w:rsid w:val="002E1643"/>
    <w:rsid w:val="002E18A3"/>
    <w:rsid w:val="002E18EB"/>
    <w:rsid w:val="002E1C16"/>
    <w:rsid w:val="002E1F89"/>
    <w:rsid w:val="002E2925"/>
    <w:rsid w:val="002E2974"/>
    <w:rsid w:val="002E29AD"/>
    <w:rsid w:val="002E2A0D"/>
    <w:rsid w:val="002E2A76"/>
    <w:rsid w:val="002E3483"/>
    <w:rsid w:val="002E381D"/>
    <w:rsid w:val="002E3885"/>
    <w:rsid w:val="002E3B34"/>
    <w:rsid w:val="002E4304"/>
    <w:rsid w:val="002E4414"/>
    <w:rsid w:val="002E4851"/>
    <w:rsid w:val="002E4932"/>
    <w:rsid w:val="002E4B88"/>
    <w:rsid w:val="002E4BAA"/>
    <w:rsid w:val="002E53BA"/>
    <w:rsid w:val="002E53E5"/>
    <w:rsid w:val="002E570D"/>
    <w:rsid w:val="002E5A2F"/>
    <w:rsid w:val="002E5EA0"/>
    <w:rsid w:val="002E605A"/>
    <w:rsid w:val="002E640C"/>
    <w:rsid w:val="002E6947"/>
    <w:rsid w:val="002E7044"/>
    <w:rsid w:val="002E70A3"/>
    <w:rsid w:val="002E76F5"/>
    <w:rsid w:val="002E799F"/>
    <w:rsid w:val="002F0005"/>
    <w:rsid w:val="002F027A"/>
    <w:rsid w:val="002F0AB5"/>
    <w:rsid w:val="002F0E59"/>
    <w:rsid w:val="002F1107"/>
    <w:rsid w:val="002F11C9"/>
    <w:rsid w:val="002F13D6"/>
    <w:rsid w:val="002F1620"/>
    <w:rsid w:val="002F16BC"/>
    <w:rsid w:val="002F1F56"/>
    <w:rsid w:val="002F2190"/>
    <w:rsid w:val="002F21B5"/>
    <w:rsid w:val="002F24BD"/>
    <w:rsid w:val="002F2633"/>
    <w:rsid w:val="002F2637"/>
    <w:rsid w:val="002F28DC"/>
    <w:rsid w:val="002F2FB7"/>
    <w:rsid w:val="002F372D"/>
    <w:rsid w:val="002F388F"/>
    <w:rsid w:val="002F3C5F"/>
    <w:rsid w:val="002F4234"/>
    <w:rsid w:val="002F4B73"/>
    <w:rsid w:val="002F4C61"/>
    <w:rsid w:val="002F5026"/>
    <w:rsid w:val="002F5609"/>
    <w:rsid w:val="002F5C21"/>
    <w:rsid w:val="002F5EDA"/>
    <w:rsid w:val="002F60AF"/>
    <w:rsid w:val="002F65B0"/>
    <w:rsid w:val="002F69F6"/>
    <w:rsid w:val="002F6A7D"/>
    <w:rsid w:val="002F701B"/>
    <w:rsid w:val="002F7553"/>
    <w:rsid w:val="002F7561"/>
    <w:rsid w:val="002F76B4"/>
    <w:rsid w:val="002F7C7D"/>
    <w:rsid w:val="00300551"/>
    <w:rsid w:val="003005BB"/>
    <w:rsid w:val="0030065F"/>
    <w:rsid w:val="0030119C"/>
    <w:rsid w:val="00301913"/>
    <w:rsid w:val="00301A09"/>
    <w:rsid w:val="00301DF7"/>
    <w:rsid w:val="00301F0B"/>
    <w:rsid w:val="0030233B"/>
    <w:rsid w:val="003024A1"/>
    <w:rsid w:val="00302A6D"/>
    <w:rsid w:val="00302CB7"/>
    <w:rsid w:val="003034E5"/>
    <w:rsid w:val="003036D0"/>
    <w:rsid w:val="00303BA4"/>
    <w:rsid w:val="00303C76"/>
    <w:rsid w:val="00304896"/>
    <w:rsid w:val="003048A2"/>
    <w:rsid w:val="003048C3"/>
    <w:rsid w:val="00305611"/>
    <w:rsid w:val="00305A9E"/>
    <w:rsid w:val="0030671D"/>
    <w:rsid w:val="003067AE"/>
    <w:rsid w:val="00307046"/>
    <w:rsid w:val="0030729A"/>
    <w:rsid w:val="003073BA"/>
    <w:rsid w:val="0030741F"/>
    <w:rsid w:val="003077AE"/>
    <w:rsid w:val="003078F5"/>
    <w:rsid w:val="00307FA3"/>
    <w:rsid w:val="003101C2"/>
    <w:rsid w:val="00310488"/>
    <w:rsid w:val="00310596"/>
    <w:rsid w:val="003106A5"/>
    <w:rsid w:val="00310FF1"/>
    <w:rsid w:val="003117B6"/>
    <w:rsid w:val="00311965"/>
    <w:rsid w:val="00311BAA"/>
    <w:rsid w:val="003125C0"/>
    <w:rsid w:val="003128D1"/>
    <w:rsid w:val="00312FAC"/>
    <w:rsid w:val="00313092"/>
    <w:rsid w:val="00313271"/>
    <w:rsid w:val="00313604"/>
    <w:rsid w:val="003136C4"/>
    <w:rsid w:val="00313B0A"/>
    <w:rsid w:val="00313C08"/>
    <w:rsid w:val="00313F9E"/>
    <w:rsid w:val="0031416C"/>
    <w:rsid w:val="003142A7"/>
    <w:rsid w:val="003145D4"/>
    <w:rsid w:val="00314656"/>
    <w:rsid w:val="00314B00"/>
    <w:rsid w:val="00314E70"/>
    <w:rsid w:val="00315508"/>
    <w:rsid w:val="003159FB"/>
    <w:rsid w:val="00315A69"/>
    <w:rsid w:val="00315FA8"/>
    <w:rsid w:val="00316442"/>
    <w:rsid w:val="00316CB5"/>
    <w:rsid w:val="00316F2D"/>
    <w:rsid w:val="00317539"/>
    <w:rsid w:val="003176C5"/>
    <w:rsid w:val="003178CE"/>
    <w:rsid w:val="003178FD"/>
    <w:rsid w:val="00317B84"/>
    <w:rsid w:val="00317FF3"/>
    <w:rsid w:val="00320449"/>
    <w:rsid w:val="00320E48"/>
    <w:rsid w:val="00320E5D"/>
    <w:rsid w:val="00320EAF"/>
    <w:rsid w:val="003219FE"/>
    <w:rsid w:val="00321AE8"/>
    <w:rsid w:val="00321E8A"/>
    <w:rsid w:val="003225D0"/>
    <w:rsid w:val="00322ACA"/>
    <w:rsid w:val="00322B5F"/>
    <w:rsid w:val="00322CF5"/>
    <w:rsid w:val="00323267"/>
    <w:rsid w:val="003236B8"/>
    <w:rsid w:val="003237FC"/>
    <w:rsid w:val="00323927"/>
    <w:rsid w:val="00323EEE"/>
    <w:rsid w:val="00323FA9"/>
    <w:rsid w:val="00324449"/>
    <w:rsid w:val="003249AF"/>
    <w:rsid w:val="00324CB1"/>
    <w:rsid w:val="00324F87"/>
    <w:rsid w:val="003254EB"/>
    <w:rsid w:val="0032574F"/>
    <w:rsid w:val="0032584D"/>
    <w:rsid w:val="00325BF2"/>
    <w:rsid w:val="00325D50"/>
    <w:rsid w:val="00326288"/>
    <w:rsid w:val="0032643E"/>
    <w:rsid w:val="00326B17"/>
    <w:rsid w:val="00327193"/>
    <w:rsid w:val="00327493"/>
    <w:rsid w:val="00327524"/>
    <w:rsid w:val="0032754F"/>
    <w:rsid w:val="00327A48"/>
    <w:rsid w:val="00327D63"/>
    <w:rsid w:val="00327D88"/>
    <w:rsid w:val="00327F5C"/>
    <w:rsid w:val="00327F94"/>
    <w:rsid w:val="00330AF7"/>
    <w:rsid w:val="00330C78"/>
    <w:rsid w:val="00331120"/>
    <w:rsid w:val="003312B7"/>
    <w:rsid w:val="0033131B"/>
    <w:rsid w:val="00331B0B"/>
    <w:rsid w:val="00331C53"/>
    <w:rsid w:val="00332853"/>
    <w:rsid w:val="00332E3A"/>
    <w:rsid w:val="003330A9"/>
    <w:rsid w:val="003333E2"/>
    <w:rsid w:val="0033369C"/>
    <w:rsid w:val="003338FE"/>
    <w:rsid w:val="0033400A"/>
    <w:rsid w:val="003343AF"/>
    <w:rsid w:val="0033452E"/>
    <w:rsid w:val="00334714"/>
    <w:rsid w:val="00334D47"/>
    <w:rsid w:val="00334F1C"/>
    <w:rsid w:val="003355DD"/>
    <w:rsid w:val="00335A05"/>
    <w:rsid w:val="00335EE8"/>
    <w:rsid w:val="00336360"/>
    <w:rsid w:val="003368E9"/>
    <w:rsid w:val="00336D2E"/>
    <w:rsid w:val="00336E06"/>
    <w:rsid w:val="00336E5B"/>
    <w:rsid w:val="00336E9B"/>
    <w:rsid w:val="00336F92"/>
    <w:rsid w:val="0033709A"/>
    <w:rsid w:val="003373C2"/>
    <w:rsid w:val="00337535"/>
    <w:rsid w:val="00337C6D"/>
    <w:rsid w:val="003400C3"/>
    <w:rsid w:val="0034021A"/>
    <w:rsid w:val="00340690"/>
    <w:rsid w:val="003408A4"/>
    <w:rsid w:val="0034104C"/>
    <w:rsid w:val="00341562"/>
    <w:rsid w:val="0034184D"/>
    <w:rsid w:val="003419FA"/>
    <w:rsid w:val="00341E80"/>
    <w:rsid w:val="00342101"/>
    <w:rsid w:val="0034256A"/>
    <w:rsid w:val="00342FEE"/>
    <w:rsid w:val="00343476"/>
    <w:rsid w:val="00343EC2"/>
    <w:rsid w:val="00343F99"/>
    <w:rsid w:val="00344366"/>
    <w:rsid w:val="00344584"/>
    <w:rsid w:val="0034481C"/>
    <w:rsid w:val="00344F07"/>
    <w:rsid w:val="00345102"/>
    <w:rsid w:val="00345397"/>
    <w:rsid w:val="003453BA"/>
    <w:rsid w:val="003467C1"/>
    <w:rsid w:val="0034734E"/>
    <w:rsid w:val="0034772C"/>
    <w:rsid w:val="0034776C"/>
    <w:rsid w:val="003479CF"/>
    <w:rsid w:val="00347AD3"/>
    <w:rsid w:val="00347F93"/>
    <w:rsid w:val="0035017E"/>
    <w:rsid w:val="00350512"/>
    <w:rsid w:val="00350BD5"/>
    <w:rsid w:val="00350F34"/>
    <w:rsid w:val="00351027"/>
    <w:rsid w:val="00351170"/>
    <w:rsid w:val="00351173"/>
    <w:rsid w:val="003516FC"/>
    <w:rsid w:val="00351796"/>
    <w:rsid w:val="0035184A"/>
    <w:rsid w:val="00351D0E"/>
    <w:rsid w:val="0035227C"/>
    <w:rsid w:val="00353220"/>
    <w:rsid w:val="003536BB"/>
    <w:rsid w:val="00353802"/>
    <w:rsid w:val="00353A4F"/>
    <w:rsid w:val="003541DD"/>
    <w:rsid w:val="00354553"/>
    <w:rsid w:val="0035466C"/>
    <w:rsid w:val="00355079"/>
    <w:rsid w:val="00355100"/>
    <w:rsid w:val="0035512F"/>
    <w:rsid w:val="00355C08"/>
    <w:rsid w:val="00355C62"/>
    <w:rsid w:val="00356083"/>
    <w:rsid w:val="00356146"/>
    <w:rsid w:val="0035684B"/>
    <w:rsid w:val="00356C24"/>
    <w:rsid w:val="00356C3E"/>
    <w:rsid w:val="003571AF"/>
    <w:rsid w:val="0035776E"/>
    <w:rsid w:val="00360307"/>
    <w:rsid w:val="0036058A"/>
    <w:rsid w:val="00360979"/>
    <w:rsid w:val="00360AF6"/>
    <w:rsid w:val="00360B3F"/>
    <w:rsid w:val="00361246"/>
    <w:rsid w:val="00361591"/>
    <w:rsid w:val="00361CBF"/>
    <w:rsid w:val="00362190"/>
    <w:rsid w:val="003626F3"/>
    <w:rsid w:val="00362A97"/>
    <w:rsid w:val="00362B92"/>
    <w:rsid w:val="00362F2E"/>
    <w:rsid w:val="003634CA"/>
    <w:rsid w:val="00363928"/>
    <w:rsid w:val="00363964"/>
    <w:rsid w:val="00363A55"/>
    <w:rsid w:val="00363A74"/>
    <w:rsid w:val="00363B2C"/>
    <w:rsid w:val="00363CAE"/>
    <w:rsid w:val="00364028"/>
    <w:rsid w:val="00364224"/>
    <w:rsid w:val="0036426A"/>
    <w:rsid w:val="00364AB8"/>
    <w:rsid w:val="00364F6D"/>
    <w:rsid w:val="00365125"/>
    <w:rsid w:val="00365680"/>
    <w:rsid w:val="003658EF"/>
    <w:rsid w:val="00365917"/>
    <w:rsid w:val="00365BD2"/>
    <w:rsid w:val="00366081"/>
    <w:rsid w:val="0036618E"/>
    <w:rsid w:val="003665E3"/>
    <w:rsid w:val="00366887"/>
    <w:rsid w:val="00366A28"/>
    <w:rsid w:val="00366E86"/>
    <w:rsid w:val="00367028"/>
    <w:rsid w:val="003675E8"/>
    <w:rsid w:val="003675F9"/>
    <w:rsid w:val="003676D8"/>
    <w:rsid w:val="00367709"/>
    <w:rsid w:val="00367A23"/>
    <w:rsid w:val="00367A80"/>
    <w:rsid w:val="00367C84"/>
    <w:rsid w:val="00367DF7"/>
    <w:rsid w:val="00370175"/>
    <w:rsid w:val="00370890"/>
    <w:rsid w:val="00370C5B"/>
    <w:rsid w:val="00370C9B"/>
    <w:rsid w:val="00370EEE"/>
    <w:rsid w:val="003710CD"/>
    <w:rsid w:val="00371341"/>
    <w:rsid w:val="00371566"/>
    <w:rsid w:val="00371C12"/>
    <w:rsid w:val="00371CCD"/>
    <w:rsid w:val="0037282D"/>
    <w:rsid w:val="003728E4"/>
    <w:rsid w:val="00372E8C"/>
    <w:rsid w:val="00372FC5"/>
    <w:rsid w:val="003736D9"/>
    <w:rsid w:val="00373780"/>
    <w:rsid w:val="00373CE3"/>
    <w:rsid w:val="00373ECA"/>
    <w:rsid w:val="00373FDD"/>
    <w:rsid w:val="00374411"/>
    <w:rsid w:val="00374924"/>
    <w:rsid w:val="00374B33"/>
    <w:rsid w:val="003752F0"/>
    <w:rsid w:val="00375671"/>
    <w:rsid w:val="00375C4C"/>
    <w:rsid w:val="00375D1F"/>
    <w:rsid w:val="00375F61"/>
    <w:rsid w:val="00375FA9"/>
    <w:rsid w:val="00376116"/>
    <w:rsid w:val="003766D7"/>
    <w:rsid w:val="00376991"/>
    <w:rsid w:val="00377014"/>
    <w:rsid w:val="003800DD"/>
    <w:rsid w:val="0038038D"/>
    <w:rsid w:val="0038056C"/>
    <w:rsid w:val="003807D6"/>
    <w:rsid w:val="00380924"/>
    <w:rsid w:val="00380B82"/>
    <w:rsid w:val="00380B91"/>
    <w:rsid w:val="00380FA5"/>
    <w:rsid w:val="00381C09"/>
    <w:rsid w:val="00381DF9"/>
    <w:rsid w:val="0038208A"/>
    <w:rsid w:val="00382670"/>
    <w:rsid w:val="00382A98"/>
    <w:rsid w:val="00382B40"/>
    <w:rsid w:val="00383611"/>
    <w:rsid w:val="00383B30"/>
    <w:rsid w:val="00383C66"/>
    <w:rsid w:val="00383CA4"/>
    <w:rsid w:val="00383EF3"/>
    <w:rsid w:val="00383EF8"/>
    <w:rsid w:val="003842D9"/>
    <w:rsid w:val="003845E8"/>
    <w:rsid w:val="003845ED"/>
    <w:rsid w:val="003848B9"/>
    <w:rsid w:val="003848F5"/>
    <w:rsid w:val="00384B9C"/>
    <w:rsid w:val="00385059"/>
    <w:rsid w:val="00385114"/>
    <w:rsid w:val="003851BD"/>
    <w:rsid w:val="003853FA"/>
    <w:rsid w:val="00385537"/>
    <w:rsid w:val="003857DB"/>
    <w:rsid w:val="00385845"/>
    <w:rsid w:val="0038589D"/>
    <w:rsid w:val="00385C1C"/>
    <w:rsid w:val="00385DBF"/>
    <w:rsid w:val="003860A1"/>
    <w:rsid w:val="00386350"/>
    <w:rsid w:val="003863FC"/>
    <w:rsid w:val="00386423"/>
    <w:rsid w:val="0038684D"/>
    <w:rsid w:val="00386911"/>
    <w:rsid w:val="00386FEE"/>
    <w:rsid w:val="00387284"/>
    <w:rsid w:val="003874C4"/>
    <w:rsid w:val="00387D2D"/>
    <w:rsid w:val="00387F51"/>
    <w:rsid w:val="00390D3B"/>
    <w:rsid w:val="00390E4D"/>
    <w:rsid w:val="00390FAA"/>
    <w:rsid w:val="00391066"/>
    <w:rsid w:val="003911D6"/>
    <w:rsid w:val="00391321"/>
    <w:rsid w:val="00391938"/>
    <w:rsid w:val="00391939"/>
    <w:rsid w:val="0039224E"/>
    <w:rsid w:val="0039231C"/>
    <w:rsid w:val="00392730"/>
    <w:rsid w:val="00392C69"/>
    <w:rsid w:val="00393946"/>
    <w:rsid w:val="00393A33"/>
    <w:rsid w:val="00394159"/>
    <w:rsid w:val="003947E6"/>
    <w:rsid w:val="00394965"/>
    <w:rsid w:val="00394DFA"/>
    <w:rsid w:val="00395097"/>
    <w:rsid w:val="003950D4"/>
    <w:rsid w:val="003951C3"/>
    <w:rsid w:val="00395255"/>
    <w:rsid w:val="003956D3"/>
    <w:rsid w:val="0039579A"/>
    <w:rsid w:val="0039583A"/>
    <w:rsid w:val="003958DE"/>
    <w:rsid w:val="00395932"/>
    <w:rsid w:val="00395AD5"/>
    <w:rsid w:val="00395BC0"/>
    <w:rsid w:val="00395D21"/>
    <w:rsid w:val="00395EC1"/>
    <w:rsid w:val="003964F8"/>
    <w:rsid w:val="003966C0"/>
    <w:rsid w:val="00396E89"/>
    <w:rsid w:val="0039704C"/>
    <w:rsid w:val="003979CD"/>
    <w:rsid w:val="003A0777"/>
    <w:rsid w:val="003A0924"/>
    <w:rsid w:val="003A10C3"/>
    <w:rsid w:val="003A1373"/>
    <w:rsid w:val="003A1389"/>
    <w:rsid w:val="003A17EF"/>
    <w:rsid w:val="003A1A91"/>
    <w:rsid w:val="003A1DE5"/>
    <w:rsid w:val="003A1FD8"/>
    <w:rsid w:val="003A2039"/>
    <w:rsid w:val="003A2506"/>
    <w:rsid w:val="003A2B80"/>
    <w:rsid w:val="003A2CF0"/>
    <w:rsid w:val="003A2E4D"/>
    <w:rsid w:val="003A346B"/>
    <w:rsid w:val="003A36C6"/>
    <w:rsid w:val="003A3780"/>
    <w:rsid w:val="003A3954"/>
    <w:rsid w:val="003A4624"/>
    <w:rsid w:val="003A4C20"/>
    <w:rsid w:val="003A4E03"/>
    <w:rsid w:val="003A55DD"/>
    <w:rsid w:val="003A5DF6"/>
    <w:rsid w:val="003A63B6"/>
    <w:rsid w:val="003A63F1"/>
    <w:rsid w:val="003A6BA4"/>
    <w:rsid w:val="003A6D06"/>
    <w:rsid w:val="003A6E3A"/>
    <w:rsid w:val="003A701F"/>
    <w:rsid w:val="003A71F8"/>
    <w:rsid w:val="003A724C"/>
    <w:rsid w:val="003A741B"/>
    <w:rsid w:val="003A75DA"/>
    <w:rsid w:val="003A77A6"/>
    <w:rsid w:val="003B0320"/>
    <w:rsid w:val="003B0829"/>
    <w:rsid w:val="003B0833"/>
    <w:rsid w:val="003B0E43"/>
    <w:rsid w:val="003B137D"/>
    <w:rsid w:val="003B15D9"/>
    <w:rsid w:val="003B1720"/>
    <w:rsid w:val="003B2092"/>
    <w:rsid w:val="003B2177"/>
    <w:rsid w:val="003B252F"/>
    <w:rsid w:val="003B3007"/>
    <w:rsid w:val="003B33CF"/>
    <w:rsid w:val="003B3593"/>
    <w:rsid w:val="003B4658"/>
    <w:rsid w:val="003B486F"/>
    <w:rsid w:val="003B49F3"/>
    <w:rsid w:val="003B4F76"/>
    <w:rsid w:val="003B510E"/>
    <w:rsid w:val="003B55EE"/>
    <w:rsid w:val="003B5ED7"/>
    <w:rsid w:val="003B5FDB"/>
    <w:rsid w:val="003B6378"/>
    <w:rsid w:val="003B704B"/>
    <w:rsid w:val="003B7610"/>
    <w:rsid w:val="003B7621"/>
    <w:rsid w:val="003B7636"/>
    <w:rsid w:val="003B7EAA"/>
    <w:rsid w:val="003C06F4"/>
    <w:rsid w:val="003C0807"/>
    <w:rsid w:val="003C0B0A"/>
    <w:rsid w:val="003C0F1E"/>
    <w:rsid w:val="003C12B3"/>
    <w:rsid w:val="003C1907"/>
    <w:rsid w:val="003C2004"/>
    <w:rsid w:val="003C2030"/>
    <w:rsid w:val="003C2AF8"/>
    <w:rsid w:val="003C2E74"/>
    <w:rsid w:val="003C2F85"/>
    <w:rsid w:val="003C301C"/>
    <w:rsid w:val="003C3212"/>
    <w:rsid w:val="003C388D"/>
    <w:rsid w:val="003C3AD7"/>
    <w:rsid w:val="003C4256"/>
    <w:rsid w:val="003C47FC"/>
    <w:rsid w:val="003C48E9"/>
    <w:rsid w:val="003C493E"/>
    <w:rsid w:val="003C4CCA"/>
    <w:rsid w:val="003C54AF"/>
    <w:rsid w:val="003C5F36"/>
    <w:rsid w:val="003C6359"/>
    <w:rsid w:val="003C691A"/>
    <w:rsid w:val="003C7004"/>
    <w:rsid w:val="003C7149"/>
    <w:rsid w:val="003C76A8"/>
    <w:rsid w:val="003C7D56"/>
    <w:rsid w:val="003D0922"/>
    <w:rsid w:val="003D09BA"/>
    <w:rsid w:val="003D0FAA"/>
    <w:rsid w:val="003D1540"/>
    <w:rsid w:val="003D1985"/>
    <w:rsid w:val="003D1A25"/>
    <w:rsid w:val="003D1CDF"/>
    <w:rsid w:val="003D1E40"/>
    <w:rsid w:val="003D1EC4"/>
    <w:rsid w:val="003D2501"/>
    <w:rsid w:val="003D2E5B"/>
    <w:rsid w:val="003D30B7"/>
    <w:rsid w:val="003D38AB"/>
    <w:rsid w:val="003D3A84"/>
    <w:rsid w:val="003D4004"/>
    <w:rsid w:val="003D4011"/>
    <w:rsid w:val="003D4180"/>
    <w:rsid w:val="003D4456"/>
    <w:rsid w:val="003D4C3B"/>
    <w:rsid w:val="003D4CBB"/>
    <w:rsid w:val="003D4CFC"/>
    <w:rsid w:val="003D54F1"/>
    <w:rsid w:val="003D588B"/>
    <w:rsid w:val="003D5B1D"/>
    <w:rsid w:val="003D5C3D"/>
    <w:rsid w:val="003D5CC4"/>
    <w:rsid w:val="003D5CED"/>
    <w:rsid w:val="003D61EE"/>
    <w:rsid w:val="003D623D"/>
    <w:rsid w:val="003D68A7"/>
    <w:rsid w:val="003D75B1"/>
    <w:rsid w:val="003D76DE"/>
    <w:rsid w:val="003D79E8"/>
    <w:rsid w:val="003D7BC6"/>
    <w:rsid w:val="003D7E9D"/>
    <w:rsid w:val="003D7FFB"/>
    <w:rsid w:val="003E0648"/>
    <w:rsid w:val="003E12B3"/>
    <w:rsid w:val="003E1485"/>
    <w:rsid w:val="003E193F"/>
    <w:rsid w:val="003E19E9"/>
    <w:rsid w:val="003E1AAF"/>
    <w:rsid w:val="003E1B3C"/>
    <w:rsid w:val="003E1C5B"/>
    <w:rsid w:val="003E214E"/>
    <w:rsid w:val="003E2886"/>
    <w:rsid w:val="003E2E93"/>
    <w:rsid w:val="003E30F1"/>
    <w:rsid w:val="003E3468"/>
    <w:rsid w:val="003E35B4"/>
    <w:rsid w:val="003E3977"/>
    <w:rsid w:val="003E397B"/>
    <w:rsid w:val="003E3A9F"/>
    <w:rsid w:val="003E3B14"/>
    <w:rsid w:val="003E3E23"/>
    <w:rsid w:val="003E3F44"/>
    <w:rsid w:val="003E421A"/>
    <w:rsid w:val="003E5357"/>
    <w:rsid w:val="003E55C4"/>
    <w:rsid w:val="003E5712"/>
    <w:rsid w:val="003E5F4B"/>
    <w:rsid w:val="003E5FF1"/>
    <w:rsid w:val="003E6014"/>
    <w:rsid w:val="003E631F"/>
    <w:rsid w:val="003E63A2"/>
    <w:rsid w:val="003E67AF"/>
    <w:rsid w:val="003E6B25"/>
    <w:rsid w:val="003E6B6C"/>
    <w:rsid w:val="003E717D"/>
    <w:rsid w:val="003F019F"/>
    <w:rsid w:val="003F0799"/>
    <w:rsid w:val="003F07A7"/>
    <w:rsid w:val="003F0F69"/>
    <w:rsid w:val="003F0F8F"/>
    <w:rsid w:val="003F0F95"/>
    <w:rsid w:val="003F188D"/>
    <w:rsid w:val="003F1CA9"/>
    <w:rsid w:val="003F1F2C"/>
    <w:rsid w:val="003F206A"/>
    <w:rsid w:val="003F2246"/>
    <w:rsid w:val="003F24EB"/>
    <w:rsid w:val="003F2D9C"/>
    <w:rsid w:val="003F2E55"/>
    <w:rsid w:val="003F37C8"/>
    <w:rsid w:val="003F3D6A"/>
    <w:rsid w:val="003F454F"/>
    <w:rsid w:val="003F5BC4"/>
    <w:rsid w:val="003F5DB0"/>
    <w:rsid w:val="003F60D9"/>
    <w:rsid w:val="003F6E3C"/>
    <w:rsid w:val="003F6FBC"/>
    <w:rsid w:val="003F735C"/>
    <w:rsid w:val="003F748F"/>
    <w:rsid w:val="003F763B"/>
    <w:rsid w:val="003F7729"/>
    <w:rsid w:val="003F7878"/>
    <w:rsid w:val="003F7A51"/>
    <w:rsid w:val="003F7BD6"/>
    <w:rsid w:val="003F7E46"/>
    <w:rsid w:val="003F7F7F"/>
    <w:rsid w:val="00400E0E"/>
    <w:rsid w:val="004012FE"/>
    <w:rsid w:val="00401616"/>
    <w:rsid w:val="0040162F"/>
    <w:rsid w:val="00401C1E"/>
    <w:rsid w:val="00401DAD"/>
    <w:rsid w:val="0040251F"/>
    <w:rsid w:val="0040255D"/>
    <w:rsid w:val="00403005"/>
    <w:rsid w:val="004036AD"/>
    <w:rsid w:val="00404296"/>
    <w:rsid w:val="004043EF"/>
    <w:rsid w:val="004044D2"/>
    <w:rsid w:val="00404DA3"/>
    <w:rsid w:val="00404E43"/>
    <w:rsid w:val="00404E7E"/>
    <w:rsid w:val="00404FE3"/>
    <w:rsid w:val="0040503F"/>
    <w:rsid w:val="004058D7"/>
    <w:rsid w:val="004059AD"/>
    <w:rsid w:val="00405A09"/>
    <w:rsid w:val="00405CA6"/>
    <w:rsid w:val="00406764"/>
    <w:rsid w:val="00406B6C"/>
    <w:rsid w:val="00406C63"/>
    <w:rsid w:val="00406FB4"/>
    <w:rsid w:val="00407071"/>
    <w:rsid w:val="004071C1"/>
    <w:rsid w:val="00407286"/>
    <w:rsid w:val="0040728D"/>
    <w:rsid w:val="0040744B"/>
    <w:rsid w:val="0041002C"/>
    <w:rsid w:val="004100FA"/>
    <w:rsid w:val="004101C1"/>
    <w:rsid w:val="004106DF"/>
    <w:rsid w:val="00410703"/>
    <w:rsid w:val="00410E9C"/>
    <w:rsid w:val="00410F30"/>
    <w:rsid w:val="0041108E"/>
    <w:rsid w:val="004114AE"/>
    <w:rsid w:val="00411500"/>
    <w:rsid w:val="004115F0"/>
    <w:rsid w:val="00411D5C"/>
    <w:rsid w:val="00411F56"/>
    <w:rsid w:val="00412154"/>
    <w:rsid w:val="004126FC"/>
    <w:rsid w:val="00412A81"/>
    <w:rsid w:val="00412BC7"/>
    <w:rsid w:val="00412F91"/>
    <w:rsid w:val="00412FF7"/>
    <w:rsid w:val="004134CA"/>
    <w:rsid w:val="00413610"/>
    <w:rsid w:val="00413785"/>
    <w:rsid w:val="00413853"/>
    <w:rsid w:val="00413A0B"/>
    <w:rsid w:val="0041422A"/>
    <w:rsid w:val="00414918"/>
    <w:rsid w:val="00414AF5"/>
    <w:rsid w:val="00414B7D"/>
    <w:rsid w:val="004150B0"/>
    <w:rsid w:val="004152EB"/>
    <w:rsid w:val="00415C60"/>
    <w:rsid w:val="00415F11"/>
    <w:rsid w:val="00416161"/>
    <w:rsid w:val="004162CB"/>
    <w:rsid w:val="004163F1"/>
    <w:rsid w:val="004167B9"/>
    <w:rsid w:val="00416C88"/>
    <w:rsid w:val="00416D45"/>
    <w:rsid w:val="00417536"/>
    <w:rsid w:val="004176D4"/>
    <w:rsid w:val="00417713"/>
    <w:rsid w:val="00417D80"/>
    <w:rsid w:val="004203CD"/>
    <w:rsid w:val="00420560"/>
    <w:rsid w:val="00420595"/>
    <w:rsid w:val="0042081A"/>
    <w:rsid w:val="00420CEB"/>
    <w:rsid w:val="00420EAA"/>
    <w:rsid w:val="00421103"/>
    <w:rsid w:val="00421635"/>
    <w:rsid w:val="00421AF3"/>
    <w:rsid w:val="00421ED0"/>
    <w:rsid w:val="004220EE"/>
    <w:rsid w:val="00422491"/>
    <w:rsid w:val="004229E3"/>
    <w:rsid w:val="00422E0E"/>
    <w:rsid w:val="004237E2"/>
    <w:rsid w:val="00423849"/>
    <w:rsid w:val="004243AF"/>
    <w:rsid w:val="004246E2"/>
    <w:rsid w:val="0042490A"/>
    <w:rsid w:val="00424C8A"/>
    <w:rsid w:val="00424DB2"/>
    <w:rsid w:val="004251AE"/>
    <w:rsid w:val="00426242"/>
    <w:rsid w:val="00426305"/>
    <w:rsid w:val="00426369"/>
    <w:rsid w:val="004264EB"/>
    <w:rsid w:val="004265F5"/>
    <w:rsid w:val="004268C0"/>
    <w:rsid w:val="00426A86"/>
    <w:rsid w:val="00426F33"/>
    <w:rsid w:val="00426FBC"/>
    <w:rsid w:val="00426FFF"/>
    <w:rsid w:val="00427181"/>
    <w:rsid w:val="0042776D"/>
    <w:rsid w:val="00427773"/>
    <w:rsid w:val="0043013A"/>
    <w:rsid w:val="00430187"/>
    <w:rsid w:val="0043050E"/>
    <w:rsid w:val="004306AE"/>
    <w:rsid w:val="00431026"/>
    <w:rsid w:val="004311F0"/>
    <w:rsid w:val="00431260"/>
    <w:rsid w:val="00431DAC"/>
    <w:rsid w:val="00432365"/>
    <w:rsid w:val="00432625"/>
    <w:rsid w:val="00432654"/>
    <w:rsid w:val="00432958"/>
    <w:rsid w:val="00432F94"/>
    <w:rsid w:val="004338C5"/>
    <w:rsid w:val="004339AF"/>
    <w:rsid w:val="00433A5B"/>
    <w:rsid w:val="00433B47"/>
    <w:rsid w:val="00434010"/>
    <w:rsid w:val="004342EB"/>
    <w:rsid w:val="0043438B"/>
    <w:rsid w:val="00434BE2"/>
    <w:rsid w:val="00434D91"/>
    <w:rsid w:val="004356B3"/>
    <w:rsid w:val="00435C08"/>
    <w:rsid w:val="00435F3C"/>
    <w:rsid w:val="0043625A"/>
    <w:rsid w:val="004364F0"/>
    <w:rsid w:val="00436B1D"/>
    <w:rsid w:val="00436B39"/>
    <w:rsid w:val="00436D73"/>
    <w:rsid w:val="00436DC2"/>
    <w:rsid w:val="00436EFE"/>
    <w:rsid w:val="0043716E"/>
    <w:rsid w:val="0043733E"/>
    <w:rsid w:val="00437386"/>
    <w:rsid w:val="004378E3"/>
    <w:rsid w:val="00437A36"/>
    <w:rsid w:val="00437CBC"/>
    <w:rsid w:val="00437CF4"/>
    <w:rsid w:val="00437F7C"/>
    <w:rsid w:val="0044042C"/>
    <w:rsid w:val="004408F5"/>
    <w:rsid w:val="00440AAD"/>
    <w:rsid w:val="00440F20"/>
    <w:rsid w:val="004415CB"/>
    <w:rsid w:val="004415E4"/>
    <w:rsid w:val="004416EF"/>
    <w:rsid w:val="0044182D"/>
    <w:rsid w:val="00441915"/>
    <w:rsid w:val="00441EB0"/>
    <w:rsid w:val="00442282"/>
    <w:rsid w:val="0044265F"/>
    <w:rsid w:val="004427D5"/>
    <w:rsid w:val="004428CE"/>
    <w:rsid w:val="00442C2B"/>
    <w:rsid w:val="00443017"/>
    <w:rsid w:val="0044317E"/>
    <w:rsid w:val="00443627"/>
    <w:rsid w:val="0044426F"/>
    <w:rsid w:val="00444892"/>
    <w:rsid w:val="004449E6"/>
    <w:rsid w:val="00444DB1"/>
    <w:rsid w:val="00444FE3"/>
    <w:rsid w:val="00445053"/>
    <w:rsid w:val="00445130"/>
    <w:rsid w:val="00445141"/>
    <w:rsid w:val="0044518C"/>
    <w:rsid w:val="00445650"/>
    <w:rsid w:val="00445A15"/>
    <w:rsid w:val="00446262"/>
    <w:rsid w:val="004464EA"/>
    <w:rsid w:val="00446671"/>
    <w:rsid w:val="00446AD9"/>
    <w:rsid w:val="00446B82"/>
    <w:rsid w:val="00446D41"/>
    <w:rsid w:val="00446E79"/>
    <w:rsid w:val="00447288"/>
    <w:rsid w:val="00447652"/>
    <w:rsid w:val="00447A72"/>
    <w:rsid w:val="00447AD7"/>
    <w:rsid w:val="00450633"/>
    <w:rsid w:val="00450BF9"/>
    <w:rsid w:val="00450FB2"/>
    <w:rsid w:val="004517A0"/>
    <w:rsid w:val="00451A47"/>
    <w:rsid w:val="00451BD1"/>
    <w:rsid w:val="00451DB8"/>
    <w:rsid w:val="00452091"/>
    <w:rsid w:val="004521A1"/>
    <w:rsid w:val="00452EF8"/>
    <w:rsid w:val="00452F98"/>
    <w:rsid w:val="0045332E"/>
    <w:rsid w:val="004537B8"/>
    <w:rsid w:val="004546EA"/>
    <w:rsid w:val="004546F6"/>
    <w:rsid w:val="00454AEC"/>
    <w:rsid w:val="00454EA4"/>
    <w:rsid w:val="0045528C"/>
    <w:rsid w:val="004556AB"/>
    <w:rsid w:val="00455A27"/>
    <w:rsid w:val="00455AA0"/>
    <w:rsid w:val="00455B4A"/>
    <w:rsid w:val="00455D06"/>
    <w:rsid w:val="004560DB"/>
    <w:rsid w:val="004561E9"/>
    <w:rsid w:val="00456471"/>
    <w:rsid w:val="00456557"/>
    <w:rsid w:val="004569A3"/>
    <w:rsid w:val="00456AC9"/>
    <w:rsid w:val="0045704B"/>
    <w:rsid w:val="00457990"/>
    <w:rsid w:val="00457A84"/>
    <w:rsid w:val="0046021F"/>
    <w:rsid w:val="0046067C"/>
    <w:rsid w:val="0046113A"/>
    <w:rsid w:val="0046186B"/>
    <w:rsid w:val="00461D7C"/>
    <w:rsid w:val="00461E1A"/>
    <w:rsid w:val="004621C8"/>
    <w:rsid w:val="004629A8"/>
    <w:rsid w:val="0046301C"/>
    <w:rsid w:val="0046305A"/>
    <w:rsid w:val="004631E9"/>
    <w:rsid w:val="00464570"/>
    <w:rsid w:val="004649A9"/>
    <w:rsid w:val="00464B07"/>
    <w:rsid w:val="00464D79"/>
    <w:rsid w:val="004650C9"/>
    <w:rsid w:val="00465686"/>
    <w:rsid w:val="004658AA"/>
    <w:rsid w:val="00465CB5"/>
    <w:rsid w:val="00465D47"/>
    <w:rsid w:val="00465D83"/>
    <w:rsid w:val="0046605A"/>
    <w:rsid w:val="00466429"/>
    <w:rsid w:val="00466A4F"/>
    <w:rsid w:val="00466F20"/>
    <w:rsid w:val="00467331"/>
    <w:rsid w:val="00467445"/>
    <w:rsid w:val="00467495"/>
    <w:rsid w:val="00467F14"/>
    <w:rsid w:val="0047014E"/>
    <w:rsid w:val="00470244"/>
    <w:rsid w:val="00470C24"/>
    <w:rsid w:val="00470CA3"/>
    <w:rsid w:val="00471243"/>
    <w:rsid w:val="004712EF"/>
    <w:rsid w:val="004718AA"/>
    <w:rsid w:val="00471D70"/>
    <w:rsid w:val="0047230F"/>
    <w:rsid w:val="00472329"/>
    <w:rsid w:val="00472395"/>
    <w:rsid w:val="004725FA"/>
    <w:rsid w:val="00472639"/>
    <w:rsid w:val="00472929"/>
    <w:rsid w:val="00472F39"/>
    <w:rsid w:val="00473581"/>
    <w:rsid w:val="004735FF"/>
    <w:rsid w:val="004739D1"/>
    <w:rsid w:val="00473CE9"/>
    <w:rsid w:val="00473DD9"/>
    <w:rsid w:val="00473DDC"/>
    <w:rsid w:val="004742A3"/>
    <w:rsid w:val="004743D0"/>
    <w:rsid w:val="0047464F"/>
    <w:rsid w:val="00474B12"/>
    <w:rsid w:val="00475069"/>
    <w:rsid w:val="00475558"/>
    <w:rsid w:val="004761D7"/>
    <w:rsid w:val="00476C2B"/>
    <w:rsid w:val="00476DBB"/>
    <w:rsid w:val="00476FC5"/>
    <w:rsid w:val="0047729A"/>
    <w:rsid w:val="00477394"/>
    <w:rsid w:val="0047747E"/>
    <w:rsid w:val="00477830"/>
    <w:rsid w:val="00477881"/>
    <w:rsid w:val="00477C53"/>
    <w:rsid w:val="00477CAB"/>
    <w:rsid w:val="004802E8"/>
    <w:rsid w:val="00480930"/>
    <w:rsid w:val="004809B3"/>
    <w:rsid w:val="00481101"/>
    <w:rsid w:val="0048235B"/>
    <w:rsid w:val="00482437"/>
    <w:rsid w:val="00482CBA"/>
    <w:rsid w:val="00482D39"/>
    <w:rsid w:val="00483019"/>
    <w:rsid w:val="004831BD"/>
    <w:rsid w:val="00483206"/>
    <w:rsid w:val="0048365F"/>
    <w:rsid w:val="00483A0A"/>
    <w:rsid w:val="00483B15"/>
    <w:rsid w:val="00483B93"/>
    <w:rsid w:val="00483BD2"/>
    <w:rsid w:val="00483FAA"/>
    <w:rsid w:val="00483FC9"/>
    <w:rsid w:val="004842BB"/>
    <w:rsid w:val="00484617"/>
    <w:rsid w:val="004849A8"/>
    <w:rsid w:val="00484EAC"/>
    <w:rsid w:val="004851E0"/>
    <w:rsid w:val="0048535F"/>
    <w:rsid w:val="00485A87"/>
    <w:rsid w:val="00485E13"/>
    <w:rsid w:val="00485EBB"/>
    <w:rsid w:val="004862E8"/>
    <w:rsid w:val="004869D7"/>
    <w:rsid w:val="00486E21"/>
    <w:rsid w:val="00487164"/>
    <w:rsid w:val="00487819"/>
    <w:rsid w:val="00487B02"/>
    <w:rsid w:val="00487B54"/>
    <w:rsid w:val="00490517"/>
    <w:rsid w:val="00490726"/>
    <w:rsid w:val="00490DAA"/>
    <w:rsid w:val="00491204"/>
    <w:rsid w:val="004913AD"/>
    <w:rsid w:val="00491546"/>
    <w:rsid w:val="00491556"/>
    <w:rsid w:val="00491974"/>
    <w:rsid w:val="0049202F"/>
    <w:rsid w:val="004927E7"/>
    <w:rsid w:val="0049284B"/>
    <w:rsid w:val="00492A88"/>
    <w:rsid w:val="00492DC3"/>
    <w:rsid w:val="00492E9D"/>
    <w:rsid w:val="0049372C"/>
    <w:rsid w:val="0049413A"/>
    <w:rsid w:val="004941FE"/>
    <w:rsid w:val="004943BB"/>
    <w:rsid w:val="004948C9"/>
    <w:rsid w:val="004949A4"/>
    <w:rsid w:val="00494ABE"/>
    <w:rsid w:val="00494D81"/>
    <w:rsid w:val="00495127"/>
    <w:rsid w:val="00495609"/>
    <w:rsid w:val="00495966"/>
    <w:rsid w:val="00495B7A"/>
    <w:rsid w:val="00495C0B"/>
    <w:rsid w:val="00495DC9"/>
    <w:rsid w:val="0049606B"/>
    <w:rsid w:val="00496205"/>
    <w:rsid w:val="0049660C"/>
    <w:rsid w:val="00496EB2"/>
    <w:rsid w:val="00497024"/>
    <w:rsid w:val="004976AB"/>
    <w:rsid w:val="004A0164"/>
    <w:rsid w:val="004A0402"/>
    <w:rsid w:val="004A0421"/>
    <w:rsid w:val="004A059C"/>
    <w:rsid w:val="004A05BF"/>
    <w:rsid w:val="004A09B6"/>
    <w:rsid w:val="004A0B96"/>
    <w:rsid w:val="004A0DB2"/>
    <w:rsid w:val="004A1287"/>
    <w:rsid w:val="004A1449"/>
    <w:rsid w:val="004A1772"/>
    <w:rsid w:val="004A1850"/>
    <w:rsid w:val="004A1C4D"/>
    <w:rsid w:val="004A25E0"/>
    <w:rsid w:val="004A27F6"/>
    <w:rsid w:val="004A2F22"/>
    <w:rsid w:val="004A32C1"/>
    <w:rsid w:val="004A358E"/>
    <w:rsid w:val="004A35C2"/>
    <w:rsid w:val="004A3762"/>
    <w:rsid w:val="004A3C06"/>
    <w:rsid w:val="004A440A"/>
    <w:rsid w:val="004A4566"/>
    <w:rsid w:val="004A4B68"/>
    <w:rsid w:val="004A4F4F"/>
    <w:rsid w:val="004A56DA"/>
    <w:rsid w:val="004A577C"/>
    <w:rsid w:val="004A5B02"/>
    <w:rsid w:val="004A5CE4"/>
    <w:rsid w:val="004A6234"/>
    <w:rsid w:val="004A628E"/>
    <w:rsid w:val="004A6948"/>
    <w:rsid w:val="004A69AC"/>
    <w:rsid w:val="004A6AF9"/>
    <w:rsid w:val="004A6F00"/>
    <w:rsid w:val="004A7096"/>
    <w:rsid w:val="004A7915"/>
    <w:rsid w:val="004B053C"/>
    <w:rsid w:val="004B1054"/>
    <w:rsid w:val="004B1272"/>
    <w:rsid w:val="004B1319"/>
    <w:rsid w:val="004B191E"/>
    <w:rsid w:val="004B1AF5"/>
    <w:rsid w:val="004B1AF6"/>
    <w:rsid w:val="004B226B"/>
    <w:rsid w:val="004B2839"/>
    <w:rsid w:val="004B2D9E"/>
    <w:rsid w:val="004B2DB6"/>
    <w:rsid w:val="004B2E9A"/>
    <w:rsid w:val="004B30A5"/>
    <w:rsid w:val="004B35D5"/>
    <w:rsid w:val="004B3917"/>
    <w:rsid w:val="004B40FC"/>
    <w:rsid w:val="004B425D"/>
    <w:rsid w:val="004B4C0C"/>
    <w:rsid w:val="004B4EA4"/>
    <w:rsid w:val="004B5009"/>
    <w:rsid w:val="004B5021"/>
    <w:rsid w:val="004B5209"/>
    <w:rsid w:val="004B5261"/>
    <w:rsid w:val="004B6BE5"/>
    <w:rsid w:val="004B6EF3"/>
    <w:rsid w:val="004B7335"/>
    <w:rsid w:val="004B7752"/>
    <w:rsid w:val="004B7B2D"/>
    <w:rsid w:val="004B7C02"/>
    <w:rsid w:val="004B7DAC"/>
    <w:rsid w:val="004C1013"/>
    <w:rsid w:val="004C10A5"/>
    <w:rsid w:val="004C1BB1"/>
    <w:rsid w:val="004C1C5C"/>
    <w:rsid w:val="004C221F"/>
    <w:rsid w:val="004C29BD"/>
    <w:rsid w:val="004C2E2D"/>
    <w:rsid w:val="004C311B"/>
    <w:rsid w:val="004C3976"/>
    <w:rsid w:val="004C39AD"/>
    <w:rsid w:val="004C3A86"/>
    <w:rsid w:val="004C4BF4"/>
    <w:rsid w:val="004C4C25"/>
    <w:rsid w:val="004C4FF8"/>
    <w:rsid w:val="004C7182"/>
    <w:rsid w:val="004C71D8"/>
    <w:rsid w:val="004D00D6"/>
    <w:rsid w:val="004D02F9"/>
    <w:rsid w:val="004D069F"/>
    <w:rsid w:val="004D0717"/>
    <w:rsid w:val="004D077D"/>
    <w:rsid w:val="004D171A"/>
    <w:rsid w:val="004D218B"/>
    <w:rsid w:val="004D2602"/>
    <w:rsid w:val="004D2706"/>
    <w:rsid w:val="004D2B60"/>
    <w:rsid w:val="004D2CCF"/>
    <w:rsid w:val="004D3530"/>
    <w:rsid w:val="004D37B2"/>
    <w:rsid w:val="004D3846"/>
    <w:rsid w:val="004D4154"/>
    <w:rsid w:val="004D430C"/>
    <w:rsid w:val="004D4315"/>
    <w:rsid w:val="004D4442"/>
    <w:rsid w:val="004D47EC"/>
    <w:rsid w:val="004D4AAF"/>
    <w:rsid w:val="004D4FBC"/>
    <w:rsid w:val="004D6712"/>
    <w:rsid w:val="004D7528"/>
    <w:rsid w:val="004D785F"/>
    <w:rsid w:val="004D7EE1"/>
    <w:rsid w:val="004E0891"/>
    <w:rsid w:val="004E1072"/>
    <w:rsid w:val="004E13B3"/>
    <w:rsid w:val="004E14AE"/>
    <w:rsid w:val="004E1D7D"/>
    <w:rsid w:val="004E220F"/>
    <w:rsid w:val="004E273E"/>
    <w:rsid w:val="004E2E39"/>
    <w:rsid w:val="004E30EA"/>
    <w:rsid w:val="004E3207"/>
    <w:rsid w:val="004E368F"/>
    <w:rsid w:val="004E3AD8"/>
    <w:rsid w:val="004E3BC1"/>
    <w:rsid w:val="004E47C1"/>
    <w:rsid w:val="004E4844"/>
    <w:rsid w:val="004E4B68"/>
    <w:rsid w:val="004E5432"/>
    <w:rsid w:val="004E56E2"/>
    <w:rsid w:val="004E5835"/>
    <w:rsid w:val="004E58AC"/>
    <w:rsid w:val="004E5A77"/>
    <w:rsid w:val="004E5FDD"/>
    <w:rsid w:val="004E61DA"/>
    <w:rsid w:val="004E63EB"/>
    <w:rsid w:val="004E65EA"/>
    <w:rsid w:val="004E6667"/>
    <w:rsid w:val="004E6AFC"/>
    <w:rsid w:val="004E6DAE"/>
    <w:rsid w:val="004E7029"/>
    <w:rsid w:val="004E72BD"/>
    <w:rsid w:val="004E7866"/>
    <w:rsid w:val="004E7988"/>
    <w:rsid w:val="004E7C7B"/>
    <w:rsid w:val="004E7D94"/>
    <w:rsid w:val="004E7F08"/>
    <w:rsid w:val="004F0BE8"/>
    <w:rsid w:val="004F0DA6"/>
    <w:rsid w:val="004F0EBC"/>
    <w:rsid w:val="004F11FE"/>
    <w:rsid w:val="004F15BE"/>
    <w:rsid w:val="004F16B5"/>
    <w:rsid w:val="004F16B7"/>
    <w:rsid w:val="004F1BCB"/>
    <w:rsid w:val="004F1CC2"/>
    <w:rsid w:val="004F2655"/>
    <w:rsid w:val="004F3099"/>
    <w:rsid w:val="004F33CD"/>
    <w:rsid w:val="004F355B"/>
    <w:rsid w:val="004F390D"/>
    <w:rsid w:val="004F3BEC"/>
    <w:rsid w:val="004F4144"/>
    <w:rsid w:val="004F42BA"/>
    <w:rsid w:val="004F4414"/>
    <w:rsid w:val="004F4840"/>
    <w:rsid w:val="004F48AC"/>
    <w:rsid w:val="004F49EB"/>
    <w:rsid w:val="004F4D5D"/>
    <w:rsid w:val="004F4F74"/>
    <w:rsid w:val="004F544D"/>
    <w:rsid w:val="004F5481"/>
    <w:rsid w:val="004F599F"/>
    <w:rsid w:val="004F6140"/>
    <w:rsid w:val="004F6517"/>
    <w:rsid w:val="004F6B23"/>
    <w:rsid w:val="004F6D57"/>
    <w:rsid w:val="004F6E4A"/>
    <w:rsid w:val="004F70C7"/>
    <w:rsid w:val="004F7372"/>
    <w:rsid w:val="004F75E7"/>
    <w:rsid w:val="004F7794"/>
    <w:rsid w:val="004F7AE6"/>
    <w:rsid w:val="00500699"/>
    <w:rsid w:val="005009F3"/>
    <w:rsid w:val="00500A51"/>
    <w:rsid w:val="00500E32"/>
    <w:rsid w:val="00500FCB"/>
    <w:rsid w:val="00501283"/>
    <w:rsid w:val="00501E59"/>
    <w:rsid w:val="00502624"/>
    <w:rsid w:val="005028BF"/>
    <w:rsid w:val="00502BCD"/>
    <w:rsid w:val="00502D13"/>
    <w:rsid w:val="00503170"/>
    <w:rsid w:val="0050331F"/>
    <w:rsid w:val="00503ABA"/>
    <w:rsid w:val="00503C01"/>
    <w:rsid w:val="00504228"/>
    <w:rsid w:val="005046CB"/>
    <w:rsid w:val="005049A4"/>
    <w:rsid w:val="005049D7"/>
    <w:rsid w:val="00504EF3"/>
    <w:rsid w:val="0050505F"/>
    <w:rsid w:val="005051A4"/>
    <w:rsid w:val="0050558A"/>
    <w:rsid w:val="005057C0"/>
    <w:rsid w:val="00505F05"/>
    <w:rsid w:val="00505F3F"/>
    <w:rsid w:val="005061BA"/>
    <w:rsid w:val="00506E58"/>
    <w:rsid w:val="00506E82"/>
    <w:rsid w:val="00506E96"/>
    <w:rsid w:val="00506FA9"/>
    <w:rsid w:val="005074EA"/>
    <w:rsid w:val="00507CF6"/>
    <w:rsid w:val="00507DA6"/>
    <w:rsid w:val="00510536"/>
    <w:rsid w:val="00510999"/>
    <w:rsid w:val="00510C65"/>
    <w:rsid w:val="00510DEF"/>
    <w:rsid w:val="00511325"/>
    <w:rsid w:val="005116BF"/>
    <w:rsid w:val="00511CC7"/>
    <w:rsid w:val="005121A4"/>
    <w:rsid w:val="005122BA"/>
    <w:rsid w:val="005123DB"/>
    <w:rsid w:val="0051270D"/>
    <w:rsid w:val="005128A3"/>
    <w:rsid w:val="005129B2"/>
    <w:rsid w:val="005129D0"/>
    <w:rsid w:val="00512C65"/>
    <w:rsid w:val="00513671"/>
    <w:rsid w:val="00513A94"/>
    <w:rsid w:val="00513C08"/>
    <w:rsid w:val="0051410B"/>
    <w:rsid w:val="00514564"/>
    <w:rsid w:val="00514872"/>
    <w:rsid w:val="00514ED3"/>
    <w:rsid w:val="00514F91"/>
    <w:rsid w:val="0051582F"/>
    <w:rsid w:val="00516C5C"/>
    <w:rsid w:val="00516DD1"/>
    <w:rsid w:val="00516F84"/>
    <w:rsid w:val="00517517"/>
    <w:rsid w:val="0051754E"/>
    <w:rsid w:val="005176F1"/>
    <w:rsid w:val="005178A4"/>
    <w:rsid w:val="0051797B"/>
    <w:rsid w:val="005179F0"/>
    <w:rsid w:val="00517E22"/>
    <w:rsid w:val="005201EB"/>
    <w:rsid w:val="00520517"/>
    <w:rsid w:val="00520B9F"/>
    <w:rsid w:val="00521843"/>
    <w:rsid w:val="00521A45"/>
    <w:rsid w:val="00521BB5"/>
    <w:rsid w:val="00522724"/>
    <w:rsid w:val="00522E23"/>
    <w:rsid w:val="00523189"/>
    <w:rsid w:val="005232D8"/>
    <w:rsid w:val="00523696"/>
    <w:rsid w:val="005236B1"/>
    <w:rsid w:val="00523718"/>
    <w:rsid w:val="00523749"/>
    <w:rsid w:val="0052402C"/>
    <w:rsid w:val="005240CB"/>
    <w:rsid w:val="005240E6"/>
    <w:rsid w:val="00524734"/>
    <w:rsid w:val="005247D1"/>
    <w:rsid w:val="005248CB"/>
    <w:rsid w:val="00524A8A"/>
    <w:rsid w:val="00524F8E"/>
    <w:rsid w:val="00525059"/>
    <w:rsid w:val="0052522D"/>
    <w:rsid w:val="005256B1"/>
    <w:rsid w:val="00525BB1"/>
    <w:rsid w:val="005260A5"/>
    <w:rsid w:val="005261CF"/>
    <w:rsid w:val="0052704E"/>
    <w:rsid w:val="005273DF"/>
    <w:rsid w:val="00527903"/>
    <w:rsid w:val="00527DD4"/>
    <w:rsid w:val="00527EEB"/>
    <w:rsid w:val="00530633"/>
    <w:rsid w:val="00530933"/>
    <w:rsid w:val="00530942"/>
    <w:rsid w:val="00530ADD"/>
    <w:rsid w:val="00530B2A"/>
    <w:rsid w:val="005311CA"/>
    <w:rsid w:val="00531669"/>
    <w:rsid w:val="005316F1"/>
    <w:rsid w:val="0053170C"/>
    <w:rsid w:val="00531CA2"/>
    <w:rsid w:val="00532246"/>
    <w:rsid w:val="00532340"/>
    <w:rsid w:val="00532996"/>
    <w:rsid w:val="00532D16"/>
    <w:rsid w:val="0053327B"/>
    <w:rsid w:val="0053332F"/>
    <w:rsid w:val="00533407"/>
    <w:rsid w:val="0053353B"/>
    <w:rsid w:val="005338F9"/>
    <w:rsid w:val="00533F83"/>
    <w:rsid w:val="00534B41"/>
    <w:rsid w:val="0053529A"/>
    <w:rsid w:val="005353AC"/>
    <w:rsid w:val="0053599B"/>
    <w:rsid w:val="00535A49"/>
    <w:rsid w:val="00535C11"/>
    <w:rsid w:val="0053662F"/>
    <w:rsid w:val="00536A56"/>
    <w:rsid w:val="00536CF7"/>
    <w:rsid w:val="00537571"/>
    <w:rsid w:val="0053758D"/>
    <w:rsid w:val="005377AF"/>
    <w:rsid w:val="0054040B"/>
    <w:rsid w:val="00540534"/>
    <w:rsid w:val="005405E2"/>
    <w:rsid w:val="00540967"/>
    <w:rsid w:val="00540B07"/>
    <w:rsid w:val="00540B99"/>
    <w:rsid w:val="00540FFB"/>
    <w:rsid w:val="00541275"/>
    <w:rsid w:val="00541348"/>
    <w:rsid w:val="00541773"/>
    <w:rsid w:val="00541E49"/>
    <w:rsid w:val="005420FA"/>
    <w:rsid w:val="0054224C"/>
    <w:rsid w:val="005423E2"/>
    <w:rsid w:val="00542415"/>
    <w:rsid w:val="0054261C"/>
    <w:rsid w:val="00542993"/>
    <w:rsid w:val="005430F1"/>
    <w:rsid w:val="005438E7"/>
    <w:rsid w:val="00543DEE"/>
    <w:rsid w:val="00543FF9"/>
    <w:rsid w:val="0054417E"/>
    <w:rsid w:val="00544436"/>
    <w:rsid w:val="00544B66"/>
    <w:rsid w:val="00544B70"/>
    <w:rsid w:val="00544DC2"/>
    <w:rsid w:val="005453AC"/>
    <w:rsid w:val="005458F1"/>
    <w:rsid w:val="00545A75"/>
    <w:rsid w:val="00545AED"/>
    <w:rsid w:val="0054637C"/>
    <w:rsid w:val="005463F9"/>
    <w:rsid w:val="005464AD"/>
    <w:rsid w:val="0054673F"/>
    <w:rsid w:val="0054691F"/>
    <w:rsid w:val="00546994"/>
    <w:rsid w:val="005469F5"/>
    <w:rsid w:val="00547267"/>
    <w:rsid w:val="00547737"/>
    <w:rsid w:val="00547740"/>
    <w:rsid w:val="00547942"/>
    <w:rsid w:val="00547D40"/>
    <w:rsid w:val="00550039"/>
    <w:rsid w:val="00550101"/>
    <w:rsid w:val="00550131"/>
    <w:rsid w:val="005502EF"/>
    <w:rsid w:val="00550680"/>
    <w:rsid w:val="005515ED"/>
    <w:rsid w:val="0055223A"/>
    <w:rsid w:val="00552525"/>
    <w:rsid w:val="005525B7"/>
    <w:rsid w:val="00552AB0"/>
    <w:rsid w:val="00552DA4"/>
    <w:rsid w:val="00552EBB"/>
    <w:rsid w:val="00553D24"/>
    <w:rsid w:val="005540D4"/>
    <w:rsid w:val="0055436B"/>
    <w:rsid w:val="0055449D"/>
    <w:rsid w:val="005545A2"/>
    <w:rsid w:val="005551C3"/>
    <w:rsid w:val="00555212"/>
    <w:rsid w:val="0055566D"/>
    <w:rsid w:val="00555758"/>
    <w:rsid w:val="00555E7D"/>
    <w:rsid w:val="0055645D"/>
    <w:rsid w:val="00556537"/>
    <w:rsid w:val="005568C7"/>
    <w:rsid w:val="00557171"/>
    <w:rsid w:val="0055723A"/>
    <w:rsid w:val="005573B5"/>
    <w:rsid w:val="00557B1C"/>
    <w:rsid w:val="00557ECA"/>
    <w:rsid w:val="00560162"/>
    <w:rsid w:val="00560292"/>
    <w:rsid w:val="00560341"/>
    <w:rsid w:val="00560A6B"/>
    <w:rsid w:val="00560C34"/>
    <w:rsid w:val="00560E45"/>
    <w:rsid w:val="00561CB0"/>
    <w:rsid w:val="00562000"/>
    <w:rsid w:val="00562B2A"/>
    <w:rsid w:val="00562D16"/>
    <w:rsid w:val="005630EB"/>
    <w:rsid w:val="00563226"/>
    <w:rsid w:val="0056363A"/>
    <w:rsid w:val="005636D7"/>
    <w:rsid w:val="00563871"/>
    <w:rsid w:val="00563A3F"/>
    <w:rsid w:val="00563AD8"/>
    <w:rsid w:val="00563F81"/>
    <w:rsid w:val="0056425D"/>
    <w:rsid w:val="00564679"/>
    <w:rsid w:val="00564748"/>
    <w:rsid w:val="00564856"/>
    <w:rsid w:val="00565651"/>
    <w:rsid w:val="00565731"/>
    <w:rsid w:val="0056590F"/>
    <w:rsid w:val="00565BB4"/>
    <w:rsid w:val="00565D3A"/>
    <w:rsid w:val="00565DF0"/>
    <w:rsid w:val="005662E1"/>
    <w:rsid w:val="00566328"/>
    <w:rsid w:val="005666F9"/>
    <w:rsid w:val="00566C1E"/>
    <w:rsid w:val="00566D36"/>
    <w:rsid w:val="00566FAB"/>
    <w:rsid w:val="00567046"/>
    <w:rsid w:val="0056711A"/>
    <w:rsid w:val="0056759C"/>
    <w:rsid w:val="0056759F"/>
    <w:rsid w:val="00567B16"/>
    <w:rsid w:val="00567F11"/>
    <w:rsid w:val="0057073D"/>
    <w:rsid w:val="00570A54"/>
    <w:rsid w:val="00570CDB"/>
    <w:rsid w:val="00570DEA"/>
    <w:rsid w:val="00570F2A"/>
    <w:rsid w:val="00570F57"/>
    <w:rsid w:val="0057123C"/>
    <w:rsid w:val="00571EC0"/>
    <w:rsid w:val="005726FB"/>
    <w:rsid w:val="005728B7"/>
    <w:rsid w:val="00572C2C"/>
    <w:rsid w:val="00572D7E"/>
    <w:rsid w:val="00572DE8"/>
    <w:rsid w:val="00572F79"/>
    <w:rsid w:val="005732E6"/>
    <w:rsid w:val="005735D9"/>
    <w:rsid w:val="00573650"/>
    <w:rsid w:val="00573687"/>
    <w:rsid w:val="005737E5"/>
    <w:rsid w:val="00573D45"/>
    <w:rsid w:val="0057405A"/>
    <w:rsid w:val="0057472E"/>
    <w:rsid w:val="00574A57"/>
    <w:rsid w:val="00575A7D"/>
    <w:rsid w:val="00575AD7"/>
    <w:rsid w:val="00575D49"/>
    <w:rsid w:val="00575F83"/>
    <w:rsid w:val="005763D3"/>
    <w:rsid w:val="00576641"/>
    <w:rsid w:val="00576ACB"/>
    <w:rsid w:val="00576EEE"/>
    <w:rsid w:val="0057705F"/>
    <w:rsid w:val="00577226"/>
    <w:rsid w:val="00577282"/>
    <w:rsid w:val="00577379"/>
    <w:rsid w:val="00577E3B"/>
    <w:rsid w:val="005801C1"/>
    <w:rsid w:val="00580365"/>
    <w:rsid w:val="005805F2"/>
    <w:rsid w:val="005811D7"/>
    <w:rsid w:val="0058123E"/>
    <w:rsid w:val="00581321"/>
    <w:rsid w:val="00581A6D"/>
    <w:rsid w:val="00581AC0"/>
    <w:rsid w:val="00581D97"/>
    <w:rsid w:val="00581EC3"/>
    <w:rsid w:val="0058202E"/>
    <w:rsid w:val="005821BA"/>
    <w:rsid w:val="0058246C"/>
    <w:rsid w:val="00582A18"/>
    <w:rsid w:val="00582BD1"/>
    <w:rsid w:val="00582D96"/>
    <w:rsid w:val="005836C5"/>
    <w:rsid w:val="005837FD"/>
    <w:rsid w:val="00583D00"/>
    <w:rsid w:val="00583D63"/>
    <w:rsid w:val="00583F8D"/>
    <w:rsid w:val="00583FBA"/>
    <w:rsid w:val="00584BD3"/>
    <w:rsid w:val="00585BB1"/>
    <w:rsid w:val="00585C3C"/>
    <w:rsid w:val="00585DCD"/>
    <w:rsid w:val="00585E8C"/>
    <w:rsid w:val="00586030"/>
    <w:rsid w:val="0058612F"/>
    <w:rsid w:val="0058619E"/>
    <w:rsid w:val="00586768"/>
    <w:rsid w:val="00586BE5"/>
    <w:rsid w:val="0058710A"/>
    <w:rsid w:val="00587174"/>
    <w:rsid w:val="0058729C"/>
    <w:rsid w:val="005876C2"/>
    <w:rsid w:val="00587789"/>
    <w:rsid w:val="00587E56"/>
    <w:rsid w:val="005908C7"/>
    <w:rsid w:val="005909AB"/>
    <w:rsid w:val="00590BF3"/>
    <w:rsid w:val="00590FC1"/>
    <w:rsid w:val="005918A0"/>
    <w:rsid w:val="0059216E"/>
    <w:rsid w:val="0059287E"/>
    <w:rsid w:val="005928AC"/>
    <w:rsid w:val="005928C4"/>
    <w:rsid w:val="0059298B"/>
    <w:rsid w:val="005929F4"/>
    <w:rsid w:val="00592D46"/>
    <w:rsid w:val="00593ADE"/>
    <w:rsid w:val="00593E4A"/>
    <w:rsid w:val="00594179"/>
    <w:rsid w:val="005945E9"/>
    <w:rsid w:val="00594A39"/>
    <w:rsid w:val="00594FAB"/>
    <w:rsid w:val="005953D5"/>
    <w:rsid w:val="00595473"/>
    <w:rsid w:val="00595D14"/>
    <w:rsid w:val="00595D3F"/>
    <w:rsid w:val="0059602A"/>
    <w:rsid w:val="00596285"/>
    <w:rsid w:val="005962D2"/>
    <w:rsid w:val="00596574"/>
    <w:rsid w:val="00596873"/>
    <w:rsid w:val="00596C6E"/>
    <w:rsid w:val="00596D3F"/>
    <w:rsid w:val="00597171"/>
    <w:rsid w:val="00597458"/>
    <w:rsid w:val="00597AF3"/>
    <w:rsid w:val="00597F32"/>
    <w:rsid w:val="005A019B"/>
    <w:rsid w:val="005A0700"/>
    <w:rsid w:val="005A0B77"/>
    <w:rsid w:val="005A0BEE"/>
    <w:rsid w:val="005A1733"/>
    <w:rsid w:val="005A1864"/>
    <w:rsid w:val="005A1F32"/>
    <w:rsid w:val="005A21A0"/>
    <w:rsid w:val="005A2581"/>
    <w:rsid w:val="005A3CCF"/>
    <w:rsid w:val="005A443A"/>
    <w:rsid w:val="005A4475"/>
    <w:rsid w:val="005A44AC"/>
    <w:rsid w:val="005A459E"/>
    <w:rsid w:val="005A4810"/>
    <w:rsid w:val="005A4969"/>
    <w:rsid w:val="005A5293"/>
    <w:rsid w:val="005A5551"/>
    <w:rsid w:val="005A56B2"/>
    <w:rsid w:val="005A586A"/>
    <w:rsid w:val="005A58CD"/>
    <w:rsid w:val="005A5949"/>
    <w:rsid w:val="005A5A1A"/>
    <w:rsid w:val="005A5A76"/>
    <w:rsid w:val="005A5CC5"/>
    <w:rsid w:val="005A600C"/>
    <w:rsid w:val="005A65B8"/>
    <w:rsid w:val="005A65E9"/>
    <w:rsid w:val="005A6625"/>
    <w:rsid w:val="005A6846"/>
    <w:rsid w:val="005A695D"/>
    <w:rsid w:val="005A6C4D"/>
    <w:rsid w:val="005A6E69"/>
    <w:rsid w:val="005A736C"/>
    <w:rsid w:val="005A73E5"/>
    <w:rsid w:val="005A7578"/>
    <w:rsid w:val="005A79CA"/>
    <w:rsid w:val="005A7C08"/>
    <w:rsid w:val="005A7DD5"/>
    <w:rsid w:val="005A7E2D"/>
    <w:rsid w:val="005A7E47"/>
    <w:rsid w:val="005A7F71"/>
    <w:rsid w:val="005B04D2"/>
    <w:rsid w:val="005B0A02"/>
    <w:rsid w:val="005B1D15"/>
    <w:rsid w:val="005B1D31"/>
    <w:rsid w:val="005B1FBA"/>
    <w:rsid w:val="005B31C8"/>
    <w:rsid w:val="005B3766"/>
    <w:rsid w:val="005B3DB5"/>
    <w:rsid w:val="005B42DA"/>
    <w:rsid w:val="005B4965"/>
    <w:rsid w:val="005B4A07"/>
    <w:rsid w:val="005B5434"/>
    <w:rsid w:val="005B5A7E"/>
    <w:rsid w:val="005B5E0B"/>
    <w:rsid w:val="005B5F8D"/>
    <w:rsid w:val="005B5FC4"/>
    <w:rsid w:val="005B60D5"/>
    <w:rsid w:val="005B668B"/>
    <w:rsid w:val="005B6A0A"/>
    <w:rsid w:val="005B6EAA"/>
    <w:rsid w:val="005B750A"/>
    <w:rsid w:val="005B7607"/>
    <w:rsid w:val="005B78BE"/>
    <w:rsid w:val="005B7BE4"/>
    <w:rsid w:val="005B7E42"/>
    <w:rsid w:val="005B7F09"/>
    <w:rsid w:val="005C058F"/>
    <w:rsid w:val="005C08EC"/>
    <w:rsid w:val="005C0D12"/>
    <w:rsid w:val="005C0D5E"/>
    <w:rsid w:val="005C1069"/>
    <w:rsid w:val="005C118A"/>
    <w:rsid w:val="005C1B84"/>
    <w:rsid w:val="005C1E2B"/>
    <w:rsid w:val="005C2142"/>
    <w:rsid w:val="005C2206"/>
    <w:rsid w:val="005C29E1"/>
    <w:rsid w:val="005C2F41"/>
    <w:rsid w:val="005C39B7"/>
    <w:rsid w:val="005C3B64"/>
    <w:rsid w:val="005C3DB3"/>
    <w:rsid w:val="005C3E4F"/>
    <w:rsid w:val="005C4490"/>
    <w:rsid w:val="005C45BE"/>
    <w:rsid w:val="005C4914"/>
    <w:rsid w:val="005C4EA6"/>
    <w:rsid w:val="005C4F38"/>
    <w:rsid w:val="005C51F5"/>
    <w:rsid w:val="005C5413"/>
    <w:rsid w:val="005C56DA"/>
    <w:rsid w:val="005C5701"/>
    <w:rsid w:val="005C5DDB"/>
    <w:rsid w:val="005C5F76"/>
    <w:rsid w:val="005C5F78"/>
    <w:rsid w:val="005C6004"/>
    <w:rsid w:val="005C6960"/>
    <w:rsid w:val="005C6A9C"/>
    <w:rsid w:val="005C6D5D"/>
    <w:rsid w:val="005C6E09"/>
    <w:rsid w:val="005C7106"/>
    <w:rsid w:val="005C7C2F"/>
    <w:rsid w:val="005D0011"/>
    <w:rsid w:val="005D021F"/>
    <w:rsid w:val="005D08C5"/>
    <w:rsid w:val="005D0938"/>
    <w:rsid w:val="005D0C1E"/>
    <w:rsid w:val="005D0C58"/>
    <w:rsid w:val="005D10FF"/>
    <w:rsid w:val="005D1365"/>
    <w:rsid w:val="005D17C8"/>
    <w:rsid w:val="005D1BB8"/>
    <w:rsid w:val="005D1C36"/>
    <w:rsid w:val="005D1CC2"/>
    <w:rsid w:val="005D1D3C"/>
    <w:rsid w:val="005D2225"/>
    <w:rsid w:val="005D252C"/>
    <w:rsid w:val="005D26BC"/>
    <w:rsid w:val="005D2727"/>
    <w:rsid w:val="005D2949"/>
    <w:rsid w:val="005D2C4E"/>
    <w:rsid w:val="005D2D92"/>
    <w:rsid w:val="005D3A6E"/>
    <w:rsid w:val="005D3B80"/>
    <w:rsid w:val="005D3E9B"/>
    <w:rsid w:val="005D44AF"/>
    <w:rsid w:val="005D4558"/>
    <w:rsid w:val="005D480C"/>
    <w:rsid w:val="005D49C0"/>
    <w:rsid w:val="005D4F09"/>
    <w:rsid w:val="005D4F10"/>
    <w:rsid w:val="005D59F6"/>
    <w:rsid w:val="005D5A4F"/>
    <w:rsid w:val="005D5ADB"/>
    <w:rsid w:val="005D6319"/>
    <w:rsid w:val="005D639E"/>
    <w:rsid w:val="005D6668"/>
    <w:rsid w:val="005D68C4"/>
    <w:rsid w:val="005D6A4F"/>
    <w:rsid w:val="005D6B26"/>
    <w:rsid w:val="005D6C47"/>
    <w:rsid w:val="005D75C5"/>
    <w:rsid w:val="005D783D"/>
    <w:rsid w:val="005D7B34"/>
    <w:rsid w:val="005E0189"/>
    <w:rsid w:val="005E02CF"/>
    <w:rsid w:val="005E285D"/>
    <w:rsid w:val="005E3395"/>
    <w:rsid w:val="005E3622"/>
    <w:rsid w:val="005E369C"/>
    <w:rsid w:val="005E408C"/>
    <w:rsid w:val="005E425D"/>
    <w:rsid w:val="005E483C"/>
    <w:rsid w:val="005E4E65"/>
    <w:rsid w:val="005E524E"/>
    <w:rsid w:val="005E5264"/>
    <w:rsid w:val="005E5272"/>
    <w:rsid w:val="005E600C"/>
    <w:rsid w:val="005E60BB"/>
    <w:rsid w:val="005E6669"/>
    <w:rsid w:val="005E6969"/>
    <w:rsid w:val="005E7158"/>
    <w:rsid w:val="005E7510"/>
    <w:rsid w:val="005E7768"/>
    <w:rsid w:val="005E78A8"/>
    <w:rsid w:val="005E78B4"/>
    <w:rsid w:val="005E7D92"/>
    <w:rsid w:val="005F0074"/>
    <w:rsid w:val="005F0391"/>
    <w:rsid w:val="005F0409"/>
    <w:rsid w:val="005F08D5"/>
    <w:rsid w:val="005F095E"/>
    <w:rsid w:val="005F1280"/>
    <w:rsid w:val="005F13ED"/>
    <w:rsid w:val="005F15D7"/>
    <w:rsid w:val="005F179C"/>
    <w:rsid w:val="005F1C58"/>
    <w:rsid w:val="005F1D1F"/>
    <w:rsid w:val="005F1F02"/>
    <w:rsid w:val="005F21DC"/>
    <w:rsid w:val="005F27C0"/>
    <w:rsid w:val="005F2AAE"/>
    <w:rsid w:val="005F2F7D"/>
    <w:rsid w:val="005F33DF"/>
    <w:rsid w:val="005F3584"/>
    <w:rsid w:val="005F3590"/>
    <w:rsid w:val="005F3C0C"/>
    <w:rsid w:val="005F3D1B"/>
    <w:rsid w:val="005F3D4E"/>
    <w:rsid w:val="005F3FB2"/>
    <w:rsid w:val="005F4341"/>
    <w:rsid w:val="005F4B31"/>
    <w:rsid w:val="005F5397"/>
    <w:rsid w:val="005F5524"/>
    <w:rsid w:val="005F5774"/>
    <w:rsid w:val="005F5CD4"/>
    <w:rsid w:val="005F5EB3"/>
    <w:rsid w:val="005F6083"/>
    <w:rsid w:val="005F6373"/>
    <w:rsid w:val="005F6568"/>
    <w:rsid w:val="005F674B"/>
    <w:rsid w:val="005F689E"/>
    <w:rsid w:val="005F7286"/>
    <w:rsid w:val="005F742B"/>
    <w:rsid w:val="005F7922"/>
    <w:rsid w:val="005F79A6"/>
    <w:rsid w:val="005F7D77"/>
    <w:rsid w:val="005F7E90"/>
    <w:rsid w:val="006005FF"/>
    <w:rsid w:val="00600696"/>
    <w:rsid w:val="0060070F"/>
    <w:rsid w:val="00600EAD"/>
    <w:rsid w:val="006013A1"/>
    <w:rsid w:val="00601621"/>
    <w:rsid w:val="0060177F"/>
    <w:rsid w:val="00602913"/>
    <w:rsid w:val="00602AEB"/>
    <w:rsid w:val="0060300C"/>
    <w:rsid w:val="006035EC"/>
    <w:rsid w:val="00603722"/>
    <w:rsid w:val="006039E2"/>
    <w:rsid w:val="00603FFB"/>
    <w:rsid w:val="00604124"/>
    <w:rsid w:val="00604280"/>
    <w:rsid w:val="00604DF3"/>
    <w:rsid w:val="006055B2"/>
    <w:rsid w:val="00605D04"/>
    <w:rsid w:val="00605EEE"/>
    <w:rsid w:val="00605F96"/>
    <w:rsid w:val="00606C25"/>
    <w:rsid w:val="00606E8A"/>
    <w:rsid w:val="00607849"/>
    <w:rsid w:val="006078F2"/>
    <w:rsid w:val="00607AE7"/>
    <w:rsid w:val="00607D34"/>
    <w:rsid w:val="00610B4F"/>
    <w:rsid w:val="00610EC3"/>
    <w:rsid w:val="00610F26"/>
    <w:rsid w:val="006110D2"/>
    <w:rsid w:val="0061126D"/>
    <w:rsid w:val="00611428"/>
    <w:rsid w:val="0061147E"/>
    <w:rsid w:val="00611F1F"/>
    <w:rsid w:val="00613080"/>
    <w:rsid w:val="0061389B"/>
    <w:rsid w:val="0061405B"/>
    <w:rsid w:val="00614656"/>
    <w:rsid w:val="00614879"/>
    <w:rsid w:val="00614B35"/>
    <w:rsid w:val="00614C8A"/>
    <w:rsid w:val="00615283"/>
    <w:rsid w:val="00615371"/>
    <w:rsid w:val="0061611F"/>
    <w:rsid w:val="006164A6"/>
    <w:rsid w:val="0061697C"/>
    <w:rsid w:val="006173C2"/>
    <w:rsid w:val="006179E2"/>
    <w:rsid w:val="00617F1C"/>
    <w:rsid w:val="006200C9"/>
    <w:rsid w:val="006200ED"/>
    <w:rsid w:val="00620C58"/>
    <w:rsid w:val="00621175"/>
    <w:rsid w:val="0062163E"/>
    <w:rsid w:val="006219B8"/>
    <w:rsid w:val="00621B59"/>
    <w:rsid w:val="00621B8A"/>
    <w:rsid w:val="00621C96"/>
    <w:rsid w:val="00621E25"/>
    <w:rsid w:val="0062239C"/>
    <w:rsid w:val="006226B4"/>
    <w:rsid w:val="006229E6"/>
    <w:rsid w:val="00622B81"/>
    <w:rsid w:val="00622C63"/>
    <w:rsid w:val="00622F3D"/>
    <w:rsid w:val="0062340C"/>
    <w:rsid w:val="006234EE"/>
    <w:rsid w:val="0062362B"/>
    <w:rsid w:val="00624115"/>
    <w:rsid w:val="00625054"/>
    <w:rsid w:val="0062515E"/>
    <w:rsid w:val="00625786"/>
    <w:rsid w:val="00625CCE"/>
    <w:rsid w:val="00626292"/>
    <w:rsid w:val="006263F5"/>
    <w:rsid w:val="0062640B"/>
    <w:rsid w:val="006268CF"/>
    <w:rsid w:val="00626B64"/>
    <w:rsid w:val="00627069"/>
    <w:rsid w:val="0062774D"/>
    <w:rsid w:val="00627E7D"/>
    <w:rsid w:val="00627F6A"/>
    <w:rsid w:val="0063035A"/>
    <w:rsid w:val="00630591"/>
    <w:rsid w:val="006305F6"/>
    <w:rsid w:val="006306E0"/>
    <w:rsid w:val="00630726"/>
    <w:rsid w:val="00630A7A"/>
    <w:rsid w:val="00631184"/>
    <w:rsid w:val="00631D2D"/>
    <w:rsid w:val="006322CC"/>
    <w:rsid w:val="00632378"/>
    <w:rsid w:val="0063255F"/>
    <w:rsid w:val="0063266A"/>
    <w:rsid w:val="00632D71"/>
    <w:rsid w:val="00633D79"/>
    <w:rsid w:val="00634575"/>
    <w:rsid w:val="00634838"/>
    <w:rsid w:val="006349C2"/>
    <w:rsid w:val="00634AA1"/>
    <w:rsid w:val="00634FEE"/>
    <w:rsid w:val="00635164"/>
    <w:rsid w:val="00635188"/>
    <w:rsid w:val="006351FC"/>
    <w:rsid w:val="00635580"/>
    <w:rsid w:val="00635C8A"/>
    <w:rsid w:val="0063626A"/>
    <w:rsid w:val="00636653"/>
    <w:rsid w:val="006368F6"/>
    <w:rsid w:val="00636E2A"/>
    <w:rsid w:val="006376CC"/>
    <w:rsid w:val="00640941"/>
    <w:rsid w:val="00640DF8"/>
    <w:rsid w:val="006412B7"/>
    <w:rsid w:val="00641507"/>
    <w:rsid w:val="00641F46"/>
    <w:rsid w:val="006424F7"/>
    <w:rsid w:val="0064284D"/>
    <w:rsid w:val="00642850"/>
    <w:rsid w:val="0064303C"/>
    <w:rsid w:val="00643620"/>
    <w:rsid w:val="00643E21"/>
    <w:rsid w:val="00644088"/>
    <w:rsid w:val="00644F0C"/>
    <w:rsid w:val="00645C27"/>
    <w:rsid w:val="00645FDF"/>
    <w:rsid w:val="0064625F"/>
    <w:rsid w:val="00646299"/>
    <w:rsid w:val="00646824"/>
    <w:rsid w:val="00646AB9"/>
    <w:rsid w:val="00646B1B"/>
    <w:rsid w:val="00646BE3"/>
    <w:rsid w:val="00646C38"/>
    <w:rsid w:val="00646FC8"/>
    <w:rsid w:val="0064739C"/>
    <w:rsid w:val="00647776"/>
    <w:rsid w:val="006478F3"/>
    <w:rsid w:val="00650280"/>
    <w:rsid w:val="006503BA"/>
    <w:rsid w:val="00650798"/>
    <w:rsid w:val="00650A9D"/>
    <w:rsid w:val="00651244"/>
    <w:rsid w:val="00651601"/>
    <w:rsid w:val="00651DA8"/>
    <w:rsid w:val="00651EBE"/>
    <w:rsid w:val="0065202C"/>
    <w:rsid w:val="006523A6"/>
    <w:rsid w:val="006524F0"/>
    <w:rsid w:val="006526FF"/>
    <w:rsid w:val="006528C4"/>
    <w:rsid w:val="00652C4D"/>
    <w:rsid w:val="006539C2"/>
    <w:rsid w:val="00653E92"/>
    <w:rsid w:val="00654197"/>
    <w:rsid w:val="0065495C"/>
    <w:rsid w:val="00654E9A"/>
    <w:rsid w:val="00655AC3"/>
    <w:rsid w:val="00656050"/>
    <w:rsid w:val="006561EF"/>
    <w:rsid w:val="00656408"/>
    <w:rsid w:val="00657019"/>
    <w:rsid w:val="00657550"/>
    <w:rsid w:val="006604D0"/>
    <w:rsid w:val="006605C7"/>
    <w:rsid w:val="006606BD"/>
    <w:rsid w:val="00660E35"/>
    <w:rsid w:val="00660EA2"/>
    <w:rsid w:val="0066124A"/>
    <w:rsid w:val="006613A0"/>
    <w:rsid w:val="0066142A"/>
    <w:rsid w:val="006614E7"/>
    <w:rsid w:val="006617B8"/>
    <w:rsid w:val="00661A93"/>
    <w:rsid w:val="00661BDC"/>
    <w:rsid w:val="00661F49"/>
    <w:rsid w:val="006621E3"/>
    <w:rsid w:val="00662D03"/>
    <w:rsid w:val="00662F96"/>
    <w:rsid w:val="006634D8"/>
    <w:rsid w:val="006634EE"/>
    <w:rsid w:val="00663569"/>
    <w:rsid w:val="00663C04"/>
    <w:rsid w:val="006640E4"/>
    <w:rsid w:val="006642C5"/>
    <w:rsid w:val="006644A4"/>
    <w:rsid w:val="00664E9C"/>
    <w:rsid w:val="00665099"/>
    <w:rsid w:val="006650C6"/>
    <w:rsid w:val="00665263"/>
    <w:rsid w:val="00666A66"/>
    <w:rsid w:val="00666AF3"/>
    <w:rsid w:val="00666BBB"/>
    <w:rsid w:val="00666FC6"/>
    <w:rsid w:val="006679E9"/>
    <w:rsid w:val="00667BC7"/>
    <w:rsid w:val="00667D40"/>
    <w:rsid w:val="00667FD2"/>
    <w:rsid w:val="00670103"/>
    <w:rsid w:val="00670168"/>
    <w:rsid w:val="00670541"/>
    <w:rsid w:val="00670864"/>
    <w:rsid w:val="0067089B"/>
    <w:rsid w:val="0067090D"/>
    <w:rsid w:val="00670A29"/>
    <w:rsid w:val="00670B86"/>
    <w:rsid w:val="00670C89"/>
    <w:rsid w:val="00670D91"/>
    <w:rsid w:val="00670E31"/>
    <w:rsid w:val="00670E3A"/>
    <w:rsid w:val="006713D7"/>
    <w:rsid w:val="0067163D"/>
    <w:rsid w:val="006716E4"/>
    <w:rsid w:val="0067189A"/>
    <w:rsid w:val="00671F57"/>
    <w:rsid w:val="00671F9D"/>
    <w:rsid w:val="006720EC"/>
    <w:rsid w:val="006721C8"/>
    <w:rsid w:val="006724E1"/>
    <w:rsid w:val="0067268D"/>
    <w:rsid w:val="00672976"/>
    <w:rsid w:val="00672EAE"/>
    <w:rsid w:val="0067334E"/>
    <w:rsid w:val="00673390"/>
    <w:rsid w:val="006737CF"/>
    <w:rsid w:val="00673CC4"/>
    <w:rsid w:val="00673D0A"/>
    <w:rsid w:val="00673D52"/>
    <w:rsid w:val="00674331"/>
    <w:rsid w:val="006743F9"/>
    <w:rsid w:val="00674430"/>
    <w:rsid w:val="006745D5"/>
    <w:rsid w:val="00674861"/>
    <w:rsid w:val="00674A33"/>
    <w:rsid w:val="00674B45"/>
    <w:rsid w:val="00674D67"/>
    <w:rsid w:val="006750E0"/>
    <w:rsid w:val="00675154"/>
    <w:rsid w:val="0067518F"/>
    <w:rsid w:val="006753C6"/>
    <w:rsid w:val="006756BF"/>
    <w:rsid w:val="00675707"/>
    <w:rsid w:val="00675792"/>
    <w:rsid w:val="00675C68"/>
    <w:rsid w:val="00675E75"/>
    <w:rsid w:val="00675FA8"/>
    <w:rsid w:val="006762CB"/>
    <w:rsid w:val="0067643A"/>
    <w:rsid w:val="0067654E"/>
    <w:rsid w:val="006768F8"/>
    <w:rsid w:val="00676C7D"/>
    <w:rsid w:val="006770CB"/>
    <w:rsid w:val="00680309"/>
    <w:rsid w:val="006809D3"/>
    <w:rsid w:val="006811BA"/>
    <w:rsid w:val="006811CC"/>
    <w:rsid w:val="006813C3"/>
    <w:rsid w:val="00681B12"/>
    <w:rsid w:val="00681F08"/>
    <w:rsid w:val="00682485"/>
    <w:rsid w:val="0068278C"/>
    <w:rsid w:val="0068288F"/>
    <w:rsid w:val="00682B30"/>
    <w:rsid w:val="006831A7"/>
    <w:rsid w:val="0068370F"/>
    <w:rsid w:val="00683D4D"/>
    <w:rsid w:val="00683E93"/>
    <w:rsid w:val="00683EDA"/>
    <w:rsid w:val="0068412E"/>
    <w:rsid w:val="00684201"/>
    <w:rsid w:val="006843C9"/>
    <w:rsid w:val="00684430"/>
    <w:rsid w:val="006846D7"/>
    <w:rsid w:val="006848F4"/>
    <w:rsid w:val="00684909"/>
    <w:rsid w:val="006849ED"/>
    <w:rsid w:val="00685095"/>
    <w:rsid w:val="006852AD"/>
    <w:rsid w:val="00685418"/>
    <w:rsid w:val="006856E9"/>
    <w:rsid w:val="00685B18"/>
    <w:rsid w:val="00685CFB"/>
    <w:rsid w:val="00685EEA"/>
    <w:rsid w:val="00686383"/>
    <w:rsid w:val="00686C57"/>
    <w:rsid w:val="00686CA6"/>
    <w:rsid w:val="00687288"/>
    <w:rsid w:val="00687D68"/>
    <w:rsid w:val="00690020"/>
    <w:rsid w:val="006909FE"/>
    <w:rsid w:val="00691091"/>
    <w:rsid w:val="006913DF"/>
    <w:rsid w:val="006923AF"/>
    <w:rsid w:val="006923C6"/>
    <w:rsid w:val="00692C10"/>
    <w:rsid w:val="00692C45"/>
    <w:rsid w:val="00693A8A"/>
    <w:rsid w:val="0069458F"/>
    <w:rsid w:val="00694619"/>
    <w:rsid w:val="006946C3"/>
    <w:rsid w:val="006947F5"/>
    <w:rsid w:val="006949E1"/>
    <w:rsid w:val="00694B33"/>
    <w:rsid w:val="006950DC"/>
    <w:rsid w:val="0069510B"/>
    <w:rsid w:val="00695205"/>
    <w:rsid w:val="006953D1"/>
    <w:rsid w:val="0069546B"/>
    <w:rsid w:val="00695FC3"/>
    <w:rsid w:val="00695FCF"/>
    <w:rsid w:val="006960A2"/>
    <w:rsid w:val="0069652C"/>
    <w:rsid w:val="006966AB"/>
    <w:rsid w:val="00696B87"/>
    <w:rsid w:val="006971AA"/>
    <w:rsid w:val="00697334"/>
    <w:rsid w:val="006973C7"/>
    <w:rsid w:val="00697610"/>
    <w:rsid w:val="00697A60"/>
    <w:rsid w:val="006A027E"/>
    <w:rsid w:val="006A0637"/>
    <w:rsid w:val="006A070A"/>
    <w:rsid w:val="006A0BAC"/>
    <w:rsid w:val="006A0DCA"/>
    <w:rsid w:val="006A0E78"/>
    <w:rsid w:val="006A126C"/>
    <w:rsid w:val="006A12D7"/>
    <w:rsid w:val="006A1317"/>
    <w:rsid w:val="006A13AF"/>
    <w:rsid w:val="006A13DF"/>
    <w:rsid w:val="006A2046"/>
    <w:rsid w:val="006A24C5"/>
    <w:rsid w:val="006A24D3"/>
    <w:rsid w:val="006A2AFA"/>
    <w:rsid w:val="006A2E1A"/>
    <w:rsid w:val="006A3255"/>
    <w:rsid w:val="006A3666"/>
    <w:rsid w:val="006A3C17"/>
    <w:rsid w:val="006A3D53"/>
    <w:rsid w:val="006A496B"/>
    <w:rsid w:val="006A4C0B"/>
    <w:rsid w:val="006A4C29"/>
    <w:rsid w:val="006A528E"/>
    <w:rsid w:val="006A557A"/>
    <w:rsid w:val="006A56B6"/>
    <w:rsid w:val="006A5935"/>
    <w:rsid w:val="006A5E6F"/>
    <w:rsid w:val="006A60B0"/>
    <w:rsid w:val="006A6236"/>
    <w:rsid w:val="006A682C"/>
    <w:rsid w:val="006A69F4"/>
    <w:rsid w:val="006A7166"/>
    <w:rsid w:val="006A7C14"/>
    <w:rsid w:val="006A7FC6"/>
    <w:rsid w:val="006B0960"/>
    <w:rsid w:val="006B09FF"/>
    <w:rsid w:val="006B0ECD"/>
    <w:rsid w:val="006B100A"/>
    <w:rsid w:val="006B11F9"/>
    <w:rsid w:val="006B1362"/>
    <w:rsid w:val="006B13CD"/>
    <w:rsid w:val="006B17DA"/>
    <w:rsid w:val="006B1E8F"/>
    <w:rsid w:val="006B1F76"/>
    <w:rsid w:val="006B2078"/>
    <w:rsid w:val="006B22DA"/>
    <w:rsid w:val="006B2C52"/>
    <w:rsid w:val="006B326A"/>
    <w:rsid w:val="006B385B"/>
    <w:rsid w:val="006B3945"/>
    <w:rsid w:val="006B3F80"/>
    <w:rsid w:val="006B41A5"/>
    <w:rsid w:val="006B430F"/>
    <w:rsid w:val="006B432E"/>
    <w:rsid w:val="006B4638"/>
    <w:rsid w:val="006B4751"/>
    <w:rsid w:val="006B49A3"/>
    <w:rsid w:val="006B5231"/>
    <w:rsid w:val="006B54A4"/>
    <w:rsid w:val="006B5816"/>
    <w:rsid w:val="006B5D58"/>
    <w:rsid w:val="006B60C2"/>
    <w:rsid w:val="006B60C4"/>
    <w:rsid w:val="006B62D4"/>
    <w:rsid w:val="006B6410"/>
    <w:rsid w:val="006B655F"/>
    <w:rsid w:val="006B73AE"/>
    <w:rsid w:val="006B75CF"/>
    <w:rsid w:val="006B79E3"/>
    <w:rsid w:val="006B7BCC"/>
    <w:rsid w:val="006C01BF"/>
    <w:rsid w:val="006C0242"/>
    <w:rsid w:val="006C0B10"/>
    <w:rsid w:val="006C0B41"/>
    <w:rsid w:val="006C1E6F"/>
    <w:rsid w:val="006C2341"/>
    <w:rsid w:val="006C23AE"/>
    <w:rsid w:val="006C28FF"/>
    <w:rsid w:val="006C29F0"/>
    <w:rsid w:val="006C2A37"/>
    <w:rsid w:val="006C2B5A"/>
    <w:rsid w:val="006C325F"/>
    <w:rsid w:val="006C344B"/>
    <w:rsid w:val="006C3A02"/>
    <w:rsid w:val="006C4153"/>
    <w:rsid w:val="006C434F"/>
    <w:rsid w:val="006C4A13"/>
    <w:rsid w:val="006C4BD4"/>
    <w:rsid w:val="006C4C2D"/>
    <w:rsid w:val="006C4D03"/>
    <w:rsid w:val="006C572B"/>
    <w:rsid w:val="006C58B9"/>
    <w:rsid w:val="006C5B0E"/>
    <w:rsid w:val="006C5BEE"/>
    <w:rsid w:val="006C5CB2"/>
    <w:rsid w:val="006C621A"/>
    <w:rsid w:val="006C6408"/>
    <w:rsid w:val="006C643A"/>
    <w:rsid w:val="006C6602"/>
    <w:rsid w:val="006C6635"/>
    <w:rsid w:val="006C675F"/>
    <w:rsid w:val="006C6D1C"/>
    <w:rsid w:val="006C6E33"/>
    <w:rsid w:val="006C6E4F"/>
    <w:rsid w:val="006C6FE7"/>
    <w:rsid w:val="006C7056"/>
    <w:rsid w:val="006C71F1"/>
    <w:rsid w:val="006C7880"/>
    <w:rsid w:val="006C7D4B"/>
    <w:rsid w:val="006D027B"/>
    <w:rsid w:val="006D02D5"/>
    <w:rsid w:val="006D17A8"/>
    <w:rsid w:val="006D233D"/>
    <w:rsid w:val="006D2454"/>
    <w:rsid w:val="006D26B7"/>
    <w:rsid w:val="006D2BBA"/>
    <w:rsid w:val="006D3260"/>
    <w:rsid w:val="006D3486"/>
    <w:rsid w:val="006D34B1"/>
    <w:rsid w:val="006D3607"/>
    <w:rsid w:val="006D3A15"/>
    <w:rsid w:val="006D3B23"/>
    <w:rsid w:val="006D3B88"/>
    <w:rsid w:val="006D3E07"/>
    <w:rsid w:val="006D401F"/>
    <w:rsid w:val="006D4143"/>
    <w:rsid w:val="006D41EE"/>
    <w:rsid w:val="006D4316"/>
    <w:rsid w:val="006D456C"/>
    <w:rsid w:val="006D4D60"/>
    <w:rsid w:val="006D4E38"/>
    <w:rsid w:val="006D4F25"/>
    <w:rsid w:val="006D4FCD"/>
    <w:rsid w:val="006D5071"/>
    <w:rsid w:val="006D5085"/>
    <w:rsid w:val="006D51AB"/>
    <w:rsid w:val="006D52AA"/>
    <w:rsid w:val="006D5EDF"/>
    <w:rsid w:val="006D5FD2"/>
    <w:rsid w:val="006D69F2"/>
    <w:rsid w:val="006D6F85"/>
    <w:rsid w:val="006D702A"/>
    <w:rsid w:val="006E05EE"/>
    <w:rsid w:val="006E08E6"/>
    <w:rsid w:val="006E0C71"/>
    <w:rsid w:val="006E0E2C"/>
    <w:rsid w:val="006E163E"/>
    <w:rsid w:val="006E18BB"/>
    <w:rsid w:val="006E18F3"/>
    <w:rsid w:val="006E2433"/>
    <w:rsid w:val="006E245C"/>
    <w:rsid w:val="006E24A3"/>
    <w:rsid w:val="006E2CC9"/>
    <w:rsid w:val="006E2DFB"/>
    <w:rsid w:val="006E33A7"/>
    <w:rsid w:val="006E3522"/>
    <w:rsid w:val="006E37D1"/>
    <w:rsid w:val="006E39CC"/>
    <w:rsid w:val="006E3A52"/>
    <w:rsid w:val="006E3A6E"/>
    <w:rsid w:val="006E3DDF"/>
    <w:rsid w:val="006E4113"/>
    <w:rsid w:val="006E468F"/>
    <w:rsid w:val="006E477F"/>
    <w:rsid w:val="006E47E2"/>
    <w:rsid w:val="006E5056"/>
    <w:rsid w:val="006E5530"/>
    <w:rsid w:val="006E55FA"/>
    <w:rsid w:val="006E565E"/>
    <w:rsid w:val="006E5B3F"/>
    <w:rsid w:val="006E5C9F"/>
    <w:rsid w:val="006E5DBA"/>
    <w:rsid w:val="006E6DBC"/>
    <w:rsid w:val="006E6DFF"/>
    <w:rsid w:val="006E7004"/>
    <w:rsid w:val="006E7418"/>
    <w:rsid w:val="006E77FE"/>
    <w:rsid w:val="006E7942"/>
    <w:rsid w:val="006E79B7"/>
    <w:rsid w:val="006E7A34"/>
    <w:rsid w:val="006E7F32"/>
    <w:rsid w:val="006F0189"/>
    <w:rsid w:val="006F04FB"/>
    <w:rsid w:val="006F06E7"/>
    <w:rsid w:val="006F0AC4"/>
    <w:rsid w:val="006F13FB"/>
    <w:rsid w:val="006F14F4"/>
    <w:rsid w:val="006F179A"/>
    <w:rsid w:val="006F23AE"/>
    <w:rsid w:val="006F2E64"/>
    <w:rsid w:val="006F3034"/>
    <w:rsid w:val="006F3494"/>
    <w:rsid w:val="006F39CB"/>
    <w:rsid w:val="006F3ADD"/>
    <w:rsid w:val="006F3C35"/>
    <w:rsid w:val="006F3D34"/>
    <w:rsid w:val="006F3E93"/>
    <w:rsid w:val="006F3FED"/>
    <w:rsid w:val="006F49D2"/>
    <w:rsid w:val="006F4A54"/>
    <w:rsid w:val="006F4ABA"/>
    <w:rsid w:val="006F4E50"/>
    <w:rsid w:val="006F5173"/>
    <w:rsid w:val="006F56B7"/>
    <w:rsid w:val="006F5976"/>
    <w:rsid w:val="006F5C0A"/>
    <w:rsid w:val="006F60DC"/>
    <w:rsid w:val="006F60FC"/>
    <w:rsid w:val="006F667A"/>
    <w:rsid w:val="006F6E17"/>
    <w:rsid w:val="006F6EA8"/>
    <w:rsid w:val="006F6F99"/>
    <w:rsid w:val="006F7AA5"/>
    <w:rsid w:val="006F7CFE"/>
    <w:rsid w:val="007007E5"/>
    <w:rsid w:val="007008F8"/>
    <w:rsid w:val="00700D48"/>
    <w:rsid w:val="0070161C"/>
    <w:rsid w:val="00701861"/>
    <w:rsid w:val="00701BAB"/>
    <w:rsid w:val="00702003"/>
    <w:rsid w:val="00702091"/>
    <w:rsid w:val="007021D3"/>
    <w:rsid w:val="00702294"/>
    <w:rsid w:val="00702510"/>
    <w:rsid w:val="00703370"/>
    <w:rsid w:val="007038C8"/>
    <w:rsid w:val="00703A87"/>
    <w:rsid w:val="00703BA2"/>
    <w:rsid w:val="00703C65"/>
    <w:rsid w:val="00703FEB"/>
    <w:rsid w:val="0070494F"/>
    <w:rsid w:val="00704E99"/>
    <w:rsid w:val="00704F20"/>
    <w:rsid w:val="0070533F"/>
    <w:rsid w:val="007057C2"/>
    <w:rsid w:val="00705D9B"/>
    <w:rsid w:val="00705E84"/>
    <w:rsid w:val="0070607A"/>
    <w:rsid w:val="007068A3"/>
    <w:rsid w:val="00706DC5"/>
    <w:rsid w:val="007076CE"/>
    <w:rsid w:val="007076D2"/>
    <w:rsid w:val="00707B13"/>
    <w:rsid w:val="00710647"/>
    <w:rsid w:val="00710F75"/>
    <w:rsid w:val="00710FE0"/>
    <w:rsid w:val="00711739"/>
    <w:rsid w:val="00711A73"/>
    <w:rsid w:val="00711C6C"/>
    <w:rsid w:val="00711D23"/>
    <w:rsid w:val="00711F31"/>
    <w:rsid w:val="00711FAB"/>
    <w:rsid w:val="00712062"/>
    <w:rsid w:val="007122FB"/>
    <w:rsid w:val="007123A9"/>
    <w:rsid w:val="00712CAA"/>
    <w:rsid w:val="00712FC5"/>
    <w:rsid w:val="00713374"/>
    <w:rsid w:val="00713B8E"/>
    <w:rsid w:val="00713D0B"/>
    <w:rsid w:val="007140A3"/>
    <w:rsid w:val="007140BE"/>
    <w:rsid w:val="007145A6"/>
    <w:rsid w:val="00714895"/>
    <w:rsid w:val="00714BE4"/>
    <w:rsid w:val="00714DCB"/>
    <w:rsid w:val="00715E3F"/>
    <w:rsid w:val="00716553"/>
    <w:rsid w:val="00716D71"/>
    <w:rsid w:val="00716D75"/>
    <w:rsid w:val="00716EE7"/>
    <w:rsid w:val="0071757F"/>
    <w:rsid w:val="0071779C"/>
    <w:rsid w:val="00717B02"/>
    <w:rsid w:val="00717C75"/>
    <w:rsid w:val="00717F15"/>
    <w:rsid w:val="00720146"/>
    <w:rsid w:val="00720202"/>
    <w:rsid w:val="0072047F"/>
    <w:rsid w:val="00720B66"/>
    <w:rsid w:val="00720F59"/>
    <w:rsid w:val="0072174C"/>
    <w:rsid w:val="007217B2"/>
    <w:rsid w:val="00721AE9"/>
    <w:rsid w:val="00721BE3"/>
    <w:rsid w:val="00721DAC"/>
    <w:rsid w:val="00721E2A"/>
    <w:rsid w:val="00722222"/>
    <w:rsid w:val="00722227"/>
    <w:rsid w:val="007225D4"/>
    <w:rsid w:val="00722AB6"/>
    <w:rsid w:val="00723082"/>
    <w:rsid w:val="00723672"/>
    <w:rsid w:val="00723C43"/>
    <w:rsid w:val="00723DF4"/>
    <w:rsid w:val="00723ED0"/>
    <w:rsid w:val="007240F4"/>
    <w:rsid w:val="0072524E"/>
    <w:rsid w:val="00725AD7"/>
    <w:rsid w:val="00725D70"/>
    <w:rsid w:val="0072604F"/>
    <w:rsid w:val="00726243"/>
    <w:rsid w:val="00726538"/>
    <w:rsid w:val="007265ED"/>
    <w:rsid w:val="00726736"/>
    <w:rsid w:val="0072689E"/>
    <w:rsid w:val="00727126"/>
    <w:rsid w:val="007272EF"/>
    <w:rsid w:val="00727307"/>
    <w:rsid w:val="00727731"/>
    <w:rsid w:val="00727C41"/>
    <w:rsid w:val="00727EC8"/>
    <w:rsid w:val="00727F24"/>
    <w:rsid w:val="00730110"/>
    <w:rsid w:val="00730271"/>
    <w:rsid w:val="007306FD"/>
    <w:rsid w:val="007307F4"/>
    <w:rsid w:val="0073125B"/>
    <w:rsid w:val="007313C7"/>
    <w:rsid w:val="0073145C"/>
    <w:rsid w:val="00731D60"/>
    <w:rsid w:val="00731EEF"/>
    <w:rsid w:val="00732686"/>
    <w:rsid w:val="00732A05"/>
    <w:rsid w:val="00732A20"/>
    <w:rsid w:val="00732B59"/>
    <w:rsid w:val="00732F6C"/>
    <w:rsid w:val="00733409"/>
    <w:rsid w:val="0073345F"/>
    <w:rsid w:val="00733F4A"/>
    <w:rsid w:val="007340D6"/>
    <w:rsid w:val="00734594"/>
    <w:rsid w:val="0073494B"/>
    <w:rsid w:val="0073494C"/>
    <w:rsid w:val="007349A8"/>
    <w:rsid w:val="00734E14"/>
    <w:rsid w:val="00734E97"/>
    <w:rsid w:val="007352BF"/>
    <w:rsid w:val="00735A25"/>
    <w:rsid w:val="00735E39"/>
    <w:rsid w:val="00735EFC"/>
    <w:rsid w:val="007360D3"/>
    <w:rsid w:val="0073614A"/>
    <w:rsid w:val="00736214"/>
    <w:rsid w:val="0073624F"/>
    <w:rsid w:val="00736918"/>
    <w:rsid w:val="00736FEA"/>
    <w:rsid w:val="00737136"/>
    <w:rsid w:val="00737727"/>
    <w:rsid w:val="0073781E"/>
    <w:rsid w:val="00737C6F"/>
    <w:rsid w:val="00737DB4"/>
    <w:rsid w:val="00737E76"/>
    <w:rsid w:val="0074042E"/>
    <w:rsid w:val="00740A93"/>
    <w:rsid w:val="0074135C"/>
    <w:rsid w:val="007415BA"/>
    <w:rsid w:val="007422C5"/>
    <w:rsid w:val="00742754"/>
    <w:rsid w:val="00742C8D"/>
    <w:rsid w:val="007436AD"/>
    <w:rsid w:val="00743ACD"/>
    <w:rsid w:val="00743CDB"/>
    <w:rsid w:val="00743D27"/>
    <w:rsid w:val="00744100"/>
    <w:rsid w:val="007445D9"/>
    <w:rsid w:val="007452CE"/>
    <w:rsid w:val="00745569"/>
    <w:rsid w:val="00745609"/>
    <w:rsid w:val="007457F9"/>
    <w:rsid w:val="0074598A"/>
    <w:rsid w:val="00745A19"/>
    <w:rsid w:val="00745B7B"/>
    <w:rsid w:val="007464A2"/>
    <w:rsid w:val="00746855"/>
    <w:rsid w:val="007469D6"/>
    <w:rsid w:val="00746E45"/>
    <w:rsid w:val="0074737E"/>
    <w:rsid w:val="00747799"/>
    <w:rsid w:val="007478C9"/>
    <w:rsid w:val="00747994"/>
    <w:rsid w:val="007479F9"/>
    <w:rsid w:val="00747FA3"/>
    <w:rsid w:val="007502D2"/>
    <w:rsid w:val="007506F8"/>
    <w:rsid w:val="007514D2"/>
    <w:rsid w:val="007514E4"/>
    <w:rsid w:val="00751644"/>
    <w:rsid w:val="00751BAA"/>
    <w:rsid w:val="00751D5D"/>
    <w:rsid w:val="007520E9"/>
    <w:rsid w:val="007526C3"/>
    <w:rsid w:val="00752C05"/>
    <w:rsid w:val="0075379D"/>
    <w:rsid w:val="007538EF"/>
    <w:rsid w:val="007540EF"/>
    <w:rsid w:val="0075449E"/>
    <w:rsid w:val="00754D07"/>
    <w:rsid w:val="00755664"/>
    <w:rsid w:val="007557BB"/>
    <w:rsid w:val="0075599D"/>
    <w:rsid w:val="007559B1"/>
    <w:rsid w:val="00755D0D"/>
    <w:rsid w:val="00755EBE"/>
    <w:rsid w:val="00756904"/>
    <w:rsid w:val="00756CE3"/>
    <w:rsid w:val="00756D42"/>
    <w:rsid w:val="00756E10"/>
    <w:rsid w:val="00756F55"/>
    <w:rsid w:val="00757030"/>
    <w:rsid w:val="00757352"/>
    <w:rsid w:val="007603CF"/>
    <w:rsid w:val="007603F6"/>
    <w:rsid w:val="0076075D"/>
    <w:rsid w:val="0076079E"/>
    <w:rsid w:val="00760868"/>
    <w:rsid w:val="00760BCA"/>
    <w:rsid w:val="007613BB"/>
    <w:rsid w:val="00761989"/>
    <w:rsid w:val="007619F7"/>
    <w:rsid w:val="00761A1A"/>
    <w:rsid w:val="00761B32"/>
    <w:rsid w:val="00761D69"/>
    <w:rsid w:val="00761F36"/>
    <w:rsid w:val="00762068"/>
    <w:rsid w:val="007621FC"/>
    <w:rsid w:val="00762279"/>
    <w:rsid w:val="00762657"/>
    <w:rsid w:val="00762B64"/>
    <w:rsid w:val="0076313C"/>
    <w:rsid w:val="007632D8"/>
    <w:rsid w:val="007633E0"/>
    <w:rsid w:val="00763423"/>
    <w:rsid w:val="007635A5"/>
    <w:rsid w:val="007636FA"/>
    <w:rsid w:val="00763715"/>
    <w:rsid w:val="00763A61"/>
    <w:rsid w:val="00763A93"/>
    <w:rsid w:val="00763D37"/>
    <w:rsid w:val="00764370"/>
    <w:rsid w:val="00765395"/>
    <w:rsid w:val="007653BC"/>
    <w:rsid w:val="007657F5"/>
    <w:rsid w:val="007658E2"/>
    <w:rsid w:val="0076599E"/>
    <w:rsid w:val="00765CAB"/>
    <w:rsid w:val="00765E09"/>
    <w:rsid w:val="00766308"/>
    <w:rsid w:val="00766640"/>
    <w:rsid w:val="0076679A"/>
    <w:rsid w:val="00766926"/>
    <w:rsid w:val="007669A0"/>
    <w:rsid w:val="007671EF"/>
    <w:rsid w:val="0076725E"/>
    <w:rsid w:val="007673C7"/>
    <w:rsid w:val="00767436"/>
    <w:rsid w:val="007677E0"/>
    <w:rsid w:val="0076797E"/>
    <w:rsid w:val="00767C57"/>
    <w:rsid w:val="00767CB6"/>
    <w:rsid w:val="00767E13"/>
    <w:rsid w:val="007700A2"/>
    <w:rsid w:val="00770330"/>
    <w:rsid w:val="00770F13"/>
    <w:rsid w:val="007710E8"/>
    <w:rsid w:val="00771957"/>
    <w:rsid w:val="00771987"/>
    <w:rsid w:val="00771D8B"/>
    <w:rsid w:val="00771FDC"/>
    <w:rsid w:val="0077264C"/>
    <w:rsid w:val="00772674"/>
    <w:rsid w:val="00772CCF"/>
    <w:rsid w:val="00772E56"/>
    <w:rsid w:val="00772E6E"/>
    <w:rsid w:val="0077318B"/>
    <w:rsid w:val="00773366"/>
    <w:rsid w:val="00773622"/>
    <w:rsid w:val="00774022"/>
    <w:rsid w:val="007741B8"/>
    <w:rsid w:val="007743FB"/>
    <w:rsid w:val="00774461"/>
    <w:rsid w:val="007748E6"/>
    <w:rsid w:val="00774965"/>
    <w:rsid w:val="00774AB5"/>
    <w:rsid w:val="00774D1A"/>
    <w:rsid w:val="00774D8F"/>
    <w:rsid w:val="007750D4"/>
    <w:rsid w:val="007752B3"/>
    <w:rsid w:val="00775332"/>
    <w:rsid w:val="007755EC"/>
    <w:rsid w:val="00775EA0"/>
    <w:rsid w:val="0077600B"/>
    <w:rsid w:val="007761AB"/>
    <w:rsid w:val="00776535"/>
    <w:rsid w:val="0077661B"/>
    <w:rsid w:val="0077669B"/>
    <w:rsid w:val="0077696A"/>
    <w:rsid w:val="007769A9"/>
    <w:rsid w:val="00776B2B"/>
    <w:rsid w:val="00777294"/>
    <w:rsid w:val="007774CA"/>
    <w:rsid w:val="00777DF6"/>
    <w:rsid w:val="00777E69"/>
    <w:rsid w:val="00777F50"/>
    <w:rsid w:val="00777FA5"/>
    <w:rsid w:val="00780109"/>
    <w:rsid w:val="007805D1"/>
    <w:rsid w:val="00780AF3"/>
    <w:rsid w:val="00780C19"/>
    <w:rsid w:val="00780D92"/>
    <w:rsid w:val="00780E69"/>
    <w:rsid w:val="007812FB"/>
    <w:rsid w:val="0078151B"/>
    <w:rsid w:val="007816EF"/>
    <w:rsid w:val="00781DF8"/>
    <w:rsid w:val="00781E2F"/>
    <w:rsid w:val="007821B3"/>
    <w:rsid w:val="007822CC"/>
    <w:rsid w:val="00782922"/>
    <w:rsid w:val="00782B40"/>
    <w:rsid w:val="00782C15"/>
    <w:rsid w:val="00782DEE"/>
    <w:rsid w:val="00782E26"/>
    <w:rsid w:val="00782EC9"/>
    <w:rsid w:val="007830C1"/>
    <w:rsid w:val="00783423"/>
    <w:rsid w:val="00783540"/>
    <w:rsid w:val="00783B27"/>
    <w:rsid w:val="00783D40"/>
    <w:rsid w:val="007843A8"/>
    <w:rsid w:val="0078474F"/>
    <w:rsid w:val="007847B0"/>
    <w:rsid w:val="00784902"/>
    <w:rsid w:val="00784A1C"/>
    <w:rsid w:val="00784D4C"/>
    <w:rsid w:val="00784EE6"/>
    <w:rsid w:val="00785071"/>
    <w:rsid w:val="00785228"/>
    <w:rsid w:val="00785824"/>
    <w:rsid w:val="00785B18"/>
    <w:rsid w:val="00785BDB"/>
    <w:rsid w:val="00785DD0"/>
    <w:rsid w:val="00785F6B"/>
    <w:rsid w:val="00786532"/>
    <w:rsid w:val="007868E4"/>
    <w:rsid w:val="00786D59"/>
    <w:rsid w:val="00786E83"/>
    <w:rsid w:val="00786F01"/>
    <w:rsid w:val="007879EF"/>
    <w:rsid w:val="00790386"/>
    <w:rsid w:val="0079067E"/>
    <w:rsid w:val="007908CA"/>
    <w:rsid w:val="0079162A"/>
    <w:rsid w:val="00791767"/>
    <w:rsid w:val="00791B52"/>
    <w:rsid w:val="0079266D"/>
    <w:rsid w:val="00792D3B"/>
    <w:rsid w:val="00792FAA"/>
    <w:rsid w:val="007930FB"/>
    <w:rsid w:val="007931F3"/>
    <w:rsid w:val="007931F7"/>
    <w:rsid w:val="00793F76"/>
    <w:rsid w:val="007942F7"/>
    <w:rsid w:val="007942FA"/>
    <w:rsid w:val="00794742"/>
    <w:rsid w:val="00794C7F"/>
    <w:rsid w:val="00794F51"/>
    <w:rsid w:val="00795AC3"/>
    <w:rsid w:val="00795C6D"/>
    <w:rsid w:val="00795CB0"/>
    <w:rsid w:val="00795EE4"/>
    <w:rsid w:val="0079692D"/>
    <w:rsid w:val="00796CE1"/>
    <w:rsid w:val="0079728D"/>
    <w:rsid w:val="0079730F"/>
    <w:rsid w:val="007973DF"/>
    <w:rsid w:val="007976A3"/>
    <w:rsid w:val="007977AE"/>
    <w:rsid w:val="00797894"/>
    <w:rsid w:val="00797B15"/>
    <w:rsid w:val="007A040B"/>
    <w:rsid w:val="007A0E42"/>
    <w:rsid w:val="007A10B1"/>
    <w:rsid w:val="007A1892"/>
    <w:rsid w:val="007A2024"/>
    <w:rsid w:val="007A21F9"/>
    <w:rsid w:val="007A2A25"/>
    <w:rsid w:val="007A2B2A"/>
    <w:rsid w:val="007A2CA1"/>
    <w:rsid w:val="007A2D60"/>
    <w:rsid w:val="007A2D80"/>
    <w:rsid w:val="007A30FF"/>
    <w:rsid w:val="007A3290"/>
    <w:rsid w:val="007A3424"/>
    <w:rsid w:val="007A358B"/>
    <w:rsid w:val="007A3A77"/>
    <w:rsid w:val="007A3E8F"/>
    <w:rsid w:val="007A4B0F"/>
    <w:rsid w:val="007A5E7A"/>
    <w:rsid w:val="007A6757"/>
    <w:rsid w:val="007A6894"/>
    <w:rsid w:val="007A6BD1"/>
    <w:rsid w:val="007A7383"/>
    <w:rsid w:val="007A75B7"/>
    <w:rsid w:val="007B00D4"/>
    <w:rsid w:val="007B08A8"/>
    <w:rsid w:val="007B0B50"/>
    <w:rsid w:val="007B1810"/>
    <w:rsid w:val="007B1A60"/>
    <w:rsid w:val="007B1BA4"/>
    <w:rsid w:val="007B1F9F"/>
    <w:rsid w:val="007B1FC3"/>
    <w:rsid w:val="007B2357"/>
    <w:rsid w:val="007B23D9"/>
    <w:rsid w:val="007B2442"/>
    <w:rsid w:val="007B25B0"/>
    <w:rsid w:val="007B29FC"/>
    <w:rsid w:val="007B2AAC"/>
    <w:rsid w:val="007B2F03"/>
    <w:rsid w:val="007B3207"/>
    <w:rsid w:val="007B3FA8"/>
    <w:rsid w:val="007B3FB9"/>
    <w:rsid w:val="007B4306"/>
    <w:rsid w:val="007B4603"/>
    <w:rsid w:val="007B4963"/>
    <w:rsid w:val="007B4BFE"/>
    <w:rsid w:val="007B5A37"/>
    <w:rsid w:val="007B5ED5"/>
    <w:rsid w:val="007B6A8F"/>
    <w:rsid w:val="007B6D3A"/>
    <w:rsid w:val="007B70C1"/>
    <w:rsid w:val="007B752E"/>
    <w:rsid w:val="007B7A74"/>
    <w:rsid w:val="007C01F2"/>
    <w:rsid w:val="007C0A7D"/>
    <w:rsid w:val="007C149E"/>
    <w:rsid w:val="007C14C5"/>
    <w:rsid w:val="007C1C56"/>
    <w:rsid w:val="007C2125"/>
    <w:rsid w:val="007C218D"/>
    <w:rsid w:val="007C219C"/>
    <w:rsid w:val="007C241A"/>
    <w:rsid w:val="007C24BB"/>
    <w:rsid w:val="007C2649"/>
    <w:rsid w:val="007C2675"/>
    <w:rsid w:val="007C2845"/>
    <w:rsid w:val="007C2905"/>
    <w:rsid w:val="007C2A36"/>
    <w:rsid w:val="007C2BDD"/>
    <w:rsid w:val="007C2C5A"/>
    <w:rsid w:val="007C2EC7"/>
    <w:rsid w:val="007C32FD"/>
    <w:rsid w:val="007C3653"/>
    <w:rsid w:val="007C3AB7"/>
    <w:rsid w:val="007C3C84"/>
    <w:rsid w:val="007C46B7"/>
    <w:rsid w:val="007C4795"/>
    <w:rsid w:val="007C484B"/>
    <w:rsid w:val="007C511F"/>
    <w:rsid w:val="007C51DB"/>
    <w:rsid w:val="007C544C"/>
    <w:rsid w:val="007C586C"/>
    <w:rsid w:val="007C5BA0"/>
    <w:rsid w:val="007C601C"/>
    <w:rsid w:val="007C62C4"/>
    <w:rsid w:val="007C64FD"/>
    <w:rsid w:val="007C6750"/>
    <w:rsid w:val="007C6BD4"/>
    <w:rsid w:val="007C6E4E"/>
    <w:rsid w:val="007C7102"/>
    <w:rsid w:val="007C7515"/>
    <w:rsid w:val="007C77B2"/>
    <w:rsid w:val="007C7A2B"/>
    <w:rsid w:val="007C7AAA"/>
    <w:rsid w:val="007D07A1"/>
    <w:rsid w:val="007D09D8"/>
    <w:rsid w:val="007D0DE8"/>
    <w:rsid w:val="007D0E2B"/>
    <w:rsid w:val="007D105F"/>
    <w:rsid w:val="007D13C7"/>
    <w:rsid w:val="007D13F1"/>
    <w:rsid w:val="007D187F"/>
    <w:rsid w:val="007D25BC"/>
    <w:rsid w:val="007D274B"/>
    <w:rsid w:val="007D2C64"/>
    <w:rsid w:val="007D2F46"/>
    <w:rsid w:val="007D3237"/>
    <w:rsid w:val="007D357F"/>
    <w:rsid w:val="007D3F9F"/>
    <w:rsid w:val="007D422F"/>
    <w:rsid w:val="007D4297"/>
    <w:rsid w:val="007D439F"/>
    <w:rsid w:val="007D46B2"/>
    <w:rsid w:val="007D477D"/>
    <w:rsid w:val="007D5101"/>
    <w:rsid w:val="007D5149"/>
    <w:rsid w:val="007D53F4"/>
    <w:rsid w:val="007D552A"/>
    <w:rsid w:val="007D5638"/>
    <w:rsid w:val="007D57E5"/>
    <w:rsid w:val="007D5A4F"/>
    <w:rsid w:val="007D5AA6"/>
    <w:rsid w:val="007D5ADF"/>
    <w:rsid w:val="007D5D39"/>
    <w:rsid w:val="007D60EC"/>
    <w:rsid w:val="007D6561"/>
    <w:rsid w:val="007D69C1"/>
    <w:rsid w:val="007D6C14"/>
    <w:rsid w:val="007D6C55"/>
    <w:rsid w:val="007D6E68"/>
    <w:rsid w:val="007D7197"/>
    <w:rsid w:val="007D7450"/>
    <w:rsid w:val="007D779A"/>
    <w:rsid w:val="007D7810"/>
    <w:rsid w:val="007D7C81"/>
    <w:rsid w:val="007D7D0B"/>
    <w:rsid w:val="007D7D2E"/>
    <w:rsid w:val="007D7D92"/>
    <w:rsid w:val="007D7EAE"/>
    <w:rsid w:val="007E0292"/>
    <w:rsid w:val="007E040B"/>
    <w:rsid w:val="007E0F85"/>
    <w:rsid w:val="007E1588"/>
    <w:rsid w:val="007E15D0"/>
    <w:rsid w:val="007E17A1"/>
    <w:rsid w:val="007E1807"/>
    <w:rsid w:val="007E24E8"/>
    <w:rsid w:val="007E28DE"/>
    <w:rsid w:val="007E2A93"/>
    <w:rsid w:val="007E2C0D"/>
    <w:rsid w:val="007E2C8C"/>
    <w:rsid w:val="007E2FAA"/>
    <w:rsid w:val="007E3034"/>
    <w:rsid w:val="007E34BC"/>
    <w:rsid w:val="007E3787"/>
    <w:rsid w:val="007E3909"/>
    <w:rsid w:val="007E4673"/>
    <w:rsid w:val="007E4BFD"/>
    <w:rsid w:val="007E5CA3"/>
    <w:rsid w:val="007E6688"/>
    <w:rsid w:val="007E7581"/>
    <w:rsid w:val="007E763D"/>
    <w:rsid w:val="007E7645"/>
    <w:rsid w:val="007E78C3"/>
    <w:rsid w:val="007E7CEC"/>
    <w:rsid w:val="007F08EA"/>
    <w:rsid w:val="007F0C31"/>
    <w:rsid w:val="007F0EE3"/>
    <w:rsid w:val="007F1F70"/>
    <w:rsid w:val="007F2307"/>
    <w:rsid w:val="007F28E8"/>
    <w:rsid w:val="007F2D75"/>
    <w:rsid w:val="007F2DEE"/>
    <w:rsid w:val="007F30E0"/>
    <w:rsid w:val="007F33F3"/>
    <w:rsid w:val="007F3B32"/>
    <w:rsid w:val="007F4113"/>
    <w:rsid w:val="007F4943"/>
    <w:rsid w:val="007F4A3E"/>
    <w:rsid w:val="007F52FC"/>
    <w:rsid w:val="007F550D"/>
    <w:rsid w:val="007F57A3"/>
    <w:rsid w:val="007F5BDD"/>
    <w:rsid w:val="007F5C92"/>
    <w:rsid w:val="007F6234"/>
    <w:rsid w:val="007F62BB"/>
    <w:rsid w:val="007F6A14"/>
    <w:rsid w:val="007F72D5"/>
    <w:rsid w:val="007F7681"/>
    <w:rsid w:val="007F76B6"/>
    <w:rsid w:val="007F78F2"/>
    <w:rsid w:val="007F7E91"/>
    <w:rsid w:val="008002D7"/>
    <w:rsid w:val="00800312"/>
    <w:rsid w:val="008007AA"/>
    <w:rsid w:val="008007EF"/>
    <w:rsid w:val="0080157F"/>
    <w:rsid w:val="00801FDC"/>
    <w:rsid w:val="00802171"/>
    <w:rsid w:val="008021AD"/>
    <w:rsid w:val="008022D1"/>
    <w:rsid w:val="00802538"/>
    <w:rsid w:val="008029E7"/>
    <w:rsid w:val="00803355"/>
    <w:rsid w:val="0080348D"/>
    <w:rsid w:val="00803B5A"/>
    <w:rsid w:val="008041BE"/>
    <w:rsid w:val="00804341"/>
    <w:rsid w:val="00804824"/>
    <w:rsid w:val="00804839"/>
    <w:rsid w:val="0080505A"/>
    <w:rsid w:val="008050DA"/>
    <w:rsid w:val="0080511B"/>
    <w:rsid w:val="0080534F"/>
    <w:rsid w:val="0080580F"/>
    <w:rsid w:val="00805EDD"/>
    <w:rsid w:val="00805FBC"/>
    <w:rsid w:val="0080618A"/>
    <w:rsid w:val="00806764"/>
    <w:rsid w:val="00806E0F"/>
    <w:rsid w:val="0080700A"/>
    <w:rsid w:val="00807073"/>
    <w:rsid w:val="008075C1"/>
    <w:rsid w:val="00807612"/>
    <w:rsid w:val="008077C4"/>
    <w:rsid w:val="008079E2"/>
    <w:rsid w:val="00807DAC"/>
    <w:rsid w:val="0081040D"/>
    <w:rsid w:val="00810748"/>
    <w:rsid w:val="00810ADD"/>
    <w:rsid w:val="00810E92"/>
    <w:rsid w:val="00810F8B"/>
    <w:rsid w:val="00812090"/>
    <w:rsid w:val="00812165"/>
    <w:rsid w:val="008122DC"/>
    <w:rsid w:val="008125DE"/>
    <w:rsid w:val="00812D54"/>
    <w:rsid w:val="00812EC9"/>
    <w:rsid w:val="00812F86"/>
    <w:rsid w:val="00813232"/>
    <w:rsid w:val="0081354B"/>
    <w:rsid w:val="008145B2"/>
    <w:rsid w:val="008147D4"/>
    <w:rsid w:val="00815A32"/>
    <w:rsid w:val="0081616A"/>
    <w:rsid w:val="00816881"/>
    <w:rsid w:val="00816CCA"/>
    <w:rsid w:val="00816F89"/>
    <w:rsid w:val="00817205"/>
    <w:rsid w:val="008175EB"/>
    <w:rsid w:val="00817C95"/>
    <w:rsid w:val="00817CB5"/>
    <w:rsid w:val="00817E52"/>
    <w:rsid w:val="008201B4"/>
    <w:rsid w:val="008214B6"/>
    <w:rsid w:val="00821B79"/>
    <w:rsid w:val="00822220"/>
    <w:rsid w:val="008222A8"/>
    <w:rsid w:val="008222C0"/>
    <w:rsid w:val="00822693"/>
    <w:rsid w:val="008226CB"/>
    <w:rsid w:val="00822ADA"/>
    <w:rsid w:val="00822AFD"/>
    <w:rsid w:val="00822E80"/>
    <w:rsid w:val="0082319F"/>
    <w:rsid w:val="008234E9"/>
    <w:rsid w:val="00823741"/>
    <w:rsid w:val="008239FB"/>
    <w:rsid w:val="00823A96"/>
    <w:rsid w:val="00823DDD"/>
    <w:rsid w:val="00823F7B"/>
    <w:rsid w:val="00824274"/>
    <w:rsid w:val="008245FC"/>
    <w:rsid w:val="00824F09"/>
    <w:rsid w:val="008254A6"/>
    <w:rsid w:val="00825592"/>
    <w:rsid w:val="0082591C"/>
    <w:rsid w:val="00825C4C"/>
    <w:rsid w:val="00825CFA"/>
    <w:rsid w:val="00825F80"/>
    <w:rsid w:val="0082601F"/>
    <w:rsid w:val="008264F6"/>
    <w:rsid w:val="00826564"/>
    <w:rsid w:val="00826B45"/>
    <w:rsid w:val="00826DB9"/>
    <w:rsid w:val="00827287"/>
    <w:rsid w:val="00827665"/>
    <w:rsid w:val="0083005A"/>
    <w:rsid w:val="008304EF"/>
    <w:rsid w:val="00830597"/>
    <w:rsid w:val="008305F6"/>
    <w:rsid w:val="00830777"/>
    <w:rsid w:val="00830B2B"/>
    <w:rsid w:val="00831562"/>
    <w:rsid w:val="008317EF"/>
    <w:rsid w:val="0083195C"/>
    <w:rsid w:val="00831972"/>
    <w:rsid w:val="008319F9"/>
    <w:rsid w:val="008321BC"/>
    <w:rsid w:val="0083236B"/>
    <w:rsid w:val="00832642"/>
    <w:rsid w:val="0083264E"/>
    <w:rsid w:val="00832851"/>
    <w:rsid w:val="008328F6"/>
    <w:rsid w:val="0083290F"/>
    <w:rsid w:val="00833080"/>
    <w:rsid w:val="008331FF"/>
    <w:rsid w:val="00833271"/>
    <w:rsid w:val="0083368E"/>
    <w:rsid w:val="00833937"/>
    <w:rsid w:val="00833B2B"/>
    <w:rsid w:val="00833ECC"/>
    <w:rsid w:val="008343A4"/>
    <w:rsid w:val="0083459E"/>
    <w:rsid w:val="00834962"/>
    <w:rsid w:val="00834969"/>
    <w:rsid w:val="00835211"/>
    <w:rsid w:val="0083534E"/>
    <w:rsid w:val="00835910"/>
    <w:rsid w:val="00836670"/>
    <w:rsid w:val="00836B86"/>
    <w:rsid w:val="00836CC4"/>
    <w:rsid w:val="00836D60"/>
    <w:rsid w:val="00837034"/>
    <w:rsid w:val="0083706C"/>
    <w:rsid w:val="00837287"/>
    <w:rsid w:val="0084000C"/>
    <w:rsid w:val="008400A0"/>
    <w:rsid w:val="008401BE"/>
    <w:rsid w:val="008408F6"/>
    <w:rsid w:val="00840959"/>
    <w:rsid w:val="00841711"/>
    <w:rsid w:val="0084223B"/>
    <w:rsid w:val="00842612"/>
    <w:rsid w:val="0084294B"/>
    <w:rsid w:val="00842CBA"/>
    <w:rsid w:val="00842D00"/>
    <w:rsid w:val="00842E96"/>
    <w:rsid w:val="008431E5"/>
    <w:rsid w:val="00843214"/>
    <w:rsid w:val="008437F9"/>
    <w:rsid w:val="00843B20"/>
    <w:rsid w:val="00843C86"/>
    <w:rsid w:val="00843E14"/>
    <w:rsid w:val="0084464C"/>
    <w:rsid w:val="00844843"/>
    <w:rsid w:val="008449BA"/>
    <w:rsid w:val="00844DAC"/>
    <w:rsid w:val="008450BE"/>
    <w:rsid w:val="008456EC"/>
    <w:rsid w:val="00845A5C"/>
    <w:rsid w:val="00845D56"/>
    <w:rsid w:val="0084615A"/>
    <w:rsid w:val="008462B1"/>
    <w:rsid w:val="00847388"/>
    <w:rsid w:val="00847736"/>
    <w:rsid w:val="00850369"/>
    <w:rsid w:val="008504A1"/>
    <w:rsid w:val="00850662"/>
    <w:rsid w:val="00850938"/>
    <w:rsid w:val="00851030"/>
    <w:rsid w:val="00851CA4"/>
    <w:rsid w:val="00851DA8"/>
    <w:rsid w:val="00852029"/>
    <w:rsid w:val="00852A9E"/>
    <w:rsid w:val="0085304F"/>
    <w:rsid w:val="008531A6"/>
    <w:rsid w:val="0085366E"/>
    <w:rsid w:val="00853905"/>
    <w:rsid w:val="00853A6D"/>
    <w:rsid w:val="00853D38"/>
    <w:rsid w:val="00853D5C"/>
    <w:rsid w:val="00853E68"/>
    <w:rsid w:val="008544B2"/>
    <w:rsid w:val="00854B96"/>
    <w:rsid w:val="00854CE5"/>
    <w:rsid w:val="008553B5"/>
    <w:rsid w:val="008554E1"/>
    <w:rsid w:val="008554E4"/>
    <w:rsid w:val="00855594"/>
    <w:rsid w:val="008556A9"/>
    <w:rsid w:val="00855A89"/>
    <w:rsid w:val="00855EF8"/>
    <w:rsid w:val="00856673"/>
    <w:rsid w:val="008567B9"/>
    <w:rsid w:val="008568A6"/>
    <w:rsid w:val="00856BAB"/>
    <w:rsid w:val="008572F8"/>
    <w:rsid w:val="0085749F"/>
    <w:rsid w:val="00860842"/>
    <w:rsid w:val="00860A77"/>
    <w:rsid w:val="00860F93"/>
    <w:rsid w:val="008610C3"/>
    <w:rsid w:val="0086114E"/>
    <w:rsid w:val="0086136A"/>
    <w:rsid w:val="008616A9"/>
    <w:rsid w:val="0086177F"/>
    <w:rsid w:val="00861891"/>
    <w:rsid w:val="00861DD9"/>
    <w:rsid w:val="00861DE7"/>
    <w:rsid w:val="00861F67"/>
    <w:rsid w:val="00862F4F"/>
    <w:rsid w:val="008630F6"/>
    <w:rsid w:val="00863589"/>
    <w:rsid w:val="008635C7"/>
    <w:rsid w:val="008636E2"/>
    <w:rsid w:val="00863F12"/>
    <w:rsid w:val="008643FC"/>
    <w:rsid w:val="008645D9"/>
    <w:rsid w:val="0086471A"/>
    <w:rsid w:val="0086491E"/>
    <w:rsid w:val="0086509E"/>
    <w:rsid w:val="00865124"/>
    <w:rsid w:val="008653FA"/>
    <w:rsid w:val="00865462"/>
    <w:rsid w:val="008654EC"/>
    <w:rsid w:val="0086552D"/>
    <w:rsid w:val="00865B59"/>
    <w:rsid w:val="00865B7B"/>
    <w:rsid w:val="00865C5C"/>
    <w:rsid w:val="00865C65"/>
    <w:rsid w:val="0086601D"/>
    <w:rsid w:val="00866355"/>
    <w:rsid w:val="0086647D"/>
    <w:rsid w:val="00866644"/>
    <w:rsid w:val="008667EA"/>
    <w:rsid w:val="008671DC"/>
    <w:rsid w:val="0086741F"/>
    <w:rsid w:val="008675DB"/>
    <w:rsid w:val="008677DD"/>
    <w:rsid w:val="0086785B"/>
    <w:rsid w:val="00867A05"/>
    <w:rsid w:val="00867D2A"/>
    <w:rsid w:val="00870167"/>
    <w:rsid w:val="00870253"/>
    <w:rsid w:val="008703D1"/>
    <w:rsid w:val="008704CD"/>
    <w:rsid w:val="00870797"/>
    <w:rsid w:val="00870D38"/>
    <w:rsid w:val="00870F2B"/>
    <w:rsid w:val="008712CE"/>
    <w:rsid w:val="00871642"/>
    <w:rsid w:val="0087190C"/>
    <w:rsid w:val="00871E47"/>
    <w:rsid w:val="0087262A"/>
    <w:rsid w:val="0087282F"/>
    <w:rsid w:val="0087330C"/>
    <w:rsid w:val="00873423"/>
    <w:rsid w:val="00873837"/>
    <w:rsid w:val="00873A47"/>
    <w:rsid w:val="00873A96"/>
    <w:rsid w:val="00874485"/>
    <w:rsid w:val="00874AF5"/>
    <w:rsid w:val="00874D52"/>
    <w:rsid w:val="00875737"/>
    <w:rsid w:val="00875828"/>
    <w:rsid w:val="00875DE5"/>
    <w:rsid w:val="00875FCF"/>
    <w:rsid w:val="008762A8"/>
    <w:rsid w:val="00876458"/>
    <w:rsid w:val="0087696E"/>
    <w:rsid w:val="00876DF6"/>
    <w:rsid w:val="0087726F"/>
    <w:rsid w:val="0087763C"/>
    <w:rsid w:val="00877B80"/>
    <w:rsid w:val="00880308"/>
    <w:rsid w:val="00880508"/>
    <w:rsid w:val="008805AE"/>
    <w:rsid w:val="00880BFF"/>
    <w:rsid w:val="00880F2A"/>
    <w:rsid w:val="00880FD0"/>
    <w:rsid w:val="008810B7"/>
    <w:rsid w:val="008810C7"/>
    <w:rsid w:val="00881446"/>
    <w:rsid w:val="00881690"/>
    <w:rsid w:val="008817DA"/>
    <w:rsid w:val="00881902"/>
    <w:rsid w:val="008819C7"/>
    <w:rsid w:val="00881D82"/>
    <w:rsid w:val="00881F15"/>
    <w:rsid w:val="00882039"/>
    <w:rsid w:val="00882320"/>
    <w:rsid w:val="008826E4"/>
    <w:rsid w:val="00882885"/>
    <w:rsid w:val="008828A2"/>
    <w:rsid w:val="00882CC2"/>
    <w:rsid w:val="00882DA6"/>
    <w:rsid w:val="00882EAE"/>
    <w:rsid w:val="00883038"/>
    <w:rsid w:val="0088339F"/>
    <w:rsid w:val="008835BE"/>
    <w:rsid w:val="008835EE"/>
    <w:rsid w:val="0088377C"/>
    <w:rsid w:val="008839E3"/>
    <w:rsid w:val="00883B75"/>
    <w:rsid w:val="0088411E"/>
    <w:rsid w:val="00884427"/>
    <w:rsid w:val="00884449"/>
    <w:rsid w:val="008844FF"/>
    <w:rsid w:val="008845A7"/>
    <w:rsid w:val="00885115"/>
    <w:rsid w:val="00885166"/>
    <w:rsid w:val="0088573D"/>
    <w:rsid w:val="0088589C"/>
    <w:rsid w:val="008864CD"/>
    <w:rsid w:val="00886B0F"/>
    <w:rsid w:val="00886E3D"/>
    <w:rsid w:val="008870D0"/>
    <w:rsid w:val="0088725B"/>
    <w:rsid w:val="00887CFF"/>
    <w:rsid w:val="00887E51"/>
    <w:rsid w:val="00890DF0"/>
    <w:rsid w:val="00890ED6"/>
    <w:rsid w:val="008911AB"/>
    <w:rsid w:val="008916FF"/>
    <w:rsid w:val="0089193A"/>
    <w:rsid w:val="008919CC"/>
    <w:rsid w:val="00891C83"/>
    <w:rsid w:val="008922F1"/>
    <w:rsid w:val="008925F0"/>
    <w:rsid w:val="00892954"/>
    <w:rsid w:val="00892D9B"/>
    <w:rsid w:val="00893683"/>
    <w:rsid w:val="00893A38"/>
    <w:rsid w:val="00894085"/>
    <w:rsid w:val="008944D0"/>
    <w:rsid w:val="0089457D"/>
    <w:rsid w:val="008945B6"/>
    <w:rsid w:val="0089492E"/>
    <w:rsid w:val="00894DAB"/>
    <w:rsid w:val="008951EB"/>
    <w:rsid w:val="0089572E"/>
    <w:rsid w:val="0089586C"/>
    <w:rsid w:val="00895F92"/>
    <w:rsid w:val="008964B9"/>
    <w:rsid w:val="008967A1"/>
    <w:rsid w:val="008967CF"/>
    <w:rsid w:val="00896932"/>
    <w:rsid w:val="00896A5A"/>
    <w:rsid w:val="00896B19"/>
    <w:rsid w:val="00896C2B"/>
    <w:rsid w:val="00896CAF"/>
    <w:rsid w:val="00896EF5"/>
    <w:rsid w:val="00896FA8"/>
    <w:rsid w:val="008972F5"/>
    <w:rsid w:val="008979E1"/>
    <w:rsid w:val="008A0415"/>
    <w:rsid w:val="008A0562"/>
    <w:rsid w:val="008A060E"/>
    <w:rsid w:val="008A162D"/>
    <w:rsid w:val="008A196D"/>
    <w:rsid w:val="008A19AA"/>
    <w:rsid w:val="008A1B2A"/>
    <w:rsid w:val="008A1B40"/>
    <w:rsid w:val="008A1BF9"/>
    <w:rsid w:val="008A1CD7"/>
    <w:rsid w:val="008A1F09"/>
    <w:rsid w:val="008A2799"/>
    <w:rsid w:val="008A2B91"/>
    <w:rsid w:val="008A2CB1"/>
    <w:rsid w:val="008A303C"/>
    <w:rsid w:val="008A36B5"/>
    <w:rsid w:val="008A4780"/>
    <w:rsid w:val="008A4999"/>
    <w:rsid w:val="008A4CE7"/>
    <w:rsid w:val="008A4DF6"/>
    <w:rsid w:val="008A51E1"/>
    <w:rsid w:val="008A5497"/>
    <w:rsid w:val="008A5CF5"/>
    <w:rsid w:val="008A5EE3"/>
    <w:rsid w:val="008A60CC"/>
    <w:rsid w:val="008A6251"/>
    <w:rsid w:val="008A62DB"/>
    <w:rsid w:val="008A64E2"/>
    <w:rsid w:val="008A66D0"/>
    <w:rsid w:val="008A7D7A"/>
    <w:rsid w:val="008B0037"/>
    <w:rsid w:val="008B00A1"/>
    <w:rsid w:val="008B0301"/>
    <w:rsid w:val="008B0337"/>
    <w:rsid w:val="008B0AB3"/>
    <w:rsid w:val="008B0ADD"/>
    <w:rsid w:val="008B0C39"/>
    <w:rsid w:val="008B11C2"/>
    <w:rsid w:val="008B1E07"/>
    <w:rsid w:val="008B2EA3"/>
    <w:rsid w:val="008B2FAF"/>
    <w:rsid w:val="008B304E"/>
    <w:rsid w:val="008B33B5"/>
    <w:rsid w:val="008B3D5D"/>
    <w:rsid w:val="008B3D86"/>
    <w:rsid w:val="008B3D9A"/>
    <w:rsid w:val="008B403B"/>
    <w:rsid w:val="008B4214"/>
    <w:rsid w:val="008B4A46"/>
    <w:rsid w:val="008B4E58"/>
    <w:rsid w:val="008B5019"/>
    <w:rsid w:val="008B5894"/>
    <w:rsid w:val="008B5A36"/>
    <w:rsid w:val="008B65A0"/>
    <w:rsid w:val="008B69D4"/>
    <w:rsid w:val="008B73EB"/>
    <w:rsid w:val="008B7B5C"/>
    <w:rsid w:val="008B7DD1"/>
    <w:rsid w:val="008B7F3B"/>
    <w:rsid w:val="008C064C"/>
    <w:rsid w:val="008C0876"/>
    <w:rsid w:val="008C09D7"/>
    <w:rsid w:val="008C0C92"/>
    <w:rsid w:val="008C0F72"/>
    <w:rsid w:val="008C0F7B"/>
    <w:rsid w:val="008C0F87"/>
    <w:rsid w:val="008C156B"/>
    <w:rsid w:val="008C1B59"/>
    <w:rsid w:val="008C1C1D"/>
    <w:rsid w:val="008C1C6B"/>
    <w:rsid w:val="008C1EB7"/>
    <w:rsid w:val="008C403E"/>
    <w:rsid w:val="008C4230"/>
    <w:rsid w:val="008C42FB"/>
    <w:rsid w:val="008C4610"/>
    <w:rsid w:val="008C4B56"/>
    <w:rsid w:val="008C56AE"/>
    <w:rsid w:val="008C58A5"/>
    <w:rsid w:val="008C5B48"/>
    <w:rsid w:val="008C5D46"/>
    <w:rsid w:val="008C676A"/>
    <w:rsid w:val="008C682C"/>
    <w:rsid w:val="008C69F0"/>
    <w:rsid w:val="008C69F9"/>
    <w:rsid w:val="008C6BE5"/>
    <w:rsid w:val="008C6D84"/>
    <w:rsid w:val="008C6E4F"/>
    <w:rsid w:val="008C701A"/>
    <w:rsid w:val="008C7486"/>
    <w:rsid w:val="008C7569"/>
    <w:rsid w:val="008C7B24"/>
    <w:rsid w:val="008C7D87"/>
    <w:rsid w:val="008C7DD0"/>
    <w:rsid w:val="008D02B8"/>
    <w:rsid w:val="008D07CA"/>
    <w:rsid w:val="008D11C4"/>
    <w:rsid w:val="008D14CC"/>
    <w:rsid w:val="008D17BD"/>
    <w:rsid w:val="008D1E96"/>
    <w:rsid w:val="008D2745"/>
    <w:rsid w:val="008D2BE7"/>
    <w:rsid w:val="008D2CEE"/>
    <w:rsid w:val="008D2ED1"/>
    <w:rsid w:val="008D364C"/>
    <w:rsid w:val="008D3DA6"/>
    <w:rsid w:val="008D3F01"/>
    <w:rsid w:val="008D4186"/>
    <w:rsid w:val="008D43D1"/>
    <w:rsid w:val="008D51EA"/>
    <w:rsid w:val="008D534E"/>
    <w:rsid w:val="008D5408"/>
    <w:rsid w:val="008D5781"/>
    <w:rsid w:val="008D5909"/>
    <w:rsid w:val="008D5AE8"/>
    <w:rsid w:val="008D604F"/>
    <w:rsid w:val="008D64BC"/>
    <w:rsid w:val="008D72C9"/>
    <w:rsid w:val="008D76BB"/>
    <w:rsid w:val="008D7BC1"/>
    <w:rsid w:val="008D7ECD"/>
    <w:rsid w:val="008E00BB"/>
    <w:rsid w:val="008E01B1"/>
    <w:rsid w:val="008E1027"/>
    <w:rsid w:val="008E10A4"/>
    <w:rsid w:val="008E1493"/>
    <w:rsid w:val="008E1613"/>
    <w:rsid w:val="008E181B"/>
    <w:rsid w:val="008E1BF0"/>
    <w:rsid w:val="008E1CD2"/>
    <w:rsid w:val="008E21C3"/>
    <w:rsid w:val="008E23D0"/>
    <w:rsid w:val="008E2491"/>
    <w:rsid w:val="008E2855"/>
    <w:rsid w:val="008E2978"/>
    <w:rsid w:val="008E2BD5"/>
    <w:rsid w:val="008E2F9F"/>
    <w:rsid w:val="008E31DD"/>
    <w:rsid w:val="008E31FC"/>
    <w:rsid w:val="008E3527"/>
    <w:rsid w:val="008E35EB"/>
    <w:rsid w:val="008E3BD5"/>
    <w:rsid w:val="008E3D71"/>
    <w:rsid w:val="008E4549"/>
    <w:rsid w:val="008E498F"/>
    <w:rsid w:val="008E49BC"/>
    <w:rsid w:val="008E5767"/>
    <w:rsid w:val="008E599C"/>
    <w:rsid w:val="008E5C88"/>
    <w:rsid w:val="008E5EF7"/>
    <w:rsid w:val="008E5FFE"/>
    <w:rsid w:val="008E6102"/>
    <w:rsid w:val="008E657C"/>
    <w:rsid w:val="008E6810"/>
    <w:rsid w:val="008E6829"/>
    <w:rsid w:val="008E69D8"/>
    <w:rsid w:val="008E7430"/>
    <w:rsid w:val="008E7D1F"/>
    <w:rsid w:val="008F020E"/>
    <w:rsid w:val="008F0329"/>
    <w:rsid w:val="008F042C"/>
    <w:rsid w:val="008F10E1"/>
    <w:rsid w:val="008F11A0"/>
    <w:rsid w:val="008F1C90"/>
    <w:rsid w:val="008F1CD5"/>
    <w:rsid w:val="008F1CE8"/>
    <w:rsid w:val="008F20FE"/>
    <w:rsid w:val="008F2940"/>
    <w:rsid w:val="008F2E90"/>
    <w:rsid w:val="008F304C"/>
    <w:rsid w:val="008F3152"/>
    <w:rsid w:val="008F3733"/>
    <w:rsid w:val="008F3C39"/>
    <w:rsid w:val="008F3D06"/>
    <w:rsid w:val="008F409D"/>
    <w:rsid w:val="008F460A"/>
    <w:rsid w:val="008F4765"/>
    <w:rsid w:val="008F47F2"/>
    <w:rsid w:val="008F4EF8"/>
    <w:rsid w:val="008F52CB"/>
    <w:rsid w:val="008F53C1"/>
    <w:rsid w:val="008F53C9"/>
    <w:rsid w:val="008F547D"/>
    <w:rsid w:val="008F5523"/>
    <w:rsid w:val="008F5E36"/>
    <w:rsid w:val="008F5F7B"/>
    <w:rsid w:val="008F6000"/>
    <w:rsid w:val="008F6613"/>
    <w:rsid w:val="008F69A2"/>
    <w:rsid w:val="008F7304"/>
    <w:rsid w:val="008F7818"/>
    <w:rsid w:val="008F7893"/>
    <w:rsid w:val="00900105"/>
    <w:rsid w:val="00900454"/>
    <w:rsid w:val="00900494"/>
    <w:rsid w:val="009004B0"/>
    <w:rsid w:val="00900A00"/>
    <w:rsid w:val="00900BEE"/>
    <w:rsid w:val="00900CF5"/>
    <w:rsid w:val="00900EA8"/>
    <w:rsid w:val="00901E57"/>
    <w:rsid w:val="00902094"/>
    <w:rsid w:val="00902A7F"/>
    <w:rsid w:val="00902E66"/>
    <w:rsid w:val="00902E87"/>
    <w:rsid w:val="00903042"/>
    <w:rsid w:val="009031BD"/>
    <w:rsid w:val="00903522"/>
    <w:rsid w:val="00903DBE"/>
    <w:rsid w:val="00904021"/>
    <w:rsid w:val="00904168"/>
    <w:rsid w:val="009048DF"/>
    <w:rsid w:val="00904A98"/>
    <w:rsid w:val="00904C91"/>
    <w:rsid w:val="00904D05"/>
    <w:rsid w:val="00904D5D"/>
    <w:rsid w:val="00905508"/>
    <w:rsid w:val="00905585"/>
    <w:rsid w:val="00906188"/>
    <w:rsid w:val="009062D6"/>
    <w:rsid w:val="009069DE"/>
    <w:rsid w:val="00906D2B"/>
    <w:rsid w:val="00906EA8"/>
    <w:rsid w:val="009072BC"/>
    <w:rsid w:val="009073F6"/>
    <w:rsid w:val="0090743A"/>
    <w:rsid w:val="009076C6"/>
    <w:rsid w:val="009078E7"/>
    <w:rsid w:val="00907957"/>
    <w:rsid w:val="00907ED6"/>
    <w:rsid w:val="00910E19"/>
    <w:rsid w:val="00910E36"/>
    <w:rsid w:val="00911AB0"/>
    <w:rsid w:val="00912819"/>
    <w:rsid w:val="0091297F"/>
    <w:rsid w:val="00912AA0"/>
    <w:rsid w:val="00912D5F"/>
    <w:rsid w:val="0091307C"/>
    <w:rsid w:val="00913546"/>
    <w:rsid w:val="009135B1"/>
    <w:rsid w:val="00913669"/>
    <w:rsid w:val="009137F2"/>
    <w:rsid w:val="00913B8C"/>
    <w:rsid w:val="00913DA5"/>
    <w:rsid w:val="00913F7D"/>
    <w:rsid w:val="009145BE"/>
    <w:rsid w:val="0091473C"/>
    <w:rsid w:val="009148DD"/>
    <w:rsid w:val="009149C8"/>
    <w:rsid w:val="00914A19"/>
    <w:rsid w:val="00914B63"/>
    <w:rsid w:val="009166A1"/>
    <w:rsid w:val="009166BC"/>
    <w:rsid w:val="00916AFF"/>
    <w:rsid w:val="00916BDE"/>
    <w:rsid w:val="00916D2A"/>
    <w:rsid w:val="00916E59"/>
    <w:rsid w:val="00916F39"/>
    <w:rsid w:val="00917034"/>
    <w:rsid w:val="00917269"/>
    <w:rsid w:val="0091755E"/>
    <w:rsid w:val="009177F1"/>
    <w:rsid w:val="0091793B"/>
    <w:rsid w:val="00917A07"/>
    <w:rsid w:val="00917A9F"/>
    <w:rsid w:val="00917C36"/>
    <w:rsid w:val="009200CA"/>
    <w:rsid w:val="00920606"/>
    <w:rsid w:val="00920B82"/>
    <w:rsid w:val="00920D40"/>
    <w:rsid w:val="00921634"/>
    <w:rsid w:val="009225A0"/>
    <w:rsid w:val="00923A9C"/>
    <w:rsid w:val="00923AA1"/>
    <w:rsid w:val="00923E7B"/>
    <w:rsid w:val="009241B3"/>
    <w:rsid w:val="009241FD"/>
    <w:rsid w:val="0092447C"/>
    <w:rsid w:val="00924652"/>
    <w:rsid w:val="009247FE"/>
    <w:rsid w:val="00924A35"/>
    <w:rsid w:val="00924A7A"/>
    <w:rsid w:val="00924EE9"/>
    <w:rsid w:val="009253DB"/>
    <w:rsid w:val="009254C6"/>
    <w:rsid w:val="00925850"/>
    <w:rsid w:val="00925A75"/>
    <w:rsid w:val="00925E89"/>
    <w:rsid w:val="00925ED9"/>
    <w:rsid w:val="00925F08"/>
    <w:rsid w:val="0092687F"/>
    <w:rsid w:val="0092694E"/>
    <w:rsid w:val="0092697E"/>
    <w:rsid w:val="00926C35"/>
    <w:rsid w:val="00927068"/>
    <w:rsid w:val="009270AE"/>
    <w:rsid w:val="00927BE4"/>
    <w:rsid w:val="0093145C"/>
    <w:rsid w:val="00931C96"/>
    <w:rsid w:val="00932004"/>
    <w:rsid w:val="0093282A"/>
    <w:rsid w:val="00932952"/>
    <w:rsid w:val="00932E0B"/>
    <w:rsid w:val="009333C6"/>
    <w:rsid w:val="00933A59"/>
    <w:rsid w:val="00933C0D"/>
    <w:rsid w:val="00933CF2"/>
    <w:rsid w:val="00933F4F"/>
    <w:rsid w:val="00934121"/>
    <w:rsid w:val="0093413B"/>
    <w:rsid w:val="009344A8"/>
    <w:rsid w:val="00934EA6"/>
    <w:rsid w:val="00936215"/>
    <w:rsid w:val="00936DD8"/>
    <w:rsid w:val="0093754C"/>
    <w:rsid w:val="009375D1"/>
    <w:rsid w:val="00937884"/>
    <w:rsid w:val="00937CC0"/>
    <w:rsid w:val="00937E01"/>
    <w:rsid w:val="00937EF5"/>
    <w:rsid w:val="00937FA0"/>
    <w:rsid w:val="00940154"/>
    <w:rsid w:val="00940344"/>
    <w:rsid w:val="00940416"/>
    <w:rsid w:val="00940889"/>
    <w:rsid w:val="00940C08"/>
    <w:rsid w:val="00941941"/>
    <w:rsid w:val="00941AD2"/>
    <w:rsid w:val="00941B78"/>
    <w:rsid w:val="00942059"/>
    <w:rsid w:val="00942155"/>
    <w:rsid w:val="00942342"/>
    <w:rsid w:val="00942524"/>
    <w:rsid w:val="00942A25"/>
    <w:rsid w:val="00942AD7"/>
    <w:rsid w:val="00942FE6"/>
    <w:rsid w:val="00943D25"/>
    <w:rsid w:val="00944054"/>
    <w:rsid w:val="009441B7"/>
    <w:rsid w:val="0094438C"/>
    <w:rsid w:val="00944631"/>
    <w:rsid w:val="0094466A"/>
    <w:rsid w:val="009447D7"/>
    <w:rsid w:val="00944A48"/>
    <w:rsid w:val="00944E9C"/>
    <w:rsid w:val="00944EB8"/>
    <w:rsid w:val="0094514B"/>
    <w:rsid w:val="00945264"/>
    <w:rsid w:val="00945527"/>
    <w:rsid w:val="00945559"/>
    <w:rsid w:val="009456AF"/>
    <w:rsid w:val="00946194"/>
    <w:rsid w:val="009462EC"/>
    <w:rsid w:val="009462F2"/>
    <w:rsid w:val="009468F5"/>
    <w:rsid w:val="0094717E"/>
    <w:rsid w:val="0094719F"/>
    <w:rsid w:val="009474CA"/>
    <w:rsid w:val="00947FBE"/>
    <w:rsid w:val="0095030B"/>
    <w:rsid w:val="009507E8"/>
    <w:rsid w:val="00950D52"/>
    <w:rsid w:val="00950EB3"/>
    <w:rsid w:val="0095104B"/>
    <w:rsid w:val="0095145F"/>
    <w:rsid w:val="0095180D"/>
    <w:rsid w:val="00951BE1"/>
    <w:rsid w:val="00951DE5"/>
    <w:rsid w:val="0095201D"/>
    <w:rsid w:val="009521D4"/>
    <w:rsid w:val="00952D2C"/>
    <w:rsid w:val="00952EB9"/>
    <w:rsid w:val="00953645"/>
    <w:rsid w:val="00953767"/>
    <w:rsid w:val="00953A87"/>
    <w:rsid w:val="00953AB0"/>
    <w:rsid w:val="00954A22"/>
    <w:rsid w:val="00954B57"/>
    <w:rsid w:val="00954D82"/>
    <w:rsid w:val="00954E8B"/>
    <w:rsid w:val="00954F45"/>
    <w:rsid w:val="00955B4F"/>
    <w:rsid w:val="00955E60"/>
    <w:rsid w:val="009566CC"/>
    <w:rsid w:val="00956D97"/>
    <w:rsid w:val="0095724A"/>
    <w:rsid w:val="009573AD"/>
    <w:rsid w:val="009573D9"/>
    <w:rsid w:val="0095747E"/>
    <w:rsid w:val="00957763"/>
    <w:rsid w:val="0095796E"/>
    <w:rsid w:val="00957CC5"/>
    <w:rsid w:val="00957DE5"/>
    <w:rsid w:val="0096023F"/>
    <w:rsid w:val="009613BD"/>
    <w:rsid w:val="0096148C"/>
    <w:rsid w:val="009614DC"/>
    <w:rsid w:val="009616F1"/>
    <w:rsid w:val="00961DFD"/>
    <w:rsid w:val="00962504"/>
    <w:rsid w:val="009628E7"/>
    <w:rsid w:val="00962A97"/>
    <w:rsid w:val="00962CE8"/>
    <w:rsid w:val="00962D55"/>
    <w:rsid w:val="0096322A"/>
    <w:rsid w:val="009633FA"/>
    <w:rsid w:val="00963486"/>
    <w:rsid w:val="0096362A"/>
    <w:rsid w:val="0096366A"/>
    <w:rsid w:val="00963A1D"/>
    <w:rsid w:val="00963D7B"/>
    <w:rsid w:val="00963DE1"/>
    <w:rsid w:val="00964029"/>
    <w:rsid w:val="00964193"/>
    <w:rsid w:val="009641C2"/>
    <w:rsid w:val="00964AE1"/>
    <w:rsid w:val="00964AEB"/>
    <w:rsid w:val="00964E10"/>
    <w:rsid w:val="009650A3"/>
    <w:rsid w:val="00965298"/>
    <w:rsid w:val="009652F9"/>
    <w:rsid w:val="00965812"/>
    <w:rsid w:val="00965A21"/>
    <w:rsid w:val="0096614E"/>
    <w:rsid w:val="009663EF"/>
    <w:rsid w:val="0096696E"/>
    <w:rsid w:val="00966A3F"/>
    <w:rsid w:val="00966B16"/>
    <w:rsid w:val="00966C7B"/>
    <w:rsid w:val="00966CFA"/>
    <w:rsid w:val="00966D85"/>
    <w:rsid w:val="00967858"/>
    <w:rsid w:val="00967968"/>
    <w:rsid w:val="00967E15"/>
    <w:rsid w:val="00967F4E"/>
    <w:rsid w:val="0097007F"/>
    <w:rsid w:val="0097030C"/>
    <w:rsid w:val="00970517"/>
    <w:rsid w:val="00970D75"/>
    <w:rsid w:val="00971308"/>
    <w:rsid w:val="009714FE"/>
    <w:rsid w:val="0097159C"/>
    <w:rsid w:val="0097164A"/>
    <w:rsid w:val="00971E81"/>
    <w:rsid w:val="0097313F"/>
    <w:rsid w:val="00973176"/>
    <w:rsid w:val="009731A7"/>
    <w:rsid w:val="00973284"/>
    <w:rsid w:val="009735D2"/>
    <w:rsid w:val="00973B00"/>
    <w:rsid w:val="0097423F"/>
    <w:rsid w:val="00974D10"/>
    <w:rsid w:val="009752EE"/>
    <w:rsid w:val="00975551"/>
    <w:rsid w:val="00975745"/>
    <w:rsid w:val="0097578F"/>
    <w:rsid w:val="00975C01"/>
    <w:rsid w:val="00976D86"/>
    <w:rsid w:val="00976F92"/>
    <w:rsid w:val="009778E0"/>
    <w:rsid w:val="0097790B"/>
    <w:rsid w:val="00977D09"/>
    <w:rsid w:val="00980912"/>
    <w:rsid w:val="009817D4"/>
    <w:rsid w:val="009819A3"/>
    <w:rsid w:val="009819DB"/>
    <w:rsid w:val="00981B69"/>
    <w:rsid w:val="00981C40"/>
    <w:rsid w:val="00981E44"/>
    <w:rsid w:val="009820EB"/>
    <w:rsid w:val="0098243F"/>
    <w:rsid w:val="00982489"/>
    <w:rsid w:val="009825C9"/>
    <w:rsid w:val="009826DD"/>
    <w:rsid w:val="00982E31"/>
    <w:rsid w:val="00983079"/>
    <w:rsid w:val="009831C3"/>
    <w:rsid w:val="00984098"/>
    <w:rsid w:val="009845F3"/>
    <w:rsid w:val="0098505E"/>
    <w:rsid w:val="0098552E"/>
    <w:rsid w:val="009855CF"/>
    <w:rsid w:val="00985663"/>
    <w:rsid w:val="00985746"/>
    <w:rsid w:val="009859F7"/>
    <w:rsid w:val="009862D6"/>
    <w:rsid w:val="00986700"/>
    <w:rsid w:val="00986AE9"/>
    <w:rsid w:val="00986B3D"/>
    <w:rsid w:val="00986C80"/>
    <w:rsid w:val="0098700C"/>
    <w:rsid w:val="009874FC"/>
    <w:rsid w:val="0098756D"/>
    <w:rsid w:val="0098760F"/>
    <w:rsid w:val="0098770B"/>
    <w:rsid w:val="009877D6"/>
    <w:rsid w:val="00987884"/>
    <w:rsid w:val="00987B14"/>
    <w:rsid w:val="009905B3"/>
    <w:rsid w:val="00990999"/>
    <w:rsid w:val="0099155B"/>
    <w:rsid w:val="009919B0"/>
    <w:rsid w:val="00991AE1"/>
    <w:rsid w:val="00991E36"/>
    <w:rsid w:val="00991FF4"/>
    <w:rsid w:val="009923A6"/>
    <w:rsid w:val="00992E89"/>
    <w:rsid w:val="009933D4"/>
    <w:rsid w:val="009943ED"/>
    <w:rsid w:val="00994567"/>
    <w:rsid w:val="0099477F"/>
    <w:rsid w:val="0099488F"/>
    <w:rsid w:val="00994FDD"/>
    <w:rsid w:val="00994FE5"/>
    <w:rsid w:val="0099518F"/>
    <w:rsid w:val="0099533C"/>
    <w:rsid w:val="009955AD"/>
    <w:rsid w:val="009955C9"/>
    <w:rsid w:val="0099587B"/>
    <w:rsid w:val="0099593E"/>
    <w:rsid w:val="00996179"/>
    <w:rsid w:val="0099681E"/>
    <w:rsid w:val="009974FD"/>
    <w:rsid w:val="009975B0"/>
    <w:rsid w:val="009975F3"/>
    <w:rsid w:val="00997E1F"/>
    <w:rsid w:val="00997F6F"/>
    <w:rsid w:val="009A0109"/>
    <w:rsid w:val="009A03ED"/>
    <w:rsid w:val="009A06F7"/>
    <w:rsid w:val="009A0A35"/>
    <w:rsid w:val="009A0E74"/>
    <w:rsid w:val="009A1614"/>
    <w:rsid w:val="009A1932"/>
    <w:rsid w:val="009A1DDE"/>
    <w:rsid w:val="009A22D6"/>
    <w:rsid w:val="009A233A"/>
    <w:rsid w:val="009A24EC"/>
    <w:rsid w:val="009A250C"/>
    <w:rsid w:val="009A2C63"/>
    <w:rsid w:val="009A2D64"/>
    <w:rsid w:val="009A349B"/>
    <w:rsid w:val="009A3AF3"/>
    <w:rsid w:val="009A3B07"/>
    <w:rsid w:val="009A3DD9"/>
    <w:rsid w:val="009A3F83"/>
    <w:rsid w:val="009A4233"/>
    <w:rsid w:val="009A426B"/>
    <w:rsid w:val="009A4393"/>
    <w:rsid w:val="009A4558"/>
    <w:rsid w:val="009A4BFF"/>
    <w:rsid w:val="009A4EBE"/>
    <w:rsid w:val="009A50A4"/>
    <w:rsid w:val="009A562C"/>
    <w:rsid w:val="009A56CB"/>
    <w:rsid w:val="009A5B12"/>
    <w:rsid w:val="009A5CFE"/>
    <w:rsid w:val="009A5EE7"/>
    <w:rsid w:val="009A615F"/>
    <w:rsid w:val="009A623A"/>
    <w:rsid w:val="009A6387"/>
    <w:rsid w:val="009A650C"/>
    <w:rsid w:val="009A6C9F"/>
    <w:rsid w:val="009A6F02"/>
    <w:rsid w:val="009A7240"/>
    <w:rsid w:val="009A7292"/>
    <w:rsid w:val="009A7694"/>
    <w:rsid w:val="009A7C96"/>
    <w:rsid w:val="009A7CEC"/>
    <w:rsid w:val="009B01B1"/>
    <w:rsid w:val="009B058F"/>
    <w:rsid w:val="009B062E"/>
    <w:rsid w:val="009B0A44"/>
    <w:rsid w:val="009B0E16"/>
    <w:rsid w:val="009B118B"/>
    <w:rsid w:val="009B1672"/>
    <w:rsid w:val="009B171C"/>
    <w:rsid w:val="009B182E"/>
    <w:rsid w:val="009B1835"/>
    <w:rsid w:val="009B1B50"/>
    <w:rsid w:val="009B1CB8"/>
    <w:rsid w:val="009B1DB0"/>
    <w:rsid w:val="009B2DA2"/>
    <w:rsid w:val="009B2F97"/>
    <w:rsid w:val="009B3185"/>
    <w:rsid w:val="009B3464"/>
    <w:rsid w:val="009B38BF"/>
    <w:rsid w:val="009B436F"/>
    <w:rsid w:val="009B48CA"/>
    <w:rsid w:val="009B4911"/>
    <w:rsid w:val="009B4C2B"/>
    <w:rsid w:val="009B4C67"/>
    <w:rsid w:val="009B5189"/>
    <w:rsid w:val="009B55BD"/>
    <w:rsid w:val="009B56C9"/>
    <w:rsid w:val="009B5DA0"/>
    <w:rsid w:val="009B63C2"/>
    <w:rsid w:val="009B64DF"/>
    <w:rsid w:val="009B65AA"/>
    <w:rsid w:val="009B6608"/>
    <w:rsid w:val="009B6891"/>
    <w:rsid w:val="009B6E6D"/>
    <w:rsid w:val="009B761F"/>
    <w:rsid w:val="009B7AA1"/>
    <w:rsid w:val="009B7E24"/>
    <w:rsid w:val="009C02B4"/>
    <w:rsid w:val="009C0994"/>
    <w:rsid w:val="009C0B40"/>
    <w:rsid w:val="009C0D5F"/>
    <w:rsid w:val="009C111F"/>
    <w:rsid w:val="009C1212"/>
    <w:rsid w:val="009C1D25"/>
    <w:rsid w:val="009C1EC7"/>
    <w:rsid w:val="009C1F9B"/>
    <w:rsid w:val="009C2609"/>
    <w:rsid w:val="009C2F6F"/>
    <w:rsid w:val="009C2FD7"/>
    <w:rsid w:val="009C30C1"/>
    <w:rsid w:val="009C3A24"/>
    <w:rsid w:val="009C3C53"/>
    <w:rsid w:val="009C3E4E"/>
    <w:rsid w:val="009C410A"/>
    <w:rsid w:val="009C418D"/>
    <w:rsid w:val="009C4979"/>
    <w:rsid w:val="009C4A6C"/>
    <w:rsid w:val="009C4F07"/>
    <w:rsid w:val="009C4F18"/>
    <w:rsid w:val="009C504C"/>
    <w:rsid w:val="009C5D3C"/>
    <w:rsid w:val="009C60B7"/>
    <w:rsid w:val="009C6449"/>
    <w:rsid w:val="009C6466"/>
    <w:rsid w:val="009C6523"/>
    <w:rsid w:val="009C65A5"/>
    <w:rsid w:val="009C6D71"/>
    <w:rsid w:val="009C7522"/>
    <w:rsid w:val="009C794B"/>
    <w:rsid w:val="009C7BB0"/>
    <w:rsid w:val="009C7FC6"/>
    <w:rsid w:val="009D0371"/>
    <w:rsid w:val="009D05E6"/>
    <w:rsid w:val="009D0B34"/>
    <w:rsid w:val="009D1248"/>
    <w:rsid w:val="009D1736"/>
    <w:rsid w:val="009D1FF6"/>
    <w:rsid w:val="009D20FB"/>
    <w:rsid w:val="009D21BF"/>
    <w:rsid w:val="009D240D"/>
    <w:rsid w:val="009D27E7"/>
    <w:rsid w:val="009D2BF9"/>
    <w:rsid w:val="009D2CBF"/>
    <w:rsid w:val="009D2F67"/>
    <w:rsid w:val="009D300C"/>
    <w:rsid w:val="009D3013"/>
    <w:rsid w:val="009D31E7"/>
    <w:rsid w:val="009D3CFB"/>
    <w:rsid w:val="009D3E44"/>
    <w:rsid w:val="009D407E"/>
    <w:rsid w:val="009D40B4"/>
    <w:rsid w:val="009D40FE"/>
    <w:rsid w:val="009D42EE"/>
    <w:rsid w:val="009D4E0F"/>
    <w:rsid w:val="009D5376"/>
    <w:rsid w:val="009D59BF"/>
    <w:rsid w:val="009D59C5"/>
    <w:rsid w:val="009D5A14"/>
    <w:rsid w:val="009D6154"/>
    <w:rsid w:val="009D653D"/>
    <w:rsid w:val="009D6713"/>
    <w:rsid w:val="009D6BF0"/>
    <w:rsid w:val="009D7211"/>
    <w:rsid w:val="009D7678"/>
    <w:rsid w:val="009D783A"/>
    <w:rsid w:val="009D7BCA"/>
    <w:rsid w:val="009D7FFB"/>
    <w:rsid w:val="009E007A"/>
    <w:rsid w:val="009E05DA"/>
    <w:rsid w:val="009E0674"/>
    <w:rsid w:val="009E06E4"/>
    <w:rsid w:val="009E0835"/>
    <w:rsid w:val="009E0AF7"/>
    <w:rsid w:val="009E0BBC"/>
    <w:rsid w:val="009E12D3"/>
    <w:rsid w:val="009E14C3"/>
    <w:rsid w:val="009E19D3"/>
    <w:rsid w:val="009E1DF3"/>
    <w:rsid w:val="009E1E3B"/>
    <w:rsid w:val="009E1F94"/>
    <w:rsid w:val="009E2439"/>
    <w:rsid w:val="009E334D"/>
    <w:rsid w:val="009E35BB"/>
    <w:rsid w:val="009E3656"/>
    <w:rsid w:val="009E40F5"/>
    <w:rsid w:val="009E479D"/>
    <w:rsid w:val="009E485A"/>
    <w:rsid w:val="009E4EEA"/>
    <w:rsid w:val="009E51B5"/>
    <w:rsid w:val="009E5211"/>
    <w:rsid w:val="009E522C"/>
    <w:rsid w:val="009E5572"/>
    <w:rsid w:val="009E6E08"/>
    <w:rsid w:val="009E6EE0"/>
    <w:rsid w:val="009E7261"/>
    <w:rsid w:val="009F00DB"/>
    <w:rsid w:val="009F0142"/>
    <w:rsid w:val="009F022A"/>
    <w:rsid w:val="009F0271"/>
    <w:rsid w:val="009F02D5"/>
    <w:rsid w:val="009F0556"/>
    <w:rsid w:val="009F0C57"/>
    <w:rsid w:val="009F0C94"/>
    <w:rsid w:val="009F0FE8"/>
    <w:rsid w:val="009F1534"/>
    <w:rsid w:val="009F190F"/>
    <w:rsid w:val="009F1A6B"/>
    <w:rsid w:val="009F20A7"/>
    <w:rsid w:val="009F2490"/>
    <w:rsid w:val="009F2E18"/>
    <w:rsid w:val="009F2EBC"/>
    <w:rsid w:val="009F329D"/>
    <w:rsid w:val="009F38B7"/>
    <w:rsid w:val="009F393B"/>
    <w:rsid w:val="009F3BB9"/>
    <w:rsid w:val="009F43C6"/>
    <w:rsid w:val="009F4A34"/>
    <w:rsid w:val="009F4F55"/>
    <w:rsid w:val="009F5154"/>
    <w:rsid w:val="009F543F"/>
    <w:rsid w:val="009F655C"/>
    <w:rsid w:val="009F66F7"/>
    <w:rsid w:val="009F6D5B"/>
    <w:rsid w:val="009F70CD"/>
    <w:rsid w:val="009F7395"/>
    <w:rsid w:val="009F786A"/>
    <w:rsid w:val="009F7AC2"/>
    <w:rsid w:val="009F7DEF"/>
    <w:rsid w:val="00A005B0"/>
    <w:rsid w:val="00A0061E"/>
    <w:rsid w:val="00A006C3"/>
    <w:rsid w:val="00A00981"/>
    <w:rsid w:val="00A01429"/>
    <w:rsid w:val="00A0159B"/>
    <w:rsid w:val="00A015B6"/>
    <w:rsid w:val="00A01AE0"/>
    <w:rsid w:val="00A01D02"/>
    <w:rsid w:val="00A0228B"/>
    <w:rsid w:val="00A022D2"/>
    <w:rsid w:val="00A02439"/>
    <w:rsid w:val="00A0269D"/>
    <w:rsid w:val="00A02A7E"/>
    <w:rsid w:val="00A02C59"/>
    <w:rsid w:val="00A036B1"/>
    <w:rsid w:val="00A039BF"/>
    <w:rsid w:val="00A0443B"/>
    <w:rsid w:val="00A0470E"/>
    <w:rsid w:val="00A059FC"/>
    <w:rsid w:val="00A05C7A"/>
    <w:rsid w:val="00A05E29"/>
    <w:rsid w:val="00A05F6C"/>
    <w:rsid w:val="00A061EE"/>
    <w:rsid w:val="00A062FC"/>
    <w:rsid w:val="00A06539"/>
    <w:rsid w:val="00A06E6F"/>
    <w:rsid w:val="00A06F6F"/>
    <w:rsid w:val="00A078D2"/>
    <w:rsid w:val="00A07957"/>
    <w:rsid w:val="00A07A41"/>
    <w:rsid w:val="00A07EE4"/>
    <w:rsid w:val="00A07FE0"/>
    <w:rsid w:val="00A101FA"/>
    <w:rsid w:val="00A1033C"/>
    <w:rsid w:val="00A10D82"/>
    <w:rsid w:val="00A10DA1"/>
    <w:rsid w:val="00A10DBE"/>
    <w:rsid w:val="00A10FD7"/>
    <w:rsid w:val="00A113F0"/>
    <w:rsid w:val="00A114B5"/>
    <w:rsid w:val="00A11A4E"/>
    <w:rsid w:val="00A12416"/>
    <w:rsid w:val="00A12527"/>
    <w:rsid w:val="00A125AF"/>
    <w:rsid w:val="00A12A82"/>
    <w:rsid w:val="00A12FAF"/>
    <w:rsid w:val="00A13229"/>
    <w:rsid w:val="00A14977"/>
    <w:rsid w:val="00A14EEB"/>
    <w:rsid w:val="00A15064"/>
    <w:rsid w:val="00A1529D"/>
    <w:rsid w:val="00A152D4"/>
    <w:rsid w:val="00A15815"/>
    <w:rsid w:val="00A158E0"/>
    <w:rsid w:val="00A15BF5"/>
    <w:rsid w:val="00A15F50"/>
    <w:rsid w:val="00A15F85"/>
    <w:rsid w:val="00A16426"/>
    <w:rsid w:val="00A1648F"/>
    <w:rsid w:val="00A1730F"/>
    <w:rsid w:val="00A17768"/>
    <w:rsid w:val="00A17EB2"/>
    <w:rsid w:val="00A20308"/>
    <w:rsid w:val="00A21327"/>
    <w:rsid w:val="00A21616"/>
    <w:rsid w:val="00A216ED"/>
    <w:rsid w:val="00A21869"/>
    <w:rsid w:val="00A2187F"/>
    <w:rsid w:val="00A21D8E"/>
    <w:rsid w:val="00A21EAE"/>
    <w:rsid w:val="00A22C43"/>
    <w:rsid w:val="00A22D22"/>
    <w:rsid w:val="00A23241"/>
    <w:rsid w:val="00A233D6"/>
    <w:rsid w:val="00A234AF"/>
    <w:rsid w:val="00A23845"/>
    <w:rsid w:val="00A23960"/>
    <w:rsid w:val="00A23BEE"/>
    <w:rsid w:val="00A23CE9"/>
    <w:rsid w:val="00A24479"/>
    <w:rsid w:val="00A2498F"/>
    <w:rsid w:val="00A252A2"/>
    <w:rsid w:val="00A25301"/>
    <w:rsid w:val="00A26210"/>
    <w:rsid w:val="00A2643E"/>
    <w:rsid w:val="00A26865"/>
    <w:rsid w:val="00A272E3"/>
    <w:rsid w:val="00A27640"/>
    <w:rsid w:val="00A2764D"/>
    <w:rsid w:val="00A2766E"/>
    <w:rsid w:val="00A27743"/>
    <w:rsid w:val="00A2786B"/>
    <w:rsid w:val="00A27C9E"/>
    <w:rsid w:val="00A27CF7"/>
    <w:rsid w:val="00A30984"/>
    <w:rsid w:val="00A30CAD"/>
    <w:rsid w:val="00A3153A"/>
    <w:rsid w:val="00A31A07"/>
    <w:rsid w:val="00A32928"/>
    <w:rsid w:val="00A329AB"/>
    <w:rsid w:val="00A32D48"/>
    <w:rsid w:val="00A3325A"/>
    <w:rsid w:val="00A33816"/>
    <w:rsid w:val="00A3403F"/>
    <w:rsid w:val="00A3425A"/>
    <w:rsid w:val="00A34267"/>
    <w:rsid w:val="00A346AB"/>
    <w:rsid w:val="00A34EFD"/>
    <w:rsid w:val="00A352AC"/>
    <w:rsid w:val="00A35483"/>
    <w:rsid w:val="00A35A6B"/>
    <w:rsid w:val="00A35D9F"/>
    <w:rsid w:val="00A35EE1"/>
    <w:rsid w:val="00A3690C"/>
    <w:rsid w:val="00A3702E"/>
    <w:rsid w:val="00A373D8"/>
    <w:rsid w:val="00A376C7"/>
    <w:rsid w:val="00A37A71"/>
    <w:rsid w:val="00A37EDA"/>
    <w:rsid w:val="00A4030E"/>
    <w:rsid w:val="00A40654"/>
    <w:rsid w:val="00A40F6C"/>
    <w:rsid w:val="00A40FF6"/>
    <w:rsid w:val="00A413C7"/>
    <w:rsid w:val="00A41A97"/>
    <w:rsid w:val="00A4245E"/>
    <w:rsid w:val="00A4247F"/>
    <w:rsid w:val="00A42606"/>
    <w:rsid w:val="00A42DEB"/>
    <w:rsid w:val="00A42E82"/>
    <w:rsid w:val="00A43978"/>
    <w:rsid w:val="00A43B42"/>
    <w:rsid w:val="00A43DD8"/>
    <w:rsid w:val="00A43E97"/>
    <w:rsid w:val="00A44616"/>
    <w:rsid w:val="00A4471E"/>
    <w:rsid w:val="00A4498F"/>
    <w:rsid w:val="00A44A67"/>
    <w:rsid w:val="00A44F9E"/>
    <w:rsid w:val="00A44FA7"/>
    <w:rsid w:val="00A450CD"/>
    <w:rsid w:val="00A4527D"/>
    <w:rsid w:val="00A452FF"/>
    <w:rsid w:val="00A453AF"/>
    <w:rsid w:val="00A459C6"/>
    <w:rsid w:val="00A459F3"/>
    <w:rsid w:val="00A464B0"/>
    <w:rsid w:val="00A4693B"/>
    <w:rsid w:val="00A47931"/>
    <w:rsid w:val="00A47D98"/>
    <w:rsid w:val="00A500A7"/>
    <w:rsid w:val="00A503A5"/>
    <w:rsid w:val="00A504D7"/>
    <w:rsid w:val="00A5118E"/>
    <w:rsid w:val="00A5144E"/>
    <w:rsid w:val="00A516EE"/>
    <w:rsid w:val="00A51897"/>
    <w:rsid w:val="00A51BE3"/>
    <w:rsid w:val="00A51E85"/>
    <w:rsid w:val="00A52C13"/>
    <w:rsid w:val="00A5317E"/>
    <w:rsid w:val="00A53301"/>
    <w:rsid w:val="00A5369D"/>
    <w:rsid w:val="00A5375E"/>
    <w:rsid w:val="00A53C38"/>
    <w:rsid w:val="00A53F17"/>
    <w:rsid w:val="00A541C5"/>
    <w:rsid w:val="00A5436A"/>
    <w:rsid w:val="00A54452"/>
    <w:rsid w:val="00A5459A"/>
    <w:rsid w:val="00A545E3"/>
    <w:rsid w:val="00A54AA5"/>
    <w:rsid w:val="00A55429"/>
    <w:rsid w:val="00A5543C"/>
    <w:rsid w:val="00A554B6"/>
    <w:rsid w:val="00A5566C"/>
    <w:rsid w:val="00A55C52"/>
    <w:rsid w:val="00A55C7F"/>
    <w:rsid w:val="00A55D2C"/>
    <w:rsid w:val="00A562DC"/>
    <w:rsid w:val="00A570A7"/>
    <w:rsid w:val="00A5714A"/>
    <w:rsid w:val="00A579B9"/>
    <w:rsid w:val="00A57EF3"/>
    <w:rsid w:val="00A57FBF"/>
    <w:rsid w:val="00A6001E"/>
    <w:rsid w:val="00A6020C"/>
    <w:rsid w:val="00A602E9"/>
    <w:rsid w:val="00A6093A"/>
    <w:rsid w:val="00A60F97"/>
    <w:rsid w:val="00A61982"/>
    <w:rsid w:val="00A61E10"/>
    <w:rsid w:val="00A61F17"/>
    <w:rsid w:val="00A6257F"/>
    <w:rsid w:val="00A62B8B"/>
    <w:rsid w:val="00A62D02"/>
    <w:rsid w:val="00A63209"/>
    <w:rsid w:val="00A63242"/>
    <w:rsid w:val="00A6370A"/>
    <w:rsid w:val="00A639F1"/>
    <w:rsid w:val="00A64C52"/>
    <w:rsid w:val="00A650BF"/>
    <w:rsid w:val="00A65580"/>
    <w:rsid w:val="00A656E5"/>
    <w:rsid w:val="00A66826"/>
    <w:rsid w:val="00A6704C"/>
    <w:rsid w:val="00A6721F"/>
    <w:rsid w:val="00A67632"/>
    <w:rsid w:val="00A67881"/>
    <w:rsid w:val="00A678B6"/>
    <w:rsid w:val="00A67BF3"/>
    <w:rsid w:val="00A67C98"/>
    <w:rsid w:val="00A701D3"/>
    <w:rsid w:val="00A702E6"/>
    <w:rsid w:val="00A70378"/>
    <w:rsid w:val="00A70530"/>
    <w:rsid w:val="00A709E8"/>
    <w:rsid w:val="00A70AEC"/>
    <w:rsid w:val="00A70CD2"/>
    <w:rsid w:val="00A711DF"/>
    <w:rsid w:val="00A711FB"/>
    <w:rsid w:val="00A712D8"/>
    <w:rsid w:val="00A716F6"/>
    <w:rsid w:val="00A71918"/>
    <w:rsid w:val="00A71A10"/>
    <w:rsid w:val="00A71A2D"/>
    <w:rsid w:val="00A72205"/>
    <w:rsid w:val="00A722C0"/>
    <w:rsid w:val="00A728D7"/>
    <w:rsid w:val="00A72ADF"/>
    <w:rsid w:val="00A72E87"/>
    <w:rsid w:val="00A72FD2"/>
    <w:rsid w:val="00A7303F"/>
    <w:rsid w:val="00A732DD"/>
    <w:rsid w:val="00A739F3"/>
    <w:rsid w:val="00A73A02"/>
    <w:rsid w:val="00A73C8E"/>
    <w:rsid w:val="00A74345"/>
    <w:rsid w:val="00A74481"/>
    <w:rsid w:val="00A748BB"/>
    <w:rsid w:val="00A749B2"/>
    <w:rsid w:val="00A74BB9"/>
    <w:rsid w:val="00A74D9B"/>
    <w:rsid w:val="00A75506"/>
    <w:rsid w:val="00A75708"/>
    <w:rsid w:val="00A75C15"/>
    <w:rsid w:val="00A76077"/>
    <w:rsid w:val="00A762AC"/>
    <w:rsid w:val="00A767DE"/>
    <w:rsid w:val="00A7694C"/>
    <w:rsid w:val="00A76E2E"/>
    <w:rsid w:val="00A77314"/>
    <w:rsid w:val="00A773E0"/>
    <w:rsid w:val="00A77A29"/>
    <w:rsid w:val="00A77E41"/>
    <w:rsid w:val="00A80601"/>
    <w:rsid w:val="00A80710"/>
    <w:rsid w:val="00A808A7"/>
    <w:rsid w:val="00A81636"/>
    <w:rsid w:val="00A8180B"/>
    <w:rsid w:val="00A81DAA"/>
    <w:rsid w:val="00A8229E"/>
    <w:rsid w:val="00A82424"/>
    <w:rsid w:val="00A829FE"/>
    <w:rsid w:val="00A82DD8"/>
    <w:rsid w:val="00A831EA"/>
    <w:rsid w:val="00A8330E"/>
    <w:rsid w:val="00A83EF7"/>
    <w:rsid w:val="00A83F7B"/>
    <w:rsid w:val="00A849FA"/>
    <w:rsid w:val="00A8536E"/>
    <w:rsid w:val="00A85425"/>
    <w:rsid w:val="00A8542F"/>
    <w:rsid w:val="00A85929"/>
    <w:rsid w:val="00A85C76"/>
    <w:rsid w:val="00A85C8C"/>
    <w:rsid w:val="00A85E96"/>
    <w:rsid w:val="00A866E5"/>
    <w:rsid w:val="00A86D2E"/>
    <w:rsid w:val="00A86FBC"/>
    <w:rsid w:val="00A87149"/>
    <w:rsid w:val="00A87347"/>
    <w:rsid w:val="00A8744C"/>
    <w:rsid w:val="00A875EC"/>
    <w:rsid w:val="00A877AE"/>
    <w:rsid w:val="00A87B0E"/>
    <w:rsid w:val="00A9030A"/>
    <w:rsid w:val="00A905F7"/>
    <w:rsid w:val="00A90E33"/>
    <w:rsid w:val="00A914E0"/>
    <w:rsid w:val="00A9170C"/>
    <w:rsid w:val="00A91DE0"/>
    <w:rsid w:val="00A929A5"/>
    <w:rsid w:val="00A929F0"/>
    <w:rsid w:val="00A92BB5"/>
    <w:rsid w:val="00A92DEE"/>
    <w:rsid w:val="00A92F21"/>
    <w:rsid w:val="00A931D0"/>
    <w:rsid w:val="00A9343A"/>
    <w:rsid w:val="00A9364B"/>
    <w:rsid w:val="00A93EE0"/>
    <w:rsid w:val="00A940C5"/>
    <w:rsid w:val="00A94164"/>
    <w:rsid w:val="00A94C07"/>
    <w:rsid w:val="00A94D94"/>
    <w:rsid w:val="00A9501F"/>
    <w:rsid w:val="00A958D7"/>
    <w:rsid w:val="00A9591A"/>
    <w:rsid w:val="00A95A38"/>
    <w:rsid w:val="00A9607B"/>
    <w:rsid w:val="00A9665F"/>
    <w:rsid w:val="00A97004"/>
    <w:rsid w:val="00A970EC"/>
    <w:rsid w:val="00A97CAB"/>
    <w:rsid w:val="00AA021F"/>
    <w:rsid w:val="00AA02CC"/>
    <w:rsid w:val="00AA06A2"/>
    <w:rsid w:val="00AA0AA5"/>
    <w:rsid w:val="00AA0BB4"/>
    <w:rsid w:val="00AA0CA5"/>
    <w:rsid w:val="00AA0EE3"/>
    <w:rsid w:val="00AA1318"/>
    <w:rsid w:val="00AA14DE"/>
    <w:rsid w:val="00AA1664"/>
    <w:rsid w:val="00AA1A03"/>
    <w:rsid w:val="00AA1BEF"/>
    <w:rsid w:val="00AA1EFC"/>
    <w:rsid w:val="00AA1FC2"/>
    <w:rsid w:val="00AA21F4"/>
    <w:rsid w:val="00AA2378"/>
    <w:rsid w:val="00AA23F5"/>
    <w:rsid w:val="00AA2A8F"/>
    <w:rsid w:val="00AA2BDE"/>
    <w:rsid w:val="00AA2C32"/>
    <w:rsid w:val="00AA2CAC"/>
    <w:rsid w:val="00AA2E00"/>
    <w:rsid w:val="00AA32DB"/>
    <w:rsid w:val="00AA3875"/>
    <w:rsid w:val="00AA3F47"/>
    <w:rsid w:val="00AA413A"/>
    <w:rsid w:val="00AA4717"/>
    <w:rsid w:val="00AA47FF"/>
    <w:rsid w:val="00AA4A2F"/>
    <w:rsid w:val="00AA4F52"/>
    <w:rsid w:val="00AA4F68"/>
    <w:rsid w:val="00AA517D"/>
    <w:rsid w:val="00AA57CD"/>
    <w:rsid w:val="00AA5A22"/>
    <w:rsid w:val="00AA5F0C"/>
    <w:rsid w:val="00AA695A"/>
    <w:rsid w:val="00AA75BF"/>
    <w:rsid w:val="00AA75CC"/>
    <w:rsid w:val="00AA7913"/>
    <w:rsid w:val="00AA7AC6"/>
    <w:rsid w:val="00AA7ADA"/>
    <w:rsid w:val="00AB0589"/>
    <w:rsid w:val="00AB0679"/>
    <w:rsid w:val="00AB0884"/>
    <w:rsid w:val="00AB0A0D"/>
    <w:rsid w:val="00AB0A86"/>
    <w:rsid w:val="00AB15BB"/>
    <w:rsid w:val="00AB17F8"/>
    <w:rsid w:val="00AB1A37"/>
    <w:rsid w:val="00AB1C5E"/>
    <w:rsid w:val="00AB1CCD"/>
    <w:rsid w:val="00AB20AF"/>
    <w:rsid w:val="00AB223D"/>
    <w:rsid w:val="00AB224E"/>
    <w:rsid w:val="00AB225B"/>
    <w:rsid w:val="00AB22FA"/>
    <w:rsid w:val="00AB28C8"/>
    <w:rsid w:val="00AB2B58"/>
    <w:rsid w:val="00AB311E"/>
    <w:rsid w:val="00AB453F"/>
    <w:rsid w:val="00AB5223"/>
    <w:rsid w:val="00AB543F"/>
    <w:rsid w:val="00AB54F5"/>
    <w:rsid w:val="00AB56B3"/>
    <w:rsid w:val="00AB5BFE"/>
    <w:rsid w:val="00AB5D74"/>
    <w:rsid w:val="00AB5F0D"/>
    <w:rsid w:val="00AB6202"/>
    <w:rsid w:val="00AB6268"/>
    <w:rsid w:val="00AB6295"/>
    <w:rsid w:val="00AB6512"/>
    <w:rsid w:val="00AB6AA5"/>
    <w:rsid w:val="00AB6E8E"/>
    <w:rsid w:val="00AB7105"/>
    <w:rsid w:val="00AB77A9"/>
    <w:rsid w:val="00AB77E8"/>
    <w:rsid w:val="00AB7A4B"/>
    <w:rsid w:val="00AB7EFD"/>
    <w:rsid w:val="00AB7FA5"/>
    <w:rsid w:val="00AC0263"/>
    <w:rsid w:val="00AC061E"/>
    <w:rsid w:val="00AC1888"/>
    <w:rsid w:val="00AC1A51"/>
    <w:rsid w:val="00AC1CE1"/>
    <w:rsid w:val="00AC1E9F"/>
    <w:rsid w:val="00AC2680"/>
    <w:rsid w:val="00AC29C4"/>
    <w:rsid w:val="00AC29DA"/>
    <w:rsid w:val="00AC2A7E"/>
    <w:rsid w:val="00AC2AF0"/>
    <w:rsid w:val="00AC2BCB"/>
    <w:rsid w:val="00AC2EF6"/>
    <w:rsid w:val="00AC31B6"/>
    <w:rsid w:val="00AC38BE"/>
    <w:rsid w:val="00AC3BD5"/>
    <w:rsid w:val="00AC40E7"/>
    <w:rsid w:val="00AC469D"/>
    <w:rsid w:val="00AC470D"/>
    <w:rsid w:val="00AC4769"/>
    <w:rsid w:val="00AC5B95"/>
    <w:rsid w:val="00AC69C7"/>
    <w:rsid w:val="00AC6D72"/>
    <w:rsid w:val="00AC71FC"/>
    <w:rsid w:val="00AC72D3"/>
    <w:rsid w:val="00AC7390"/>
    <w:rsid w:val="00AD0117"/>
    <w:rsid w:val="00AD0399"/>
    <w:rsid w:val="00AD05B4"/>
    <w:rsid w:val="00AD096B"/>
    <w:rsid w:val="00AD0D73"/>
    <w:rsid w:val="00AD1675"/>
    <w:rsid w:val="00AD16EA"/>
    <w:rsid w:val="00AD1705"/>
    <w:rsid w:val="00AD17B3"/>
    <w:rsid w:val="00AD1805"/>
    <w:rsid w:val="00AD2512"/>
    <w:rsid w:val="00AD26D9"/>
    <w:rsid w:val="00AD2927"/>
    <w:rsid w:val="00AD2C64"/>
    <w:rsid w:val="00AD2EED"/>
    <w:rsid w:val="00AD302C"/>
    <w:rsid w:val="00AD310E"/>
    <w:rsid w:val="00AD32D5"/>
    <w:rsid w:val="00AD3A5A"/>
    <w:rsid w:val="00AD3B42"/>
    <w:rsid w:val="00AD456A"/>
    <w:rsid w:val="00AD5004"/>
    <w:rsid w:val="00AD5221"/>
    <w:rsid w:val="00AD5407"/>
    <w:rsid w:val="00AD547F"/>
    <w:rsid w:val="00AD560F"/>
    <w:rsid w:val="00AD5868"/>
    <w:rsid w:val="00AD5C48"/>
    <w:rsid w:val="00AD5E4A"/>
    <w:rsid w:val="00AD5EF6"/>
    <w:rsid w:val="00AD5F56"/>
    <w:rsid w:val="00AD61A1"/>
    <w:rsid w:val="00AD68E5"/>
    <w:rsid w:val="00AD6D19"/>
    <w:rsid w:val="00AD6FCE"/>
    <w:rsid w:val="00AD6FD4"/>
    <w:rsid w:val="00AD70EA"/>
    <w:rsid w:val="00AD7310"/>
    <w:rsid w:val="00AD7C8C"/>
    <w:rsid w:val="00AD7F99"/>
    <w:rsid w:val="00AE076B"/>
    <w:rsid w:val="00AE0A2E"/>
    <w:rsid w:val="00AE0D02"/>
    <w:rsid w:val="00AE1748"/>
    <w:rsid w:val="00AE2263"/>
    <w:rsid w:val="00AE23AC"/>
    <w:rsid w:val="00AE2474"/>
    <w:rsid w:val="00AE27CA"/>
    <w:rsid w:val="00AE2CFA"/>
    <w:rsid w:val="00AE2E7A"/>
    <w:rsid w:val="00AE3491"/>
    <w:rsid w:val="00AE354A"/>
    <w:rsid w:val="00AE369A"/>
    <w:rsid w:val="00AE37BC"/>
    <w:rsid w:val="00AE3B0D"/>
    <w:rsid w:val="00AE3B8C"/>
    <w:rsid w:val="00AE40D7"/>
    <w:rsid w:val="00AE463E"/>
    <w:rsid w:val="00AE5156"/>
    <w:rsid w:val="00AE6492"/>
    <w:rsid w:val="00AE69AA"/>
    <w:rsid w:val="00AE6B56"/>
    <w:rsid w:val="00AE6E7A"/>
    <w:rsid w:val="00AE72CF"/>
    <w:rsid w:val="00AE77B8"/>
    <w:rsid w:val="00AE7907"/>
    <w:rsid w:val="00AE7922"/>
    <w:rsid w:val="00AE7BEE"/>
    <w:rsid w:val="00AE7ED1"/>
    <w:rsid w:val="00AE7F85"/>
    <w:rsid w:val="00AF0125"/>
    <w:rsid w:val="00AF0572"/>
    <w:rsid w:val="00AF1159"/>
    <w:rsid w:val="00AF14DF"/>
    <w:rsid w:val="00AF1A9B"/>
    <w:rsid w:val="00AF1C18"/>
    <w:rsid w:val="00AF1D03"/>
    <w:rsid w:val="00AF236D"/>
    <w:rsid w:val="00AF23C0"/>
    <w:rsid w:val="00AF2661"/>
    <w:rsid w:val="00AF2913"/>
    <w:rsid w:val="00AF2A9B"/>
    <w:rsid w:val="00AF2F01"/>
    <w:rsid w:val="00AF3010"/>
    <w:rsid w:val="00AF31F4"/>
    <w:rsid w:val="00AF3BD7"/>
    <w:rsid w:val="00AF3F24"/>
    <w:rsid w:val="00AF4B13"/>
    <w:rsid w:val="00AF4CBC"/>
    <w:rsid w:val="00AF5063"/>
    <w:rsid w:val="00AF534E"/>
    <w:rsid w:val="00AF54B9"/>
    <w:rsid w:val="00AF5903"/>
    <w:rsid w:val="00AF5D91"/>
    <w:rsid w:val="00AF5DE1"/>
    <w:rsid w:val="00AF692B"/>
    <w:rsid w:val="00AF6BF6"/>
    <w:rsid w:val="00AF7144"/>
    <w:rsid w:val="00AF71E4"/>
    <w:rsid w:val="00AF7B8F"/>
    <w:rsid w:val="00AF7C01"/>
    <w:rsid w:val="00B0052B"/>
    <w:rsid w:val="00B00723"/>
    <w:rsid w:val="00B009E2"/>
    <w:rsid w:val="00B0109B"/>
    <w:rsid w:val="00B0159C"/>
    <w:rsid w:val="00B0161D"/>
    <w:rsid w:val="00B01640"/>
    <w:rsid w:val="00B016BE"/>
    <w:rsid w:val="00B01895"/>
    <w:rsid w:val="00B026AB"/>
    <w:rsid w:val="00B02BE7"/>
    <w:rsid w:val="00B03693"/>
    <w:rsid w:val="00B037F4"/>
    <w:rsid w:val="00B03C75"/>
    <w:rsid w:val="00B03DF4"/>
    <w:rsid w:val="00B0424D"/>
    <w:rsid w:val="00B04423"/>
    <w:rsid w:val="00B04548"/>
    <w:rsid w:val="00B049CF"/>
    <w:rsid w:val="00B04C1F"/>
    <w:rsid w:val="00B04DDE"/>
    <w:rsid w:val="00B05F75"/>
    <w:rsid w:val="00B06067"/>
    <w:rsid w:val="00B060F6"/>
    <w:rsid w:val="00B06319"/>
    <w:rsid w:val="00B063D1"/>
    <w:rsid w:val="00B0643F"/>
    <w:rsid w:val="00B06AA1"/>
    <w:rsid w:val="00B07172"/>
    <w:rsid w:val="00B073B4"/>
    <w:rsid w:val="00B075D1"/>
    <w:rsid w:val="00B075F8"/>
    <w:rsid w:val="00B07668"/>
    <w:rsid w:val="00B100B1"/>
    <w:rsid w:val="00B10490"/>
    <w:rsid w:val="00B10948"/>
    <w:rsid w:val="00B10DFE"/>
    <w:rsid w:val="00B10E56"/>
    <w:rsid w:val="00B11461"/>
    <w:rsid w:val="00B11517"/>
    <w:rsid w:val="00B11659"/>
    <w:rsid w:val="00B12450"/>
    <w:rsid w:val="00B1251F"/>
    <w:rsid w:val="00B13931"/>
    <w:rsid w:val="00B13955"/>
    <w:rsid w:val="00B139AA"/>
    <w:rsid w:val="00B13ECB"/>
    <w:rsid w:val="00B14144"/>
    <w:rsid w:val="00B14218"/>
    <w:rsid w:val="00B1461B"/>
    <w:rsid w:val="00B14D92"/>
    <w:rsid w:val="00B154D7"/>
    <w:rsid w:val="00B155FE"/>
    <w:rsid w:val="00B15852"/>
    <w:rsid w:val="00B16737"/>
    <w:rsid w:val="00B16793"/>
    <w:rsid w:val="00B16836"/>
    <w:rsid w:val="00B16BA6"/>
    <w:rsid w:val="00B16EBF"/>
    <w:rsid w:val="00B17213"/>
    <w:rsid w:val="00B17386"/>
    <w:rsid w:val="00B174F6"/>
    <w:rsid w:val="00B17775"/>
    <w:rsid w:val="00B177A5"/>
    <w:rsid w:val="00B17BDB"/>
    <w:rsid w:val="00B17DFB"/>
    <w:rsid w:val="00B21A7D"/>
    <w:rsid w:val="00B221F3"/>
    <w:rsid w:val="00B22436"/>
    <w:rsid w:val="00B22E66"/>
    <w:rsid w:val="00B231BF"/>
    <w:rsid w:val="00B23558"/>
    <w:rsid w:val="00B235C2"/>
    <w:rsid w:val="00B2389E"/>
    <w:rsid w:val="00B238CA"/>
    <w:rsid w:val="00B238F5"/>
    <w:rsid w:val="00B2390D"/>
    <w:rsid w:val="00B239F2"/>
    <w:rsid w:val="00B23E92"/>
    <w:rsid w:val="00B24B0D"/>
    <w:rsid w:val="00B2522B"/>
    <w:rsid w:val="00B25437"/>
    <w:rsid w:val="00B25439"/>
    <w:rsid w:val="00B254DC"/>
    <w:rsid w:val="00B263DD"/>
    <w:rsid w:val="00B2648F"/>
    <w:rsid w:val="00B26D89"/>
    <w:rsid w:val="00B27017"/>
    <w:rsid w:val="00B27150"/>
    <w:rsid w:val="00B27317"/>
    <w:rsid w:val="00B273FE"/>
    <w:rsid w:val="00B27754"/>
    <w:rsid w:val="00B27C57"/>
    <w:rsid w:val="00B30552"/>
    <w:rsid w:val="00B305D0"/>
    <w:rsid w:val="00B30639"/>
    <w:rsid w:val="00B30E3D"/>
    <w:rsid w:val="00B312F6"/>
    <w:rsid w:val="00B3148C"/>
    <w:rsid w:val="00B315A5"/>
    <w:rsid w:val="00B318D8"/>
    <w:rsid w:val="00B31EE3"/>
    <w:rsid w:val="00B320C7"/>
    <w:rsid w:val="00B326AD"/>
    <w:rsid w:val="00B32D8D"/>
    <w:rsid w:val="00B32E03"/>
    <w:rsid w:val="00B32F3E"/>
    <w:rsid w:val="00B32F6B"/>
    <w:rsid w:val="00B339B6"/>
    <w:rsid w:val="00B33EE6"/>
    <w:rsid w:val="00B33FD1"/>
    <w:rsid w:val="00B33FFE"/>
    <w:rsid w:val="00B3434A"/>
    <w:rsid w:val="00B34656"/>
    <w:rsid w:val="00B34869"/>
    <w:rsid w:val="00B34BD3"/>
    <w:rsid w:val="00B34CC9"/>
    <w:rsid w:val="00B34E3E"/>
    <w:rsid w:val="00B34F8E"/>
    <w:rsid w:val="00B35787"/>
    <w:rsid w:val="00B35C88"/>
    <w:rsid w:val="00B3652F"/>
    <w:rsid w:val="00B366D5"/>
    <w:rsid w:val="00B3691E"/>
    <w:rsid w:val="00B36C2F"/>
    <w:rsid w:val="00B36CF4"/>
    <w:rsid w:val="00B36D76"/>
    <w:rsid w:val="00B36E5F"/>
    <w:rsid w:val="00B37513"/>
    <w:rsid w:val="00B377B2"/>
    <w:rsid w:val="00B37836"/>
    <w:rsid w:val="00B37896"/>
    <w:rsid w:val="00B37FD7"/>
    <w:rsid w:val="00B40891"/>
    <w:rsid w:val="00B409AF"/>
    <w:rsid w:val="00B40F7E"/>
    <w:rsid w:val="00B41E07"/>
    <w:rsid w:val="00B41EBA"/>
    <w:rsid w:val="00B41EE5"/>
    <w:rsid w:val="00B4221E"/>
    <w:rsid w:val="00B42723"/>
    <w:rsid w:val="00B428AF"/>
    <w:rsid w:val="00B43158"/>
    <w:rsid w:val="00B43D04"/>
    <w:rsid w:val="00B443CF"/>
    <w:rsid w:val="00B45071"/>
    <w:rsid w:val="00B45351"/>
    <w:rsid w:val="00B45441"/>
    <w:rsid w:val="00B45D25"/>
    <w:rsid w:val="00B45E4A"/>
    <w:rsid w:val="00B45F4D"/>
    <w:rsid w:val="00B4652E"/>
    <w:rsid w:val="00B468AD"/>
    <w:rsid w:val="00B47B39"/>
    <w:rsid w:val="00B504D6"/>
    <w:rsid w:val="00B50D69"/>
    <w:rsid w:val="00B50E75"/>
    <w:rsid w:val="00B50E86"/>
    <w:rsid w:val="00B51522"/>
    <w:rsid w:val="00B517AF"/>
    <w:rsid w:val="00B51AA2"/>
    <w:rsid w:val="00B51C18"/>
    <w:rsid w:val="00B51DE0"/>
    <w:rsid w:val="00B52114"/>
    <w:rsid w:val="00B525C2"/>
    <w:rsid w:val="00B52974"/>
    <w:rsid w:val="00B529CC"/>
    <w:rsid w:val="00B52EFE"/>
    <w:rsid w:val="00B531B7"/>
    <w:rsid w:val="00B534E8"/>
    <w:rsid w:val="00B535EA"/>
    <w:rsid w:val="00B5362B"/>
    <w:rsid w:val="00B53B45"/>
    <w:rsid w:val="00B542E2"/>
    <w:rsid w:val="00B54C6B"/>
    <w:rsid w:val="00B552C7"/>
    <w:rsid w:val="00B55355"/>
    <w:rsid w:val="00B55440"/>
    <w:rsid w:val="00B555F9"/>
    <w:rsid w:val="00B561D6"/>
    <w:rsid w:val="00B56864"/>
    <w:rsid w:val="00B568B3"/>
    <w:rsid w:val="00B56B3E"/>
    <w:rsid w:val="00B56F79"/>
    <w:rsid w:val="00B57AF6"/>
    <w:rsid w:val="00B57BCF"/>
    <w:rsid w:val="00B57DC4"/>
    <w:rsid w:val="00B6018B"/>
    <w:rsid w:val="00B60209"/>
    <w:rsid w:val="00B608C2"/>
    <w:rsid w:val="00B608CC"/>
    <w:rsid w:val="00B609B6"/>
    <w:rsid w:val="00B60D6A"/>
    <w:rsid w:val="00B60E13"/>
    <w:rsid w:val="00B60F96"/>
    <w:rsid w:val="00B61226"/>
    <w:rsid w:val="00B62000"/>
    <w:rsid w:val="00B620DD"/>
    <w:rsid w:val="00B6235F"/>
    <w:rsid w:val="00B6238E"/>
    <w:rsid w:val="00B62CA0"/>
    <w:rsid w:val="00B6325B"/>
    <w:rsid w:val="00B63315"/>
    <w:rsid w:val="00B6365A"/>
    <w:rsid w:val="00B63AAC"/>
    <w:rsid w:val="00B63E50"/>
    <w:rsid w:val="00B65272"/>
    <w:rsid w:val="00B6536A"/>
    <w:rsid w:val="00B65510"/>
    <w:rsid w:val="00B65A48"/>
    <w:rsid w:val="00B65C19"/>
    <w:rsid w:val="00B65CCB"/>
    <w:rsid w:val="00B65D74"/>
    <w:rsid w:val="00B664DD"/>
    <w:rsid w:val="00B66AE5"/>
    <w:rsid w:val="00B67071"/>
    <w:rsid w:val="00B67114"/>
    <w:rsid w:val="00B6721B"/>
    <w:rsid w:val="00B70043"/>
    <w:rsid w:val="00B701D7"/>
    <w:rsid w:val="00B7047C"/>
    <w:rsid w:val="00B70CB7"/>
    <w:rsid w:val="00B71182"/>
    <w:rsid w:val="00B714E2"/>
    <w:rsid w:val="00B717FB"/>
    <w:rsid w:val="00B7190A"/>
    <w:rsid w:val="00B71FC4"/>
    <w:rsid w:val="00B72120"/>
    <w:rsid w:val="00B721AB"/>
    <w:rsid w:val="00B729F5"/>
    <w:rsid w:val="00B73A0A"/>
    <w:rsid w:val="00B73C46"/>
    <w:rsid w:val="00B73F76"/>
    <w:rsid w:val="00B75079"/>
    <w:rsid w:val="00B7510A"/>
    <w:rsid w:val="00B7521C"/>
    <w:rsid w:val="00B758EC"/>
    <w:rsid w:val="00B75F80"/>
    <w:rsid w:val="00B7619E"/>
    <w:rsid w:val="00B7657A"/>
    <w:rsid w:val="00B76609"/>
    <w:rsid w:val="00B76B73"/>
    <w:rsid w:val="00B7707E"/>
    <w:rsid w:val="00B77309"/>
    <w:rsid w:val="00B77E88"/>
    <w:rsid w:val="00B80BBB"/>
    <w:rsid w:val="00B81032"/>
    <w:rsid w:val="00B81153"/>
    <w:rsid w:val="00B81C9D"/>
    <w:rsid w:val="00B81CB2"/>
    <w:rsid w:val="00B81DA4"/>
    <w:rsid w:val="00B81E6C"/>
    <w:rsid w:val="00B82065"/>
    <w:rsid w:val="00B822A3"/>
    <w:rsid w:val="00B82B32"/>
    <w:rsid w:val="00B82C6A"/>
    <w:rsid w:val="00B8300A"/>
    <w:rsid w:val="00B83193"/>
    <w:rsid w:val="00B831AD"/>
    <w:rsid w:val="00B8389F"/>
    <w:rsid w:val="00B8411E"/>
    <w:rsid w:val="00B843C5"/>
    <w:rsid w:val="00B845A8"/>
    <w:rsid w:val="00B84E79"/>
    <w:rsid w:val="00B857E4"/>
    <w:rsid w:val="00B858CB"/>
    <w:rsid w:val="00B85AEA"/>
    <w:rsid w:val="00B86122"/>
    <w:rsid w:val="00B8618A"/>
    <w:rsid w:val="00B86275"/>
    <w:rsid w:val="00B86688"/>
    <w:rsid w:val="00B867CC"/>
    <w:rsid w:val="00B86AAA"/>
    <w:rsid w:val="00B86B52"/>
    <w:rsid w:val="00B86B70"/>
    <w:rsid w:val="00B87005"/>
    <w:rsid w:val="00B8754F"/>
    <w:rsid w:val="00B87D9A"/>
    <w:rsid w:val="00B9031D"/>
    <w:rsid w:val="00B90DC6"/>
    <w:rsid w:val="00B9160C"/>
    <w:rsid w:val="00B91920"/>
    <w:rsid w:val="00B91E26"/>
    <w:rsid w:val="00B91F24"/>
    <w:rsid w:val="00B9227F"/>
    <w:rsid w:val="00B92CEE"/>
    <w:rsid w:val="00B932CA"/>
    <w:rsid w:val="00B935EB"/>
    <w:rsid w:val="00B9381F"/>
    <w:rsid w:val="00B94200"/>
    <w:rsid w:val="00B94290"/>
    <w:rsid w:val="00B94EA2"/>
    <w:rsid w:val="00B95072"/>
    <w:rsid w:val="00B95153"/>
    <w:rsid w:val="00B9522C"/>
    <w:rsid w:val="00B955DF"/>
    <w:rsid w:val="00B956CE"/>
    <w:rsid w:val="00B97BE1"/>
    <w:rsid w:val="00B97FC5"/>
    <w:rsid w:val="00BA0067"/>
    <w:rsid w:val="00BA0288"/>
    <w:rsid w:val="00BA05BA"/>
    <w:rsid w:val="00BA05DF"/>
    <w:rsid w:val="00BA0897"/>
    <w:rsid w:val="00BA0EA0"/>
    <w:rsid w:val="00BA137F"/>
    <w:rsid w:val="00BA146B"/>
    <w:rsid w:val="00BA1918"/>
    <w:rsid w:val="00BA1D1E"/>
    <w:rsid w:val="00BA21AE"/>
    <w:rsid w:val="00BA2200"/>
    <w:rsid w:val="00BA285F"/>
    <w:rsid w:val="00BA2C0C"/>
    <w:rsid w:val="00BA2ED1"/>
    <w:rsid w:val="00BA2FBD"/>
    <w:rsid w:val="00BA36A9"/>
    <w:rsid w:val="00BA415E"/>
    <w:rsid w:val="00BA4D86"/>
    <w:rsid w:val="00BA5360"/>
    <w:rsid w:val="00BA561F"/>
    <w:rsid w:val="00BA5770"/>
    <w:rsid w:val="00BA5BBC"/>
    <w:rsid w:val="00BA5CB8"/>
    <w:rsid w:val="00BA5FFC"/>
    <w:rsid w:val="00BA68B0"/>
    <w:rsid w:val="00BA6C52"/>
    <w:rsid w:val="00BA6F75"/>
    <w:rsid w:val="00BA707F"/>
    <w:rsid w:val="00BA7080"/>
    <w:rsid w:val="00BA7114"/>
    <w:rsid w:val="00BA71FB"/>
    <w:rsid w:val="00BA7291"/>
    <w:rsid w:val="00BA72FA"/>
    <w:rsid w:val="00BB0577"/>
    <w:rsid w:val="00BB107B"/>
    <w:rsid w:val="00BB16CC"/>
    <w:rsid w:val="00BB1A79"/>
    <w:rsid w:val="00BB211D"/>
    <w:rsid w:val="00BB21D5"/>
    <w:rsid w:val="00BB2649"/>
    <w:rsid w:val="00BB2855"/>
    <w:rsid w:val="00BB2E87"/>
    <w:rsid w:val="00BB2FE6"/>
    <w:rsid w:val="00BB3096"/>
    <w:rsid w:val="00BB3DB2"/>
    <w:rsid w:val="00BB3E31"/>
    <w:rsid w:val="00BB46F8"/>
    <w:rsid w:val="00BB4725"/>
    <w:rsid w:val="00BB4754"/>
    <w:rsid w:val="00BB48F0"/>
    <w:rsid w:val="00BB50FE"/>
    <w:rsid w:val="00BB5CB4"/>
    <w:rsid w:val="00BB5EEE"/>
    <w:rsid w:val="00BB62C9"/>
    <w:rsid w:val="00BB6354"/>
    <w:rsid w:val="00BB63EE"/>
    <w:rsid w:val="00BB694E"/>
    <w:rsid w:val="00BB7274"/>
    <w:rsid w:val="00BB73A3"/>
    <w:rsid w:val="00BB78FB"/>
    <w:rsid w:val="00BB7C10"/>
    <w:rsid w:val="00BC01CB"/>
    <w:rsid w:val="00BC0569"/>
    <w:rsid w:val="00BC09AF"/>
    <w:rsid w:val="00BC0CBF"/>
    <w:rsid w:val="00BC1081"/>
    <w:rsid w:val="00BC19C2"/>
    <w:rsid w:val="00BC2160"/>
    <w:rsid w:val="00BC235D"/>
    <w:rsid w:val="00BC25A8"/>
    <w:rsid w:val="00BC2748"/>
    <w:rsid w:val="00BC2B98"/>
    <w:rsid w:val="00BC2C18"/>
    <w:rsid w:val="00BC2CD3"/>
    <w:rsid w:val="00BC3022"/>
    <w:rsid w:val="00BC34F6"/>
    <w:rsid w:val="00BC397A"/>
    <w:rsid w:val="00BC3A20"/>
    <w:rsid w:val="00BC3BBB"/>
    <w:rsid w:val="00BC4515"/>
    <w:rsid w:val="00BC4607"/>
    <w:rsid w:val="00BC47BE"/>
    <w:rsid w:val="00BC4E21"/>
    <w:rsid w:val="00BC5576"/>
    <w:rsid w:val="00BC566C"/>
    <w:rsid w:val="00BC5785"/>
    <w:rsid w:val="00BC5991"/>
    <w:rsid w:val="00BC68C8"/>
    <w:rsid w:val="00BC6C04"/>
    <w:rsid w:val="00BC6C75"/>
    <w:rsid w:val="00BC6D14"/>
    <w:rsid w:val="00BC6DAB"/>
    <w:rsid w:val="00BC6FA5"/>
    <w:rsid w:val="00BC757B"/>
    <w:rsid w:val="00BC7633"/>
    <w:rsid w:val="00BC79D1"/>
    <w:rsid w:val="00BC7D84"/>
    <w:rsid w:val="00BD002D"/>
    <w:rsid w:val="00BD012B"/>
    <w:rsid w:val="00BD05C5"/>
    <w:rsid w:val="00BD092E"/>
    <w:rsid w:val="00BD0EFA"/>
    <w:rsid w:val="00BD10D0"/>
    <w:rsid w:val="00BD1338"/>
    <w:rsid w:val="00BD18ED"/>
    <w:rsid w:val="00BD1B12"/>
    <w:rsid w:val="00BD1D62"/>
    <w:rsid w:val="00BD2089"/>
    <w:rsid w:val="00BD23CF"/>
    <w:rsid w:val="00BD2AF7"/>
    <w:rsid w:val="00BD2B0E"/>
    <w:rsid w:val="00BD2D3E"/>
    <w:rsid w:val="00BD31DA"/>
    <w:rsid w:val="00BD3E87"/>
    <w:rsid w:val="00BD44C3"/>
    <w:rsid w:val="00BD484E"/>
    <w:rsid w:val="00BD48A0"/>
    <w:rsid w:val="00BD495B"/>
    <w:rsid w:val="00BD4A03"/>
    <w:rsid w:val="00BD4A2F"/>
    <w:rsid w:val="00BD4AAF"/>
    <w:rsid w:val="00BD5407"/>
    <w:rsid w:val="00BD6438"/>
    <w:rsid w:val="00BD6E24"/>
    <w:rsid w:val="00BD6F2C"/>
    <w:rsid w:val="00BD7300"/>
    <w:rsid w:val="00BD745A"/>
    <w:rsid w:val="00BD7712"/>
    <w:rsid w:val="00BD796D"/>
    <w:rsid w:val="00BD7970"/>
    <w:rsid w:val="00BD7D34"/>
    <w:rsid w:val="00BD7F0D"/>
    <w:rsid w:val="00BE0152"/>
    <w:rsid w:val="00BE0268"/>
    <w:rsid w:val="00BE0286"/>
    <w:rsid w:val="00BE0708"/>
    <w:rsid w:val="00BE092A"/>
    <w:rsid w:val="00BE131C"/>
    <w:rsid w:val="00BE1599"/>
    <w:rsid w:val="00BE17B9"/>
    <w:rsid w:val="00BE1B42"/>
    <w:rsid w:val="00BE1B4F"/>
    <w:rsid w:val="00BE1C55"/>
    <w:rsid w:val="00BE2010"/>
    <w:rsid w:val="00BE212B"/>
    <w:rsid w:val="00BE27FF"/>
    <w:rsid w:val="00BE2E79"/>
    <w:rsid w:val="00BE2EE1"/>
    <w:rsid w:val="00BE2F60"/>
    <w:rsid w:val="00BE3032"/>
    <w:rsid w:val="00BE3FA1"/>
    <w:rsid w:val="00BE4BCC"/>
    <w:rsid w:val="00BE5983"/>
    <w:rsid w:val="00BE5D95"/>
    <w:rsid w:val="00BE5DE3"/>
    <w:rsid w:val="00BE6030"/>
    <w:rsid w:val="00BE6696"/>
    <w:rsid w:val="00BE68F4"/>
    <w:rsid w:val="00BE69FE"/>
    <w:rsid w:val="00BE6A35"/>
    <w:rsid w:val="00BE6A56"/>
    <w:rsid w:val="00BE6AC7"/>
    <w:rsid w:val="00BE6BF1"/>
    <w:rsid w:val="00BE7076"/>
    <w:rsid w:val="00BE7084"/>
    <w:rsid w:val="00BE7448"/>
    <w:rsid w:val="00BE755E"/>
    <w:rsid w:val="00BE7BB1"/>
    <w:rsid w:val="00BF0038"/>
    <w:rsid w:val="00BF0497"/>
    <w:rsid w:val="00BF0633"/>
    <w:rsid w:val="00BF0660"/>
    <w:rsid w:val="00BF0AA3"/>
    <w:rsid w:val="00BF0C6B"/>
    <w:rsid w:val="00BF0E0B"/>
    <w:rsid w:val="00BF0E78"/>
    <w:rsid w:val="00BF0F3C"/>
    <w:rsid w:val="00BF1106"/>
    <w:rsid w:val="00BF150E"/>
    <w:rsid w:val="00BF1AC0"/>
    <w:rsid w:val="00BF1CB3"/>
    <w:rsid w:val="00BF1E07"/>
    <w:rsid w:val="00BF1E9A"/>
    <w:rsid w:val="00BF2245"/>
    <w:rsid w:val="00BF227C"/>
    <w:rsid w:val="00BF2DDC"/>
    <w:rsid w:val="00BF336A"/>
    <w:rsid w:val="00BF3B83"/>
    <w:rsid w:val="00BF3BDF"/>
    <w:rsid w:val="00BF4319"/>
    <w:rsid w:val="00BF4B0D"/>
    <w:rsid w:val="00BF4CBB"/>
    <w:rsid w:val="00BF4CC2"/>
    <w:rsid w:val="00BF4F11"/>
    <w:rsid w:val="00BF4F80"/>
    <w:rsid w:val="00BF502B"/>
    <w:rsid w:val="00BF5581"/>
    <w:rsid w:val="00BF5994"/>
    <w:rsid w:val="00BF610F"/>
    <w:rsid w:val="00BF631A"/>
    <w:rsid w:val="00BF6799"/>
    <w:rsid w:val="00BF6F67"/>
    <w:rsid w:val="00BF71A1"/>
    <w:rsid w:val="00BF7558"/>
    <w:rsid w:val="00BF77E3"/>
    <w:rsid w:val="00BF7B68"/>
    <w:rsid w:val="00BF7BEF"/>
    <w:rsid w:val="00C004DC"/>
    <w:rsid w:val="00C00507"/>
    <w:rsid w:val="00C00826"/>
    <w:rsid w:val="00C00F07"/>
    <w:rsid w:val="00C01999"/>
    <w:rsid w:val="00C01C77"/>
    <w:rsid w:val="00C026CA"/>
    <w:rsid w:val="00C02964"/>
    <w:rsid w:val="00C02EF4"/>
    <w:rsid w:val="00C02FEC"/>
    <w:rsid w:val="00C035D1"/>
    <w:rsid w:val="00C048A0"/>
    <w:rsid w:val="00C048C2"/>
    <w:rsid w:val="00C04F66"/>
    <w:rsid w:val="00C050BC"/>
    <w:rsid w:val="00C05293"/>
    <w:rsid w:val="00C05437"/>
    <w:rsid w:val="00C05FB3"/>
    <w:rsid w:val="00C06253"/>
    <w:rsid w:val="00C06681"/>
    <w:rsid w:val="00C067A9"/>
    <w:rsid w:val="00C068CB"/>
    <w:rsid w:val="00C06B09"/>
    <w:rsid w:val="00C074B5"/>
    <w:rsid w:val="00C10278"/>
    <w:rsid w:val="00C10717"/>
    <w:rsid w:val="00C10774"/>
    <w:rsid w:val="00C1077B"/>
    <w:rsid w:val="00C11530"/>
    <w:rsid w:val="00C11658"/>
    <w:rsid w:val="00C1188D"/>
    <w:rsid w:val="00C118C9"/>
    <w:rsid w:val="00C118CA"/>
    <w:rsid w:val="00C11912"/>
    <w:rsid w:val="00C11A92"/>
    <w:rsid w:val="00C11BD5"/>
    <w:rsid w:val="00C11C55"/>
    <w:rsid w:val="00C121C1"/>
    <w:rsid w:val="00C1225B"/>
    <w:rsid w:val="00C12A5D"/>
    <w:rsid w:val="00C13629"/>
    <w:rsid w:val="00C138EA"/>
    <w:rsid w:val="00C143C9"/>
    <w:rsid w:val="00C14852"/>
    <w:rsid w:val="00C14864"/>
    <w:rsid w:val="00C14B64"/>
    <w:rsid w:val="00C14C2A"/>
    <w:rsid w:val="00C14CC9"/>
    <w:rsid w:val="00C14EB0"/>
    <w:rsid w:val="00C14F5D"/>
    <w:rsid w:val="00C14F97"/>
    <w:rsid w:val="00C15369"/>
    <w:rsid w:val="00C157B3"/>
    <w:rsid w:val="00C15909"/>
    <w:rsid w:val="00C15C7B"/>
    <w:rsid w:val="00C16385"/>
    <w:rsid w:val="00C163B7"/>
    <w:rsid w:val="00C16B8C"/>
    <w:rsid w:val="00C1740E"/>
    <w:rsid w:val="00C17947"/>
    <w:rsid w:val="00C17AF4"/>
    <w:rsid w:val="00C17C6E"/>
    <w:rsid w:val="00C17D6B"/>
    <w:rsid w:val="00C17EC0"/>
    <w:rsid w:val="00C200B2"/>
    <w:rsid w:val="00C20392"/>
    <w:rsid w:val="00C208F1"/>
    <w:rsid w:val="00C20D12"/>
    <w:rsid w:val="00C21BCD"/>
    <w:rsid w:val="00C21CB6"/>
    <w:rsid w:val="00C21F48"/>
    <w:rsid w:val="00C22346"/>
    <w:rsid w:val="00C2237E"/>
    <w:rsid w:val="00C228E5"/>
    <w:rsid w:val="00C22BDE"/>
    <w:rsid w:val="00C22C59"/>
    <w:rsid w:val="00C233DD"/>
    <w:rsid w:val="00C23463"/>
    <w:rsid w:val="00C23798"/>
    <w:rsid w:val="00C23DB2"/>
    <w:rsid w:val="00C240AF"/>
    <w:rsid w:val="00C247CE"/>
    <w:rsid w:val="00C24C2D"/>
    <w:rsid w:val="00C24D6E"/>
    <w:rsid w:val="00C251DA"/>
    <w:rsid w:val="00C2585D"/>
    <w:rsid w:val="00C259A1"/>
    <w:rsid w:val="00C25B6F"/>
    <w:rsid w:val="00C25F3C"/>
    <w:rsid w:val="00C26732"/>
    <w:rsid w:val="00C26E31"/>
    <w:rsid w:val="00C27549"/>
    <w:rsid w:val="00C27A2C"/>
    <w:rsid w:val="00C27B44"/>
    <w:rsid w:val="00C27B8E"/>
    <w:rsid w:val="00C30797"/>
    <w:rsid w:val="00C30A94"/>
    <w:rsid w:val="00C30D1A"/>
    <w:rsid w:val="00C31179"/>
    <w:rsid w:val="00C318BB"/>
    <w:rsid w:val="00C31AC2"/>
    <w:rsid w:val="00C31B96"/>
    <w:rsid w:val="00C31CC5"/>
    <w:rsid w:val="00C31FBE"/>
    <w:rsid w:val="00C327C6"/>
    <w:rsid w:val="00C33447"/>
    <w:rsid w:val="00C33E83"/>
    <w:rsid w:val="00C34199"/>
    <w:rsid w:val="00C3448B"/>
    <w:rsid w:val="00C3495B"/>
    <w:rsid w:val="00C34DA1"/>
    <w:rsid w:val="00C34EE2"/>
    <w:rsid w:val="00C35084"/>
    <w:rsid w:val="00C3568C"/>
    <w:rsid w:val="00C356DD"/>
    <w:rsid w:val="00C36B4B"/>
    <w:rsid w:val="00C36C42"/>
    <w:rsid w:val="00C37191"/>
    <w:rsid w:val="00C3722B"/>
    <w:rsid w:val="00C37608"/>
    <w:rsid w:val="00C377EB"/>
    <w:rsid w:val="00C400B9"/>
    <w:rsid w:val="00C403C6"/>
    <w:rsid w:val="00C40A1D"/>
    <w:rsid w:val="00C40B68"/>
    <w:rsid w:val="00C410DB"/>
    <w:rsid w:val="00C41309"/>
    <w:rsid w:val="00C42358"/>
    <w:rsid w:val="00C42395"/>
    <w:rsid w:val="00C423FF"/>
    <w:rsid w:val="00C425E4"/>
    <w:rsid w:val="00C425FB"/>
    <w:rsid w:val="00C4260D"/>
    <w:rsid w:val="00C429B7"/>
    <w:rsid w:val="00C42BF1"/>
    <w:rsid w:val="00C42C58"/>
    <w:rsid w:val="00C43136"/>
    <w:rsid w:val="00C43251"/>
    <w:rsid w:val="00C433C0"/>
    <w:rsid w:val="00C43C55"/>
    <w:rsid w:val="00C43CBF"/>
    <w:rsid w:val="00C4435C"/>
    <w:rsid w:val="00C44387"/>
    <w:rsid w:val="00C447BB"/>
    <w:rsid w:val="00C44992"/>
    <w:rsid w:val="00C449A4"/>
    <w:rsid w:val="00C44E62"/>
    <w:rsid w:val="00C4504E"/>
    <w:rsid w:val="00C451EB"/>
    <w:rsid w:val="00C45567"/>
    <w:rsid w:val="00C45798"/>
    <w:rsid w:val="00C4586B"/>
    <w:rsid w:val="00C45B0A"/>
    <w:rsid w:val="00C464C2"/>
    <w:rsid w:val="00C474CA"/>
    <w:rsid w:val="00C475E1"/>
    <w:rsid w:val="00C47B94"/>
    <w:rsid w:val="00C47F0B"/>
    <w:rsid w:val="00C50934"/>
    <w:rsid w:val="00C50BAF"/>
    <w:rsid w:val="00C50FB8"/>
    <w:rsid w:val="00C51370"/>
    <w:rsid w:val="00C515B3"/>
    <w:rsid w:val="00C517F2"/>
    <w:rsid w:val="00C51E12"/>
    <w:rsid w:val="00C522CB"/>
    <w:rsid w:val="00C52388"/>
    <w:rsid w:val="00C525E0"/>
    <w:rsid w:val="00C52B51"/>
    <w:rsid w:val="00C52E33"/>
    <w:rsid w:val="00C530D6"/>
    <w:rsid w:val="00C531D1"/>
    <w:rsid w:val="00C535B6"/>
    <w:rsid w:val="00C535E1"/>
    <w:rsid w:val="00C535F6"/>
    <w:rsid w:val="00C5371A"/>
    <w:rsid w:val="00C53910"/>
    <w:rsid w:val="00C53BA0"/>
    <w:rsid w:val="00C53BFD"/>
    <w:rsid w:val="00C53C4E"/>
    <w:rsid w:val="00C53C5C"/>
    <w:rsid w:val="00C5464C"/>
    <w:rsid w:val="00C549F0"/>
    <w:rsid w:val="00C54B7D"/>
    <w:rsid w:val="00C54CC6"/>
    <w:rsid w:val="00C54CE0"/>
    <w:rsid w:val="00C54E9E"/>
    <w:rsid w:val="00C55108"/>
    <w:rsid w:val="00C55166"/>
    <w:rsid w:val="00C55264"/>
    <w:rsid w:val="00C55D95"/>
    <w:rsid w:val="00C56135"/>
    <w:rsid w:val="00C5620D"/>
    <w:rsid w:val="00C56D46"/>
    <w:rsid w:val="00C571FF"/>
    <w:rsid w:val="00C57658"/>
    <w:rsid w:val="00C57C73"/>
    <w:rsid w:val="00C603C3"/>
    <w:rsid w:val="00C60568"/>
    <w:rsid w:val="00C60606"/>
    <w:rsid w:val="00C60ECF"/>
    <w:rsid w:val="00C60F7D"/>
    <w:rsid w:val="00C610FE"/>
    <w:rsid w:val="00C622B2"/>
    <w:rsid w:val="00C6231F"/>
    <w:rsid w:val="00C624AC"/>
    <w:rsid w:val="00C62513"/>
    <w:rsid w:val="00C625C7"/>
    <w:rsid w:val="00C62E55"/>
    <w:rsid w:val="00C6339F"/>
    <w:rsid w:val="00C63D8E"/>
    <w:rsid w:val="00C63E38"/>
    <w:rsid w:val="00C64360"/>
    <w:rsid w:val="00C647B2"/>
    <w:rsid w:val="00C64B6C"/>
    <w:rsid w:val="00C64E83"/>
    <w:rsid w:val="00C65440"/>
    <w:rsid w:val="00C65844"/>
    <w:rsid w:val="00C65AFB"/>
    <w:rsid w:val="00C66079"/>
    <w:rsid w:val="00C662A3"/>
    <w:rsid w:val="00C6684D"/>
    <w:rsid w:val="00C66901"/>
    <w:rsid w:val="00C66BBC"/>
    <w:rsid w:val="00C66C88"/>
    <w:rsid w:val="00C6708C"/>
    <w:rsid w:val="00C67165"/>
    <w:rsid w:val="00C67276"/>
    <w:rsid w:val="00C673F6"/>
    <w:rsid w:val="00C67670"/>
    <w:rsid w:val="00C679FC"/>
    <w:rsid w:val="00C67BD8"/>
    <w:rsid w:val="00C700D5"/>
    <w:rsid w:val="00C704C1"/>
    <w:rsid w:val="00C704CA"/>
    <w:rsid w:val="00C70531"/>
    <w:rsid w:val="00C705C7"/>
    <w:rsid w:val="00C70ACA"/>
    <w:rsid w:val="00C70B5B"/>
    <w:rsid w:val="00C71294"/>
    <w:rsid w:val="00C715B7"/>
    <w:rsid w:val="00C718F6"/>
    <w:rsid w:val="00C71B87"/>
    <w:rsid w:val="00C71CD6"/>
    <w:rsid w:val="00C71F36"/>
    <w:rsid w:val="00C721D8"/>
    <w:rsid w:val="00C7227B"/>
    <w:rsid w:val="00C7284B"/>
    <w:rsid w:val="00C72853"/>
    <w:rsid w:val="00C72F18"/>
    <w:rsid w:val="00C72FA8"/>
    <w:rsid w:val="00C735D7"/>
    <w:rsid w:val="00C73822"/>
    <w:rsid w:val="00C73876"/>
    <w:rsid w:val="00C73CEA"/>
    <w:rsid w:val="00C74D47"/>
    <w:rsid w:val="00C7511C"/>
    <w:rsid w:val="00C7542A"/>
    <w:rsid w:val="00C75662"/>
    <w:rsid w:val="00C7573D"/>
    <w:rsid w:val="00C75A86"/>
    <w:rsid w:val="00C75CAE"/>
    <w:rsid w:val="00C760B8"/>
    <w:rsid w:val="00C76561"/>
    <w:rsid w:val="00C7663C"/>
    <w:rsid w:val="00C766F4"/>
    <w:rsid w:val="00C7691A"/>
    <w:rsid w:val="00C76C79"/>
    <w:rsid w:val="00C76DB5"/>
    <w:rsid w:val="00C770D8"/>
    <w:rsid w:val="00C772DB"/>
    <w:rsid w:val="00C77A95"/>
    <w:rsid w:val="00C77D98"/>
    <w:rsid w:val="00C80567"/>
    <w:rsid w:val="00C808B7"/>
    <w:rsid w:val="00C80E45"/>
    <w:rsid w:val="00C80FEC"/>
    <w:rsid w:val="00C810FF"/>
    <w:rsid w:val="00C8135C"/>
    <w:rsid w:val="00C8272C"/>
    <w:rsid w:val="00C82B44"/>
    <w:rsid w:val="00C82F10"/>
    <w:rsid w:val="00C83159"/>
    <w:rsid w:val="00C83B9E"/>
    <w:rsid w:val="00C83CD8"/>
    <w:rsid w:val="00C83E99"/>
    <w:rsid w:val="00C84610"/>
    <w:rsid w:val="00C84A5C"/>
    <w:rsid w:val="00C84F72"/>
    <w:rsid w:val="00C84FA0"/>
    <w:rsid w:val="00C85185"/>
    <w:rsid w:val="00C852B3"/>
    <w:rsid w:val="00C85787"/>
    <w:rsid w:val="00C85AF4"/>
    <w:rsid w:val="00C85DDB"/>
    <w:rsid w:val="00C85FE5"/>
    <w:rsid w:val="00C86327"/>
    <w:rsid w:val="00C8633F"/>
    <w:rsid w:val="00C86550"/>
    <w:rsid w:val="00C86556"/>
    <w:rsid w:val="00C870C0"/>
    <w:rsid w:val="00C87224"/>
    <w:rsid w:val="00C87245"/>
    <w:rsid w:val="00C87406"/>
    <w:rsid w:val="00C87648"/>
    <w:rsid w:val="00C8784F"/>
    <w:rsid w:val="00C879D1"/>
    <w:rsid w:val="00C87A04"/>
    <w:rsid w:val="00C87D08"/>
    <w:rsid w:val="00C87D59"/>
    <w:rsid w:val="00C87F70"/>
    <w:rsid w:val="00C9009B"/>
    <w:rsid w:val="00C90110"/>
    <w:rsid w:val="00C90194"/>
    <w:rsid w:val="00C90333"/>
    <w:rsid w:val="00C90BEF"/>
    <w:rsid w:val="00C9159E"/>
    <w:rsid w:val="00C91728"/>
    <w:rsid w:val="00C91D0F"/>
    <w:rsid w:val="00C91DE3"/>
    <w:rsid w:val="00C92A1F"/>
    <w:rsid w:val="00C92B30"/>
    <w:rsid w:val="00C92EE5"/>
    <w:rsid w:val="00C93082"/>
    <w:rsid w:val="00C932C0"/>
    <w:rsid w:val="00C93B2C"/>
    <w:rsid w:val="00C93BF9"/>
    <w:rsid w:val="00C945F5"/>
    <w:rsid w:val="00C94632"/>
    <w:rsid w:val="00C94803"/>
    <w:rsid w:val="00C956A0"/>
    <w:rsid w:val="00C95BDF"/>
    <w:rsid w:val="00C95CCF"/>
    <w:rsid w:val="00C95DF5"/>
    <w:rsid w:val="00C963F8"/>
    <w:rsid w:val="00C964AC"/>
    <w:rsid w:val="00C9655D"/>
    <w:rsid w:val="00C965C8"/>
    <w:rsid w:val="00C96C9E"/>
    <w:rsid w:val="00C96F4C"/>
    <w:rsid w:val="00C96F59"/>
    <w:rsid w:val="00C970F3"/>
    <w:rsid w:val="00C97851"/>
    <w:rsid w:val="00C978E2"/>
    <w:rsid w:val="00C97A48"/>
    <w:rsid w:val="00C97F45"/>
    <w:rsid w:val="00C97F51"/>
    <w:rsid w:val="00C97FC7"/>
    <w:rsid w:val="00C97FE9"/>
    <w:rsid w:val="00CA00B8"/>
    <w:rsid w:val="00CA0A16"/>
    <w:rsid w:val="00CA0D80"/>
    <w:rsid w:val="00CA0DF0"/>
    <w:rsid w:val="00CA1174"/>
    <w:rsid w:val="00CA151D"/>
    <w:rsid w:val="00CA1E62"/>
    <w:rsid w:val="00CA2460"/>
    <w:rsid w:val="00CA24BF"/>
    <w:rsid w:val="00CA2619"/>
    <w:rsid w:val="00CA277D"/>
    <w:rsid w:val="00CA3374"/>
    <w:rsid w:val="00CA3628"/>
    <w:rsid w:val="00CA3B7F"/>
    <w:rsid w:val="00CA40A5"/>
    <w:rsid w:val="00CA47AE"/>
    <w:rsid w:val="00CA498B"/>
    <w:rsid w:val="00CA4ABD"/>
    <w:rsid w:val="00CA4B3F"/>
    <w:rsid w:val="00CA4C3C"/>
    <w:rsid w:val="00CA51CD"/>
    <w:rsid w:val="00CA59DD"/>
    <w:rsid w:val="00CA5FCB"/>
    <w:rsid w:val="00CA69F3"/>
    <w:rsid w:val="00CA6BC4"/>
    <w:rsid w:val="00CA72D9"/>
    <w:rsid w:val="00CA72F3"/>
    <w:rsid w:val="00CA7B96"/>
    <w:rsid w:val="00CB04DE"/>
    <w:rsid w:val="00CB08F4"/>
    <w:rsid w:val="00CB0FA5"/>
    <w:rsid w:val="00CB1739"/>
    <w:rsid w:val="00CB17CF"/>
    <w:rsid w:val="00CB1BA8"/>
    <w:rsid w:val="00CB1E03"/>
    <w:rsid w:val="00CB21A5"/>
    <w:rsid w:val="00CB2301"/>
    <w:rsid w:val="00CB29BF"/>
    <w:rsid w:val="00CB2D88"/>
    <w:rsid w:val="00CB3393"/>
    <w:rsid w:val="00CB3793"/>
    <w:rsid w:val="00CB37CA"/>
    <w:rsid w:val="00CB3BC2"/>
    <w:rsid w:val="00CB44EA"/>
    <w:rsid w:val="00CB4670"/>
    <w:rsid w:val="00CB49E1"/>
    <w:rsid w:val="00CB4C61"/>
    <w:rsid w:val="00CB4CC3"/>
    <w:rsid w:val="00CB5195"/>
    <w:rsid w:val="00CB51B8"/>
    <w:rsid w:val="00CB529C"/>
    <w:rsid w:val="00CB5549"/>
    <w:rsid w:val="00CB55DC"/>
    <w:rsid w:val="00CB5A7F"/>
    <w:rsid w:val="00CB5B48"/>
    <w:rsid w:val="00CB5BBD"/>
    <w:rsid w:val="00CB6061"/>
    <w:rsid w:val="00CB63F2"/>
    <w:rsid w:val="00CB6941"/>
    <w:rsid w:val="00CB696F"/>
    <w:rsid w:val="00CB6AE7"/>
    <w:rsid w:val="00CB6D21"/>
    <w:rsid w:val="00CB75E6"/>
    <w:rsid w:val="00CB7B56"/>
    <w:rsid w:val="00CB7B67"/>
    <w:rsid w:val="00CB7E1D"/>
    <w:rsid w:val="00CB7EC5"/>
    <w:rsid w:val="00CC00EC"/>
    <w:rsid w:val="00CC0267"/>
    <w:rsid w:val="00CC07C4"/>
    <w:rsid w:val="00CC09CB"/>
    <w:rsid w:val="00CC09F3"/>
    <w:rsid w:val="00CC0E62"/>
    <w:rsid w:val="00CC133D"/>
    <w:rsid w:val="00CC18E9"/>
    <w:rsid w:val="00CC1946"/>
    <w:rsid w:val="00CC1D5A"/>
    <w:rsid w:val="00CC1D69"/>
    <w:rsid w:val="00CC2120"/>
    <w:rsid w:val="00CC23F5"/>
    <w:rsid w:val="00CC2722"/>
    <w:rsid w:val="00CC2833"/>
    <w:rsid w:val="00CC2D83"/>
    <w:rsid w:val="00CC2F8E"/>
    <w:rsid w:val="00CC35D8"/>
    <w:rsid w:val="00CC36C0"/>
    <w:rsid w:val="00CC3BFC"/>
    <w:rsid w:val="00CC3C72"/>
    <w:rsid w:val="00CC40EA"/>
    <w:rsid w:val="00CC4438"/>
    <w:rsid w:val="00CC5B08"/>
    <w:rsid w:val="00CC6603"/>
    <w:rsid w:val="00CC67E3"/>
    <w:rsid w:val="00CC688F"/>
    <w:rsid w:val="00CC6B03"/>
    <w:rsid w:val="00CC7613"/>
    <w:rsid w:val="00CC7823"/>
    <w:rsid w:val="00CC78AC"/>
    <w:rsid w:val="00CD0045"/>
    <w:rsid w:val="00CD062E"/>
    <w:rsid w:val="00CD06CF"/>
    <w:rsid w:val="00CD09F1"/>
    <w:rsid w:val="00CD0A38"/>
    <w:rsid w:val="00CD0E7B"/>
    <w:rsid w:val="00CD178A"/>
    <w:rsid w:val="00CD18C1"/>
    <w:rsid w:val="00CD1B57"/>
    <w:rsid w:val="00CD2332"/>
    <w:rsid w:val="00CD27A2"/>
    <w:rsid w:val="00CD2A13"/>
    <w:rsid w:val="00CD342C"/>
    <w:rsid w:val="00CD3789"/>
    <w:rsid w:val="00CD37F1"/>
    <w:rsid w:val="00CD3E7F"/>
    <w:rsid w:val="00CD4599"/>
    <w:rsid w:val="00CD45A8"/>
    <w:rsid w:val="00CD4B13"/>
    <w:rsid w:val="00CD4D05"/>
    <w:rsid w:val="00CD4DB0"/>
    <w:rsid w:val="00CD51A2"/>
    <w:rsid w:val="00CD56BF"/>
    <w:rsid w:val="00CD5D03"/>
    <w:rsid w:val="00CD5D84"/>
    <w:rsid w:val="00CD5EF4"/>
    <w:rsid w:val="00CD6065"/>
    <w:rsid w:val="00CD63C2"/>
    <w:rsid w:val="00CD66DF"/>
    <w:rsid w:val="00CD66F7"/>
    <w:rsid w:val="00CD6AC2"/>
    <w:rsid w:val="00CD6D04"/>
    <w:rsid w:val="00CD730B"/>
    <w:rsid w:val="00CD7521"/>
    <w:rsid w:val="00CD75A4"/>
    <w:rsid w:val="00CD7857"/>
    <w:rsid w:val="00CD7D1F"/>
    <w:rsid w:val="00CE077B"/>
    <w:rsid w:val="00CE0A59"/>
    <w:rsid w:val="00CE0AD1"/>
    <w:rsid w:val="00CE0C28"/>
    <w:rsid w:val="00CE1A75"/>
    <w:rsid w:val="00CE2072"/>
    <w:rsid w:val="00CE20EE"/>
    <w:rsid w:val="00CE2556"/>
    <w:rsid w:val="00CE25F1"/>
    <w:rsid w:val="00CE2A3E"/>
    <w:rsid w:val="00CE3112"/>
    <w:rsid w:val="00CE363B"/>
    <w:rsid w:val="00CE3A07"/>
    <w:rsid w:val="00CE3E74"/>
    <w:rsid w:val="00CE3FDC"/>
    <w:rsid w:val="00CE408E"/>
    <w:rsid w:val="00CE47C5"/>
    <w:rsid w:val="00CE4AAC"/>
    <w:rsid w:val="00CE5167"/>
    <w:rsid w:val="00CE5581"/>
    <w:rsid w:val="00CE59FF"/>
    <w:rsid w:val="00CE5A51"/>
    <w:rsid w:val="00CE5BBF"/>
    <w:rsid w:val="00CE5EAE"/>
    <w:rsid w:val="00CE5F21"/>
    <w:rsid w:val="00CE5FB9"/>
    <w:rsid w:val="00CE6142"/>
    <w:rsid w:val="00CE6262"/>
    <w:rsid w:val="00CE66FD"/>
    <w:rsid w:val="00CE69B5"/>
    <w:rsid w:val="00CE6B8F"/>
    <w:rsid w:val="00CE6C11"/>
    <w:rsid w:val="00CE76CF"/>
    <w:rsid w:val="00CE79FF"/>
    <w:rsid w:val="00CE7C72"/>
    <w:rsid w:val="00CE7E19"/>
    <w:rsid w:val="00CE7F40"/>
    <w:rsid w:val="00CE7F61"/>
    <w:rsid w:val="00CE7FED"/>
    <w:rsid w:val="00CE7FF5"/>
    <w:rsid w:val="00CF03B6"/>
    <w:rsid w:val="00CF04AF"/>
    <w:rsid w:val="00CF04C7"/>
    <w:rsid w:val="00CF0608"/>
    <w:rsid w:val="00CF073F"/>
    <w:rsid w:val="00CF0785"/>
    <w:rsid w:val="00CF0817"/>
    <w:rsid w:val="00CF0865"/>
    <w:rsid w:val="00CF0CB1"/>
    <w:rsid w:val="00CF0D02"/>
    <w:rsid w:val="00CF0D39"/>
    <w:rsid w:val="00CF113F"/>
    <w:rsid w:val="00CF1411"/>
    <w:rsid w:val="00CF163A"/>
    <w:rsid w:val="00CF18EF"/>
    <w:rsid w:val="00CF1AE3"/>
    <w:rsid w:val="00CF208F"/>
    <w:rsid w:val="00CF2B79"/>
    <w:rsid w:val="00CF2D64"/>
    <w:rsid w:val="00CF3556"/>
    <w:rsid w:val="00CF35BE"/>
    <w:rsid w:val="00CF3F54"/>
    <w:rsid w:val="00CF4355"/>
    <w:rsid w:val="00CF46B9"/>
    <w:rsid w:val="00CF4BA8"/>
    <w:rsid w:val="00CF4EC8"/>
    <w:rsid w:val="00CF4F42"/>
    <w:rsid w:val="00CF50C2"/>
    <w:rsid w:val="00CF558D"/>
    <w:rsid w:val="00CF57C8"/>
    <w:rsid w:val="00CF595E"/>
    <w:rsid w:val="00CF59B8"/>
    <w:rsid w:val="00CF59F5"/>
    <w:rsid w:val="00CF5B98"/>
    <w:rsid w:val="00CF5E44"/>
    <w:rsid w:val="00CF639C"/>
    <w:rsid w:val="00CF7375"/>
    <w:rsid w:val="00CF75E9"/>
    <w:rsid w:val="00CF776D"/>
    <w:rsid w:val="00CF77D2"/>
    <w:rsid w:val="00CF7802"/>
    <w:rsid w:val="00CF79A9"/>
    <w:rsid w:val="00CF7A08"/>
    <w:rsid w:val="00CF7C05"/>
    <w:rsid w:val="00D00A07"/>
    <w:rsid w:val="00D00D96"/>
    <w:rsid w:val="00D012B0"/>
    <w:rsid w:val="00D0146B"/>
    <w:rsid w:val="00D01683"/>
    <w:rsid w:val="00D01AD0"/>
    <w:rsid w:val="00D02174"/>
    <w:rsid w:val="00D0237F"/>
    <w:rsid w:val="00D0242A"/>
    <w:rsid w:val="00D025D6"/>
    <w:rsid w:val="00D02E91"/>
    <w:rsid w:val="00D02FE8"/>
    <w:rsid w:val="00D03303"/>
    <w:rsid w:val="00D044EB"/>
    <w:rsid w:val="00D0482B"/>
    <w:rsid w:val="00D04C8A"/>
    <w:rsid w:val="00D04EB5"/>
    <w:rsid w:val="00D04FFB"/>
    <w:rsid w:val="00D0537B"/>
    <w:rsid w:val="00D0563A"/>
    <w:rsid w:val="00D0568D"/>
    <w:rsid w:val="00D059DA"/>
    <w:rsid w:val="00D05D3F"/>
    <w:rsid w:val="00D05F61"/>
    <w:rsid w:val="00D063AF"/>
    <w:rsid w:val="00D06502"/>
    <w:rsid w:val="00D0652F"/>
    <w:rsid w:val="00D067BC"/>
    <w:rsid w:val="00D06AB2"/>
    <w:rsid w:val="00D06D6D"/>
    <w:rsid w:val="00D06DD8"/>
    <w:rsid w:val="00D06F5D"/>
    <w:rsid w:val="00D06FC8"/>
    <w:rsid w:val="00D07734"/>
    <w:rsid w:val="00D077C1"/>
    <w:rsid w:val="00D0795C"/>
    <w:rsid w:val="00D07E2F"/>
    <w:rsid w:val="00D10339"/>
    <w:rsid w:val="00D10722"/>
    <w:rsid w:val="00D112BB"/>
    <w:rsid w:val="00D11457"/>
    <w:rsid w:val="00D11A3B"/>
    <w:rsid w:val="00D12B62"/>
    <w:rsid w:val="00D12C85"/>
    <w:rsid w:val="00D12C90"/>
    <w:rsid w:val="00D13108"/>
    <w:rsid w:val="00D13164"/>
    <w:rsid w:val="00D133CE"/>
    <w:rsid w:val="00D13531"/>
    <w:rsid w:val="00D135C2"/>
    <w:rsid w:val="00D13A2A"/>
    <w:rsid w:val="00D13A5C"/>
    <w:rsid w:val="00D13BAA"/>
    <w:rsid w:val="00D13FB8"/>
    <w:rsid w:val="00D144E4"/>
    <w:rsid w:val="00D14847"/>
    <w:rsid w:val="00D14B77"/>
    <w:rsid w:val="00D158C0"/>
    <w:rsid w:val="00D15B4B"/>
    <w:rsid w:val="00D160D8"/>
    <w:rsid w:val="00D162E5"/>
    <w:rsid w:val="00D16BC6"/>
    <w:rsid w:val="00D16C64"/>
    <w:rsid w:val="00D16CB2"/>
    <w:rsid w:val="00D17144"/>
    <w:rsid w:val="00D17543"/>
    <w:rsid w:val="00D177DC"/>
    <w:rsid w:val="00D17D90"/>
    <w:rsid w:val="00D17E45"/>
    <w:rsid w:val="00D20384"/>
    <w:rsid w:val="00D20EA9"/>
    <w:rsid w:val="00D21529"/>
    <w:rsid w:val="00D22079"/>
    <w:rsid w:val="00D22844"/>
    <w:rsid w:val="00D22D5A"/>
    <w:rsid w:val="00D22DB3"/>
    <w:rsid w:val="00D23427"/>
    <w:rsid w:val="00D2348E"/>
    <w:rsid w:val="00D2366B"/>
    <w:rsid w:val="00D23799"/>
    <w:rsid w:val="00D23D65"/>
    <w:rsid w:val="00D23E4A"/>
    <w:rsid w:val="00D24E85"/>
    <w:rsid w:val="00D24F17"/>
    <w:rsid w:val="00D2577B"/>
    <w:rsid w:val="00D25FED"/>
    <w:rsid w:val="00D26080"/>
    <w:rsid w:val="00D2609A"/>
    <w:rsid w:val="00D26697"/>
    <w:rsid w:val="00D26CA7"/>
    <w:rsid w:val="00D26D5A"/>
    <w:rsid w:val="00D26EBD"/>
    <w:rsid w:val="00D27CA4"/>
    <w:rsid w:val="00D30028"/>
    <w:rsid w:val="00D30AB5"/>
    <w:rsid w:val="00D30D88"/>
    <w:rsid w:val="00D31448"/>
    <w:rsid w:val="00D3195A"/>
    <w:rsid w:val="00D31A7C"/>
    <w:rsid w:val="00D31BA3"/>
    <w:rsid w:val="00D31BAC"/>
    <w:rsid w:val="00D32946"/>
    <w:rsid w:val="00D3326C"/>
    <w:rsid w:val="00D337B9"/>
    <w:rsid w:val="00D33D38"/>
    <w:rsid w:val="00D33F7E"/>
    <w:rsid w:val="00D340B4"/>
    <w:rsid w:val="00D340F7"/>
    <w:rsid w:val="00D342AD"/>
    <w:rsid w:val="00D34319"/>
    <w:rsid w:val="00D34C9D"/>
    <w:rsid w:val="00D352B8"/>
    <w:rsid w:val="00D35CCC"/>
    <w:rsid w:val="00D36A38"/>
    <w:rsid w:val="00D36AA8"/>
    <w:rsid w:val="00D36C55"/>
    <w:rsid w:val="00D36D55"/>
    <w:rsid w:val="00D3766C"/>
    <w:rsid w:val="00D37C96"/>
    <w:rsid w:val="00D37C98"/>
    <w:rsid w:val="00D37FBE"/>
    <w:rsid w:val="00D40677"/>
    <w:rsid w:val="00D40697"/>
    <w:rsid w:val="00D408CC"/>
    <w:rsid w:val="00D40909"/>
    <w:rsid w:val="00D41849"/>
    <w:rsid w:val="00D418EA"/>
    <w:rsid w:val="00D41E9F"/>
    <w:rsid w:val="00D42010"/>
    <w:rsid w:val="00D42019"/>
    <w:rsid w:val="00D424C1"/>
    <w:rsid w:val="00D42906"/>
    <w:rsid w:val="00D42D9B"/>
    <w:rsid w:val="00D42F92"/>
    <w:rsid w:val="00D436BD"/>
    <w:rsid w:val="00D43845"/>
    <w:rsid w:val="00D43F3F"/>
    <w:rsid w:val="00D44A89"/>
    <w:rsid w:val="00D451BB"/>
    <w:rsid w:val="00D4603C"/>
    <w:rsid w:val="00D46920"/>
    <w:rsid w:val="00D46E31"/>
    <w:rsid w:val="00D46E65"/>
    <w:rsid w:val="00D46F27"/>
    <w:rsid w:val="00D47393"/>
    <w:rsid w:val="00D47657"/>
    <w:rsid w:val="00D4784C"/>
    <w:rsid w:val="00D479CB"/>
    <w:rsid w:val="00D47C4A"/>
    <w:rsid w:val="00D50355"/>
    <w:rsid w:val="00D50367"/>
    <w:rsid w:val="00D50538"/>
    <w:rsid w:val="00D507FC"/>
    <w:rsid w:val="00D508B9"/>
    <w:rsid w:val="00D512C6"/>
    <w:rsid w:val="00D51385"/>
    <w:rsid w:val="00D513AD"/>
    <w:rsid w:val="00D515D4"/>
    <w:rsid w:val="00D516F5"/>
    <w:rsid w:val="00D51948"/>
    <w:rsid w:val="00D5196F"/>
    <w:rsid w:val="00D51A56"/>
    <w:rsid w:val="00D51B66"/>
    <w:rsid w:val="00D51C6F"/>
    <w:rsid w:val="00D51D11"/>
    <w:rsid w:val="00D51E62"/>
    <w:rsid w:val="00D51F48"/>
    <w:rsid w:val="00D52045"/>
    <w:rsid w:val="00D523FB"/>
    <w:rsid w:val="00D52590"/>
    <w:rsid w:val="00D52D9A"/>
    <w:rsid w:val="00D539F1"/>
    <w:rsid w:val="00D53B64"/>
    <w:rsid w:val="00D53BE3"/>
    <w:rsid w:val="00D545D7"/>
    <w:rsid w:val="00D5492E"/>
    <w:rsid w:val="00D54E78"/>
    <w:rsid w:val="00D550EE"/>
    <w:rsid w:val="00D554AA"/>
    <w:rsid w:val="00D55DBF"/>
    <w:rsid w:val="00D563EE"/>
    <w:rsid w:val="00D5657C"/>
    <w:rsid w:val="00D56D9F"/>
    <w:rsid w:val="00D56DD7"/>
    <w:rsid w:val="00D56ED4"/>
    <w:rsid w:val="00D56F6A"/>
    <w:rsid w:val="00D577DD"/>
    <w:rsid w:val="00D57C9D"/>
    <w:rsid w:val="00D57CDA"/>
    <w:rsid w:val="00D57EF1"/>
    <w:rsid w:val="00D60396"/>
    <w:rsid w:val="00D6069E"/>
    <w:rsid w:val="00D60A65"/>
    <w:rsid w:val="00D60B2E"/>
    <w:rsid w:val="00D60BE8"/>
    <w:rsid w:val="00D60EF8"/>
    <w:rsid w:val="00D61199"/>
    <w:rsid w:val="00D613F0"/>
    <w:rsid w:val="00D61456"/>
    <w:rsid w:val="00D61461"/>
    <w:rsid w:val="00D6163E"/>
    <w:rsid w:val="00D61675"/>
    <w:rsid w:val="00D6197B"/>
    <w:rsid w:val="00D61E3A"/>
    <w:rsid w:val="00D61FAF"/>
    <w:rsid w:val="00D62365"/>
    <w:rsid w:val="00D62539"/>
    <w:rsid w:val="00D625C9"/>
    <w:rsid w:val="00D62BC1"/>
    <w:rsid w:val="00D62F29"/>
    <w:rsid w:val="00D63082"/>
    <w:rsid w:val="00D63F63"/>
    <w:rsid w:val="00D641B1"/>
    <w:rsid w:val="00D64265"/>
    <w:rsid w:val="00D64891"/>
    <w:rsid w:val="00D649CF"/>
    <w:rsid w:val="00D64B27"/>
    <w:rsid w:val="00D6545E"/>
    <w:rsid w:val="00D655E6"/>
    <w:rsid w:val="00D65681"/>
    <w:rsid w:val="00D658CE"/>
    <w:rsid w:val="00D664AF"/>
    <w:rsid w:val="00D66D75"/>
    <w:rsid w:val="00D66DBC"/>
    <w:rsid w:val="00D66E9B"/>
    <w:rsid w:val="00D67903"/>
    <w:rsid w:val="00D67A74"/>
    <w:rsid w:val="00D67D5E"/>
    <w:rsid w:val="00D67D78"/>
    <w:rsid w:val="00D7026B"/>
    <w:rsid w:val="00D706C2"/>
    <w:rsid w:val="00D710F7"/>
    <w:rsid w:val="00D7128D"/>
    <w:rsid w:val="00D71698"/>
    <w:rsid w:val="00D7172D"/>
    <w:rsid w:val="00D71C61"/>
    <w:rsid w:val="00D72005"/>
    <w:rsid w:val="00D72234"/>
    <w:rsid w:val="00D72CF7"/>
    <w:rsid w:val="00D73375"/>
    <w:rsid w:val="00D735E6"/>
    <w:rsid w:val="00D7384C"/>
    <w:rsid w:val="00D739A0"/>
    <w:rsid w:val="00D73BDE"/>
    <w:rsid w:val="00D73E89"/>
    <w:rsid w:val="00D74965"/>
    <w:rsid w:val="00D74C17"/>
    <w:rsid w:val="00D74F5A"/>
    <w:rsid w:val="00D75093"/>
    <w:rsid w:val="00D75144"/>
    <w:rsid w:val="00D75E90"/>
    <w:rsid w:val="00D762E1"/>
    <w:rsid w:val="00D763EA"/>
    <w:rsid w:val="00D765A6"/>
    <w:rsid w:val="00D767EF"/>
    <w:rsid w:val="00D76CF3"/>
    <w:rsid w:val="00D76E70"/>
    <w:rsid w:val="00D77502"/>
    <w:rsid w:val="00D77859"/>
    <w:rsid w:val="00D779B6"/>
    <w:rsid w:val="00D77A81"/>
    <w:rsid w:val="00D77A93"/>
    <w:rsid w:val="00D77AA7"/>
    <w:rsid w:val="00D8026C"/>
    <w:rsid w:val="00D803F3"/>
    <w:rsid w:val="00D806B8"/>
    <w:rsid w:val="00D81269"/>
    <w:rsid w:val="00D81CF2"/>
    <w:rsid w:val="00D81F0C"/>
    <w:rsid w:val="00D82185"/>
    <w:rsid w:val="00D825A3"/>
    <w:rsid w:val="00D82B77"/>
    <w:rsid w:val="00D82BA6"/>
    <w:rsid w:val="00D82BC1"/>
    <w:rsid w:val="00D83257"/>
    <w:rsid w:val="00D832D1"/>
    <w:rsid w:val="00D83440"/>
    <w:rsid w:val="00D84782"/>
    <w:rsid w:val="00D847B4"/>
    <w:rsid w:val="00D84F0D"/>
    <w:rsid w:val="00D8524F"/>
    <w:rsid w:val="00D85955"/>
    <w:rsid w:val="00D85DE3"/>
    <w:rsid w:val="00D8605A"/>
    <w:rsid w:val="00D864D6"/>
    <w:rsid w:val="00D86D21"/>
    <w:rsid w:val="00D86FBE"/>
    <w:rsid w:val="00D8735C"/>
    <w:rsid w:val="00D87759"/>
    <w:rsid w:val="00D87774"/>
    <w:rsid w:val="00D87AB9"/>
    <w:rsid w:val="00D90127"/>
    <w:rsid w:val="00D901DB"/>
    <w:rsid w:val="00D90782"/>
    <w:rsid w:val="00D907D4"/>
    <w:rsid w:val="00D909F3"/>
    <w:rsid w:val="00D90E10"/>
    <w:rsid w:val="00D90F97"/>
    <w:rsid w:val="00D912D9"/>
    <w:rsid w:val="00D91708"/>
    <w:rsid w:val="00D91846"/>
    <w:rsid w:val="00D92107"/>
    <w:rsid w:val="00D92157"/>
    <w:rsid w:val="00D92C62"/>
    <w:rsid w:val="00D92CBC"/>
    <w:rsid w:val="00D93320"/>
    <w:rsid w:val="00D9373B"/>
    <w:rsid w:val="00D937B6"/>
    <w:rsid w:val="00D93AD7"/>
    <w:rsid w:val="00D94349"/>
    <w:rsid w:val="00D945D3"/>
    <w:rsid w:val="00D9471E"/>
    <w:rsid w:val="00D948F6"/>
    <w:rsid w:val="00D9493A"/>
    <w:rsid w:val="00D94BBF"/>
    <w:rsid w:val="00D94BD2"/>
    <w:rsid w:val="00D94CB3"/>
    <w:rsid w:val="00D9551D"/>
    <w:rsid w:val="00D956A4"/>
    <w:rsid w:val="00D95F59"/>
    <w:rsid w:val="00D96598"/>
    <w:rsid w:val="00D96F2C"/>
    <w:rsid w:val="00D9736B"/>
    <w:rsid w:val="00D97FDB"/>
    <w:rsid w:val="00DA0146"/>
    <w:rsid w:val="00DA0209"/>
    <w:rsid w:val="00DA03EA"/>
    <w:rsid w:val="00DA0563"/>
    <w:rsid w:val="00DA0624"/>
    <w:rsid w:val="00DA0E5B"/>
    <w:rsid w:val="00DA0FA2"/>
    <w:rsid w:val="00DA1075"/>
    <w:rsid w:val="00DA116B"/>
    <w:rsid w:val="00DA12A3"/>
    <w:rsid w:val="00DA14BB"/>
    <w:rsid w:val="00DA1C29"/>
    <w:rsid w:val="00DA1D04"/>
    <w:rsid w:val="00DA1D38"/>
    <w:rsid w:val="00DA2377"/>
    <w:rsid w:val="00DA2611"/>
    <w:rsid w:val="00DA34BF"/>
    <w:rsid w:val="00DA35E7"/>
    <w:rsid w:val="00DA36AF"/>
    <w:rsid w:val="00DA375E"/>
    <w:rsid w:val="00DA3CEE"/>
    <w:rsid w:val="00DA42F8"/>
    <w:rsid w:val="00DA46CD"/>
    <w:rsid w:val="00DA5733"/>
    <w:rsid w:val="00DA5901"/>
    <w:rsid w:val="00DA5E0D"/>
    <w:rsid w:val="00DA5E73"/>
    <w:rsid w:val="00DA5E92"/>
    <w:rsid w:val="00DA61A0"/>
    <w:rsid w:val="00DA6262"/>
    <w:rsid w:val="00DA693F"/>
    <w:rsid w:val="00DA6C45"/>
    <w:rsid w:val="00DA7039"/>
    <w:rsid w:val="00DA754B"/>
    <w:rsid w:val="00DA7586"/>
    <w:rsid w:val="00DA7748"/>
    <w:rsid w:val="00DA7E93"/>
    <w:rsid w:val="00DB0561"/>
    <w:rsid w:val="00DB0793"/>
    <w:rsid w:val="00DB0AAF"/>
    <w:rsid w:val="00DB0B3B"/>
    <w:rsid w:val="00DB0BE4"/>
    <w:rsid w:val="00DB1210"/>
    <w:rsid w:val="00DB1AC9"/>
    <w:rsid w:val="00DB1D78"/>
    <w:rsid w:val="00DB1EB5"/>
    <w:rsid w:val="00DB1FDF"/>
    <w:rsid w:val="00DB2FB2"/>
    <w:rsid w:val="00DB3081"/>
    <w:rsid w:val="00DB30B1"/>
    <w:rsid w:val="00DB315C"/>
    <w:rsid w:val="00DB41DC"/>
    <w:rsid w:val="00DB42EA"/>
    <w:rsid w:val="00DB5A89"/>
    <w:rsid w:val="00DB5BB3"/>
    <w:rsid w:val="00DB5EB3"/>
    <w:rsid w:val="00DB5F44"/>
    <w:rsid w:val="00DB68DC"/>
    <w:rsid w:val="00DB705D"/>
    <w:rsid w:val="00DB75A1"/>
    <w:rsid w:val="00DB7E94"/>
    <w:rsid w:val="00DB7F5F"/>
    <w:rsid w:val="00DC014B"/>
    <w:rsid w:val="00DC105E"/>
    <w:rsid w:val="00DC10CF"/>
    <w:rsid w:val="00DC179C"/>
    <w:rsid w:val="00DC17B9"/>
    <w:rsid w:val="00DC19E9"/>
    <w:rsid w:val="00DC1CFE"/>
    <w:rsid w:val="00DC2842"/>
    <w:rsid w:val="00DC2977"/>
    <w:rsid w:val="00DC2A3E"/>
    <w:rsid w:val="00DC2B7C"/>
    <w:rsid w:val="00DC2D92"/>
    <w:rsid w:val="00DC3064"/>
    <w:rsid w:val="00DC3222"/>
    <w:rsid w:val="00DC36B2"/>
    <w:rsid w:val="00DC3A3C"/>
    <w:rsid w:val="00DC40D3"/>
    <w:rsid w:val="00DC43C8"/>
    <w:rsid w:val="00DC4556"/>
    <w:rsid w:val="00DC4BB7"/>
    <w:rsid w:val="00DC4C06"/>
    <w:rsid w:val="00DC4FD0"/>
    <w:rsid w:val="00DC550D"/>
    <w:rsid w:val="00DC59B6"/>
    <w:rsid w:val="00DC59CD"/>
    <w:rsid w:val="00DC59DE"/>
    <w:rsid w:val="00DC6518"/>
    <w:rsid w:val="00DC6CF5"/>
    <w:rsid w:val="00DC7083"/>
    <w:rsid w:val="00DC75A4"/>
    <w:rsid w:val="00DC77D5"/>
    <w:rsid w:val="00DC7865"/>
    <w:rsid w:val="00DC7E24"/>
    <w:rsid w:val="00DD00AD"/>
    <w:rsid w:val="00DD00B4"/>
    <w:rsid w:val="00DD0330"/>
    <w:rsid w:val="00DD0629"/>
    <w:rsid w:val="00DD0CE2"/>
    <w:rsid w:val="00DD0D52"/>
    <w:rsid w:val="00DD0F76"/>
    <w:rsid w:val="00DD0FA9"/>
    <w:rsid w:val="00DD1118"/>
    <w:rsid w:val="00DD1486"/>
    <w:rsid w:val="00DD21E8"/>
    <w:rsid w:val="00DD27EF"/>
    <w:rsid w:val="00DD2D99"/>
    <w:rsid w:val="00DD2E40"/>
    <w:rsid w:val="00DD3C95"/>
    <w:rsid w:val="00DD41F3"/>
    <w:rsid w:val="00DD4325"/>
    <w:rsid w:val="00DD436C"/>
    <w:rsid w:val="00DD4492"/>
    <w:rsid w:val="00DD4762"/>
    <w:rsid w:val="00DD4C7A"/>
    <w:rsid w:val="00DD4E76"/>
    <w:rsid w:val="00DD4E8D"/>
    <w:rsid w:val="00DD502C"/>
    <w:rsid w:val="00DD57F2"/>
    <w:rsid w:val="00DD637E"/>
    <w:rsid w:val="00DD63B4"/>
    <w:rsid w:val="00DD67B3"/>
    <w:rsid w:val="00DD6AB7"/>
    <w:rsid w:val="00DD6B08"/>
    <w:rsid w:val="00DD6C83"/>
    <w:rsid w:val="00DD6F1E"/>
    <w:rsid w:val="00DD7514"/>
    <w:rsid w:val="00DD78E6"/>
    <w:rsid w:val="00DE09FA"/>
    <w:rsid w:val="00DE0C75"/>
    <w:rsid w:val="00DE0ED0"/>
    <w:rsid w:val="00DE1444"/>
    <w:rsid w:val="00DE16C7"/>
    <w:rsid w:val="00DE1871"/>
    <w:rsid w:val="00DE19ED"/>
    <w:rsid w:val="00DE2235"/>
    <w:rsid w:val="00DE230F"/>
    <w:rsid w:val="00DE2397"/>
    <w:rsid w:val="00DE29F3"/>
    <w:rsid w:val="00DE2BC7"/>
    <w:rsid w:val="00DE2C35"/>
    <w:rsid w:val="00DE30BB"/>
    <w:rsid w:val="00DE36F3"/>
    <w:rsid w:val="00DE39D6"/>
    <w:rsid w:val="00DE4325"/>
    <w:rsid w:val="00DE4A89"/>
    <w:rsid w:val="00DE4D4E"/>
    <w:rsid w:val="00DE4D8D"/>
    <w:rsid w:val="00DE4DD0"/>
    <w:rsid w:val="00DE4F8B"/>
    <w:rsid w:val="00DE5104"/>
    <w:rsid w:val="00DE5620"/>
    <w:rsid w:val="00DE5747"/>
    <w:rsid w:val="00DE6619"/>
    <w:rsid w:val="00DE69DE"/>
    <w:rsid w:val="00DE70D6"/>
    <w:rsid w:val="00DE712E"/>
    <w:rsid w:val="00DE72D7"/>
    <w:rsid w:val="00DE7499"/>
    <w:rsid w:val="00DE766A"/>
    <w:rsid w:val="00DE77A8"/>
    <w:rsid w:val="00DE7837"/>
    <w:rsid w:val="00DE79E5"/>
    <w:rsid w:val="00DF129F"/>
    <w:rsid w:val="00DF12A3"/>
    <w:rsid w:val="00DF1850"/>
    <w:rsid w:val="00DF1AA9"/>
    <w:rsid w:val="00DF1CCF"/>
    <w:rsid w:val="00DF2045"/>
    <w:rsid w:val="00DF26BB"/>
    <w:rsid w:val="00DF29F4"/>
    <w:rsid w:val="00DF2A89"/>
    <w:rsid w:val="00DF300F"/>
    <w:rsid w:val="00DF3425"/>
    <w:rsid w:val="00DF347C"/>
    <w:rsid w:val="00DF392C"/>
    <w:rsid w:val="00DF48FF"/>
    <w:rsid w:val="00DF4C74"/>
    <w:rsid w:val="00DF55A7"/>
    <w:rsid w:val="00DF60B3"/>
    <w:rsid w:val="00DF60C6"/>
    <w:rsid w:val="00DF65F1"/>
    <w:rsid w:val="00DF66C5"/>
    <w:rsid w:val="00DF6925"/>
    <w:rsid w:val="00DF6D69"/>
    <w:rsid w:val="00DF76BB"/>
    <w:rsid w:val="00DF78A3"/>
    <w:rsid w:val="00DF7BF5"/>
    <w:rsid w:val="00DF7DBF"/>
    <w:rsid w:val="00E003F2"/>
    <w:rsid w:val="00E00791"/>
    <w:rsid w:val="00E009A1"/>
    <w:rsid w:val="00E00A1D"/>
    <w:rsid w:val="00E01031"/>
    <w:rsid w:val="00E01092"/>
    <w:rsid w:val="00E01253"/>
    <w:rsid w:val="00E013F7"/>
    <w:rsid w:val="00E01759"/>
    <w:rsid w:val="00E01C21"/>
    <w:rsid w:val="00E01D1E"/>
    <w:rsid w:val="00E01F9A"/>
    <w:rsid w:val="00E02356"/>
    <w:rsid w:val="00E02A4D"/>
    <w:rsid w:val="00E02FA9"/>
    <w:rsid w:val="00E0305D"/>
    <w:rsid w:val="00E03377"/>
    <w:rsid w:val="00E03498"/>
    <w:rsid w:val="00E035AB"/>
    <w:rsid w:val="00E041E6"/>
    <w:rsid w:val="00E0452E"/>
    <w:rsid w:val="00E04B61"/>
    <w:rsid w:val="00E04C7F"/>
    <w:rsid w:val="00E04E08"/>
    <w:rsid w:val="00E05877"/>
    <w:rsid w:val="00E05DE1"/>
    <w:rsid w:val="00E05EC0"/>
    <w:rsid w:val="00E062C6"/>
    <w:rsid w:val="00E065FB"/>
    <w:rsid w:val="00E06ECD"/>
    <w:rsid w:val="00E07326"/>
    <w:rsid w:val="00E073FC"/>
    <w:rsid w:val="00E074E7"/>
    <w:rsid w:val="00E077DE"/>
    <w:rsid w:val="00E0797C"/>
    <w:rsid w:val="00E1035A"/>
    <w:rsid w:val="00E109D5"/>
    <w:rsid w:val="00E10DC4"/>
    <w:rsid w:val="00E116BE"/>
    <w:rsid w:val="00E11835"/>
    <w:rsid w:val="00E11B09"/>
    <w:rsid w:val="00E12723"/>
    <w:rsid w:val="00E12AF0"/>
    <w:rsid w:val="00E12BAB"/>
    <w:rsid w:val="00E12D89"/>
    <w:rsid w:val="00E12E9A"/>
    <w:rsid w:val="00E130B8"/>
    <w:rsid w:val="00E13461"/>
    <w:rsid w:val="00E139C1"/>
    <w:rsid w:val="00E139C4"/>
    <w:rsid w:val="00E13A95"/>
    <w:rsid w:val="00E14F54"/>
    <w:rsid w:val="00E1567A"/>
    <w:rsid w:val="00E15B69"/>
    <w:rsid w:val="00E15C0E"/>
    <w:rsid w:val="00E15D6E"/>
    <w:rsid w:val="00E15DFB"/>
    <w:rsid w:val="00E16CCF"/>
    <w:rsid w:val="00E16D4C"/>
    <w:rsid w:val="00E16FA7"/>
    <w:rsid w:val="00E171A8"/>
    <w:rsid w:val="00E20046"/>
    <w:rsid w:val="00E200A3"/>
    <w:rsid w:val="00E20280"/>
    <w:rsid w:val="00E20338"/>
    <w:rsid w:val="00E2078D"/>
    <w:rsid w:val="00E21313"/>
    <w:rsid w:val="00E213DB"/>
    <w:rsid w:val="00E21B39"/>
    <w:rsid w:val="00E21FFC"/>
    <w:rsid w:val="00E2200F"/>
    <w:rsid w:val="00E2268E"/>
    <w:rsid w:val="00E23058"/>
    <w:rsid w:val="00E2360A"/>
    <w:rsid w:val="00E23843"/>
    <w:rsid w:val="00E238A0"/>
    <w:rsid w:val="00E23B73"/>
    <w:rsid w:val="00E23DC8"/>
    <w:rsid w:val="00E23E32"/>
    <w:rsid w:val="00E24962"/>
    <w:rsid w:val="00E24D55"/>
    <w:rsid w:val="00E24E15"/>
    <w:rsid w:val="00E25017"/>
    <w:rsid w:val="00E2570B"/>
    <w:rsid w:val="00E25787"/>
    <w:rsid w:val="00E25C78"/>
    <w:rsid w:val="00E25DED"/>
    <w:rsid w:val="00E2698B"/>
    <w:rsid w:val="00E26C9C"/>
    <w:rsid w:val="00E26DA7"/>
    <w:rsid w:val="00E26DF5"/>
    <w:rsid w:val="00E26EA7"/>
    <w:rsid w:val="00E277D6"/>
    <w:rsid w:val="00E3024F"/>
    <w:rsid w:val="00E30797"/>
    <w:rsid w:val="00E30D06"/>
    <w:rsid w:val="00E30E5F"/>
    <w:rsid w:val="00E30FCA"/>
    <w:rsid w:val="00E30FEF"/>
    <w:rsid w:val="00E3131A"/>
    <w:rsid w:val="00E313B8"/>
    <w:rsid w:val="00E317A5"/>
    <w:rsid w:val="00E319DC"/>
    <w:rsid w:val="00E31AF2"/>
    <w:rsid w:val="00E32151"/>
    <w:rsid w:val="00E32BAE"/>
    <w:rsid w:val="00E32CFF"/>
    <w:rsid w:val="00E332CD"/>
    <w:rsid w:val="00E33753"/>
    <w:rsid w:val="00E339CF"/>
    <w:rsid w:val="00E33AFF"/>
    <w:rsid w:val="00E33C56"/>
    <w:rsid w:val="00E33FBA"/>
    <w:rsid w:val="00E34225"/>
    <w:rsid w:val="00E3461B"/>
    <w:rsid w:val="00E34EF1"/>
    <w:rsid w:val="00E35098"/>
    <w:rsid w:val="00E354F6"/>
    <w:rsid w:val="00E355B8"/>
    <w:rsid w:val="00E3589B"/>
    <w:rsid w:val="00E35B27"/>
    <w:rsid w:val="00E35CFE"/>
    <w:rsid w:val="00E35F0E"/>
    <w:rsid w:val="00E375C3"/>
    <w:rsid w:val="00E377CC"/>
    <w:rsid w:val="00E37EF1"/>
    <w:rsid w:val="00E40688"/>
    <w:rsid w:val="00E40B27"/>
    <w:rsid w:val="00E41177"/>
    <w:rsid w:val="00E414AC"/>
    <w:rsid w:val="00E41A1C"/>
    <w:rsid w:val="00E41C58"/>
    <w:rsid w:val="00E42361"/>
    <w:rsid w:val="00E428D4"/>
    <w:rsid w:val="00E42C55"/>
    <w:rsid w:val="00E438ED"/>
    <w:rsid w:val="00E43C3E"/>
    <w:rsid w:val="00E44AAD"/>
    <w:rsid w:val="00E44AFF"/>
    <w:rsid w:val="00E45425"/>
    <w:rsid w:val="00E455A1"/>
    <w:rsid w:val="00E456B9"/>
    <w:rsid w:val="00E45A7D"/>
    <w:rsid w:val="00E45A90"/>
    <w:rsid w:val="00E45B86"/>
    <w:rsid w:val="00E45C0D"/>
    <w:rsid w:val="00E45D8E"/>
    <w:rsid w:val="00E45E37"/>
    <w:rsid w:val="00E462E5"/>
    <w:rsid w:val="00E46307"/>
    <w:rsid w:val="00E46842"/>
    <w:rsid w:val="00E46BCE"/>
    <w:rsid w:val="00E46FB9"/>
    <w:rsid w:val="00E477D0"/>
    <w:rsid w:val="00E47CC8"/>
    <w:rsid w:val="00E47D6C"/>
    <w:rsid w:val="00E47DE1"/>
    <w:rsid w:val="00E47F9A"/>
    <w:rsid w:val="00E50247"/>
    <w:rsid w:val="00E510DE"/>
    <w:rsid w:val="00E5176A"/>
    <w:rsid w:val="00E51A97"/>
    <w:rsid w:val="00E51E4D"/>
    <w:rsid w:val="00E524DA"/>
    <w:rsid w:val="00E527DA"/>
    <w:rsid w:val="00E52FE1"/>
    <w:rsid w:val="00E53030"/>
    <w:rsid w:val="00E5303E"/>
    <w:rsid w:val="00E53842"/>
    <w:rsid w:val="00E53851"/>
    <w:rsid w:val="00E53D22"/>
    <w:rsid w:val="00E545AB"/>
    <w:rsid w:val="00E54BA7"/>
    <w:rsid w:val="00E54D3F"/>
    <w:rsid w:val="00E5519C"/>
    <w:rsid w:val="00E5533E"/>
    <w:rsid w:val="00E55D11"/>
    <w:rsid w:val="00E55F1B"/>
    <w:rsid w:val="00E5615A"/>
    <w:rsid w:val="00E561E0"/>
    <w:rsid w:val="00E574A0"/>
    <w:rsid w:val="00E57C79"/>
    <w:rsid w:val="00E57C80"/>
    <w:rsid w:val="00E57D95"/>
    <w:rsid w:val="00E57E73"/>
    <w:rsid w:val="00E60874"/>
    <w:rsid w:val="00E6089E"/>
    <w:rsid w:val="00E60AB1"/>
    <w:rsid w:val="00E61AB1"/>
    <w:rsid w:val="00E62552"/>
    <w:rsid w:val="00E62F8D"/>
    <w:rsid w:val="00E633BF"/>
    <w:rsid w:val="00E6341A"/>
    <w:rsid w:val="00E634B8"/>
    <w:rsid w:val="00E63968"/>
    <w:rsid w:val="00E639B0"/>
    <w:rsid w:val="00E63A6B"/>
    <w:rsid w:val="00E64179"/>
    <w:rsid w:val="00E64332"/>
    <w:rsid w:val="00E6437B"/>
    <w:rsid w:val="00E653F9"/>
    <w:rsid w:val="00E655C9"/>
    <w:rsid w:val="00E655D0"/>
    <w:rsid w:val="00E65669"/>
    <w:rsid w:val="00E6569E"/>
    <w:rsid w:val="00E65E69"/>
    <w:rsid w:val="00E65FA5"/>
    <w:rsid w:val="00E66087"/>
    <w:rsid w:val="00E66171"/>
    <w:rsid w:val="00E6644B"/>
    <w:rsid w:val="00E66658"/>
    <w:rsid w:val="00E669C5"/>
    <w:rsid w:val="00E66F60"/>
    <w:rsid w:val="00E6730D"/>
    <w:rsid w:val="00E673D7"/>
    <w:rsid w:val="00E67892"/>
    <w:rsid w:val="00E67CE9"/>
    <w:rsid w:val="00E70414"/>
    <w:rsid w:val="00E7082B"/>
    <w:rsid w:val="00E70D44"/>
    <w:rsid w:val="00E70FB1"/>
    <w:rsid w:val="00E70FC2"/>
    <w:rsid w:val="00E71377"/>
    <w:rsid w:val="00E714F9"/>
    <w:rsid w:val="00E7178A"/>
    <w:rsid w:val="00E71965"/>
    <w:rsid w:val="00E719CB"/>
    <w:rsid w:val="00E71C84"/>
    <w:rsid w:val="00E71EEA"/>
    <w:rsid w:val="00E72679"/>
    <w:rsid w:val="00E73CC8"/>
    <w:rsid w:val="00E73EE7"/>
    <w:rsid w:val="00E73FE9"/>
    <w:rsid w:val="00E742DD"/>
    <w:rsid w:val="00E749C9"/>
    <w:rsid w:val="00E74A9F"/>
    <w:rsid w:val="00E74BB0"/>
    <w:rsid w:val="00E74E2C"/>
    <w:rsid w:val="00E7532E"/>
    <w:rsid w:val="00E754F1"/>
    <w:rsid w:val="00E7575A"/>
    <w:rsid w:val="00E759F3"/>
    <w:rsid w:val="00E75CFC"/>
    <w:rsid w:val="00E75D45"/>
    <w:rsid w:val="00E75F60"/>
    <w:rsid w:val="00E76469"/>
    <w:rsid w:val="00E76522"/>
    <w:rsid w:val="00E76598"/>
    <w:rsid w:val="00E7667A"/>
    <w:rsid w:val="00E76899"/>
    <w:rsid w:val="00E76D1F"/>
    <w:rsid w:val="00E76DBD"/>
    <w:rsid w:val="00E76E58"/>
    <w:rsid w:val="00E77069"/>
    <w:rsid w:val="00E771A3"/>
    <w:rsid w:val="00E77DE5"/>
    <w:rsid w:val="00E77F79"/>
    <w:rsid w:val="00E80095"/>
    <w:rsid w:val="00E800B3"/>
    <w:rsid w:val="00E809B8"/>
    <w:rsid w:val="00E809CB"/>
    <w:rsid w:val="00E80C80"/>
    <w:rsid w:val="00E80CBA"/>
    <w:rsid w:val="00E80D6F"/>
    <w:rsid w:val="00E80FFD"/>
    <w:rsid w:val="00E81071"/>
    <w:rsid w:val="00E814F9"/>
    <w:rsid w:val="00E817B7"/>
    <w:rsid w:val="00E81DF5"/>
    <w:rsid w:val="00E81E70"/>
    <w:rsid w:val="00E8233E"/>
    <w:rsid w:val="00E827AA"/>
    <w:rsid w:val="00E82A5E"/>
    <w:rsid w:val="00E82FBD"/>
    <w:rsid w:val="00E834E1"/>
    <w:rsid w:val="00E83ACC"/>
    <w:rsid w:val="00E83E07"/>
    <w:rsid w:val="00E84001"/>
    <w:rsid w:val="00E8401E"/>
    <w:rsid w:val="00E84130"/>
    <w:rsid w:val="00E8458B"/>
    <w:rsid w:val="00E84817"/>
    <w:rsid w:val="00E84883"/>
    <w:rsid w:val="00E84BA6"/>
    <w:rsid w:val="00E85374"/>
    <w:rsid w:val="00E856D4"/>
    <w:rsid w:val="00E857CD"/>
    <w:rsid w:val="00E8580D"/>
    <w:rsid w:val="00E85990"/>
    <w:rsid w:val="00E85B45"/>
    <w:rsid w:val="00E85F8F"/>
    <w:rsid w:val="00E86259"/>
    <w:rsid w:val="00E865A5"/>
    <w:rsid w:val="00E86809"/>
    <w:rsid w:val="00E86957"/>
    <w:rsid w:val="00E86A6D"/>
    <w:rsid w:val="00E86AD6"/>
    <w:rsid w:val="00E86CA0"/>
    <w:rsid w:val="00E86D27"/>
    <w:rsid w:val="00E877A7"/>
    <w:rsid w:val="00E8784B"/>
    <w:rsid w:val="00E8787D"/>
    <w:rsid w:val="00E87968"/>
    <w:rsid w:val="00E87A58"/>
    <w:rsid w:val="00E90C83"/>
    <w:rsid w:val="00E90E3D"/>
    <w:rsid w:val="00E90FEF"/>
    <w:rsid w:val="00E9103A"/>
    <w:rsid w:val="00E9138C"/>
    <w:rsid w:val="00E913BB"/>
    <w:rsid w:val="00E91AB5"/>
    <w:rsid w:val="00E921E1"/>
    <w:rsid w:val="00E921F2"/>
    <w:rsid w:val="00E925D9"/>
    <w:rsid w:val="00E92D12"/>
    <w:rsid w:val="00E92DB2"/>
    <w:rsid w:val="00E9308D"/>
    <w:rsid w:val="00E932EF"/>
    <w:rsid w:val="00E93F51"/>
    <w:rsid w:val="00E94D21"/>
    <w:rsid w:val="00E95034"/>
    <w:rsid w:val="00E95038"/>
    <w:rsid w:val="00E95E3A"/>
    <w:rsid w:val="00E95E80"/>
    <w:rsid w:val="00E96352"/>
    <w:rsid w:val="00E9650E"/>
    <w:rsid w:val="00E96A00"/>
    <w:rsid w:val="00E96E4E"/>
    <w:rsid w:val="00E96F02"/>
    <w:rsid w:val="00E974FF"/>
    <w:rsid w:val="00E978A3"/>
    <w:rsid w:val="00E97CAD"/>
    <w:rsid w:val="00EA03BB"/>
    <w:rsid w:val="00EA058E"/>
    <w:rsid w:val="00EA0B47"/>
    <w:rsid w:val="00EA0CAB"/>
    <w:rsid w:val="00EA0D67"/>
    <w:rsid w:val="00EA19EB"/>
    <w:rsid w:val="00EA1BC8"/>
    <w:rsid w:val="00EA1EE5"/>
    <w:rsid w:val="00EA1EF9"/>
    <w:rsid w:val="00EA1F7A"/>
    <w:rsid w:val="00EA21CD"/>
    <w:rsid w:val="00EA21E6"/>
    <w:rsid w:val="00EA2721"/>
    <w:rsid w:val="00EA2829"/>
    <w:rsid w:val="00EA289C"/>
    <w:rsid w:val="00EA2A7A"/>
    <w:rsid w:val="00EA2BF7"/>
    <w:rsid w:val="00EA35AB"/>
    <w:rsid w:val="00EA3B6C"/>
    <w:rsid w:val="00EA4045"/>
    <w:rsid w:val="00EA4116"/>
    <w:rsid w:val="00EA43CF"/>
    <w:rsid w:val="00EA4E64"/>
    <w:rsid w:val="00EA4EC9"/>
    <w:rsid w:val="00EA4F05"/>
    <w:rsid w:val="00EA515A"/>
    <w:rsid w:val="00EA5379"/>
    <w:rsid w:val="00EA55F3"/>
    <w:rsid w:val="00EA560D"/>
    <w:rsid w:val="00EA5CC1"/>
    <w:rsid w:val="00EA5CE7"/>
    <w:rsid w:val="00EA6104"/>
    <w:rsid w:val="00EA63D9"/>
    <w:rsid w:val="00EA6431"/>
    <w:rsid w:val="00EA6445"/>
    <w:rsid w:val="00EA6554"/>
    <w:rsid w:val="00EA669F"/>
    <w:rsid w:val="00EA6913"/>
    <w:rsid w:val="00EA69D9"/>
    <w:rsid w:val="00EA7215"/>
    <w:rsid w:val="00EA7E2B"/>
    <w:rsid w:val="00EA7F01"/>
    <w:rsid w:val="00EB076D"/>
    <w:rsid w:val="00EB07DF"/>
    <w:rsid w:val="00EB0A0B"/>
    <w:rsid w:val="00EB0A69"/>
    <w:rsid w:val="00EB0B0D"/>
    <w:rsid w:val="00EB0B2A"/>
    <w:rsid w:val="00EB1088"/>
    <w:rsid w:val="00EB180E"/>
    <w:rsid w:val="00EB1ABA"/>
    <w:rsid w:val="00EB20B5"/>
    <w:rsid w:val="00EB279B"/>
    <w:rsid w:val="00EB2CF3"/>
    <w:rsid w:val="00EB31FE"/>
    <w:rsid w:val="00EB4047"/>
    <w:rsid w:val="00EB48AB"/>
    <w:rsid w:val="00EB4D52"/>
    <w:rsid w:val="00EB5798"/>
    <w:rsid w:val="00EB5990"/>
    <w:rsid w:val="00EB59F1"/>
    <w:rsid w:val="00EB5A68"/>
    <w:rsid w:val="00EB5C7F"/>
    <w:rsid w:val="00EB5EDB"/>
    <w:rsid w:val="00EB68D2"/>
    <w:rsid w:val="00EB6950"/>
    <w:rsid w:val="00EB6B4B"/>
    <w:rsid w:val="00EB6C79"/>
    <w:rsid w:val="00EB6FC7"/>
    <w:rsid w:val="00EB71AA"/>
    <w:rsid w:val="00EB7279"/>
    <w:rsid w:val="00EB75CD"/>
    <w:rsid w:val="00EB7799"/>
    <w:rsid w:val="00EB7EFB"/>
    <w:rsid w:val="00EB7EFC"/>
    <w:rsid w:val="00EC0008"/>
    <w:rsid w:val="00EC0376"/>
    <w:rsid w:val="00EC04C6"/>
    <w:rsid w:val="00EC0B42"/>
    <w:rsid w:val="00EC0CA1"/>
    <w:rsid w:val="00EC0FB4"/>
    <w:rsid w:val="00EC138C"/>
    <w:rsid w:val="00EC1A3F"/>
    <w:rsid w:val="00EC1D28"/>
    <w:rsid w:val="00EC20C5"/>
    <w:rsid w:val="00EC2370"/>
    <w:rsid w:val="00EC2654"/>
    <w:rsid w:val="00EC2B87"/>
    <w:rsid w:val="00EC3233"/>
    <w:rsid w:val="00EC32C3"/>
    <w:rsid w:val="00EC32CD"/>
    <w:rsid w:val="00EC35AB"/>
    <w:rsid w:val="00EC3C36"/>
    <w:rsid w:val="00EC3C58"/>
    <w:rsid w:val="00EC3C7B"/>
    <w:rsid w:val="00EC3EFF"/>
    <w:rsid w:val="00EC4493"/>
    <w:rsid w:val="00EC4A2D"/>
    <w:rsid w:val="00EC5BE6"/>
    <w:rsid w:val="00EC64A4"/>
    <w:rsid w:val="00EC6502"/>
    <w:rsid w:val="00EC6656"/>
    <w:rsid w:val="00EC6D13"/>
    <w:rsid w:val="00EC728A"/>
    <w:rsid w:val="00EC778D"/>
    <w:rsid w:val="00EC7BFB"/>
    <w:rsid w:val="00ED035D"/>
    <w:rsid w:val="00ED05CF"/>
    <w:rsid w:val="00ED05F0"/>
    <w:rsid w:val="00ED073E"/>
    <w:rsid w:val="00ED1009"/>
    <w:rsid w:val="00ED19FA"/>
    <w:rsid w:val="00ED1D39"/>
    <w:rsid w:val="00ED1D71"/>
    <w:rsid w:val="00ED25DC"/>
    <w:rsid w:val="00ED2A5B"/>
    <w:rsid w:val="00ED2CBD"/>
    <w:rsid w:val="00ED2CED"/>
    <w:rsid w:val="00ED2EA5"/>
    <w:rsid w:val="00ED33FF"/>
    <w:rsid w:val="00ED3884"/>
    <w:rsid w:val="00ED3AAC"/>
    <w:rsid w:val="00ED3BF9"/>
    <w:rsid w:val="00ED3C8A"/>
    <w:rsid w:val="00ED3F3C"/>
    <w:rsid w:val="00ED42C2"/>
    <w:rsid w:val="00ED491D"/>
    <w:rsid w:val="00ED4C50"/>
    <w:rsid w:val="00ED4FF7"/>
    <w:rsid w:val="00ED5454"/>
    <w:rsid w:val="00ED5A3D"/>
    <w:rsid w:val="00ED5F60"/>
    <w:rsid w:val="00ED6383"/>
    <w:rsid w:val="00ED65CB"/>
    <w:rsid w:val="00ED6994"/>
    <w:rsid w:val="00ED6BB3"/>
    <w:rsid w:val="00ED6F68"/>
    <w:rsid w:val="00ED7E6D"/>
    <w:rsid w:val="00ED7FF1"/>
    <w:rsid w:val="00EE0469"/>
    <w:rsid w:val="00EE070B"/>
    <w:rsid w:val="00EE0A9A"/>
    <w:rsid w:val="00EE0D17"/>
    <w:rsid w:val="00EE0E82"/>
    <w:rsid w:val="00EE14F2"/>
    <w:rsid w:val="00EE165C"/>
    <w:rsid w:val="00EE18D8"/>
    <w:rsid w:val="00EE198B"/>
    <w:rsid w:val="00EE1D13"/>
    <w:rsid w:val="00EE1D24"/>
    <w:rsid w:val="00EE1F45"/>
    <w:rsid w:val="00EE244C"/>
    <w:rsid w:val="00EE2838"/>
    <w:rsid w:val="00EE2995"/>
    <w:rsid w:val="00EE2DAE"/>
    <w:rsid w:val="00EE30DB"/>
    <w:rsid w:val="00EE3FB5"/>
    <w:rsid w:val="00EE3FB6"/>
    <w:rsid w:val="00EE40A2"/>
    <w:rsid w:val="00EE459B"/>
    <w:rsid w:val="00EE45F3"/>
    <w:rsid w:val="00EE481B"/>
    <w:rsid w:val="00EE4B39"/>
    <w:rsid w:val="00EE4F25"/>
    <w:rsid w:val="00EE5259"/>
    <w:rsid w:val="00EE55CD"/>
    <w:rsid w:val="00EE5CD7"/>
    <w:rsid w:val="00EE5D2D"/>
    <w:rsid w:val="00EE605B"/>
    <w:rsid w:val="00EE65AE"/>
    <w:rsid w:val="00EE65BE"/>
    <w:rsid w:val="00EE678A"/>
    <w:rsid w:val="00EE6A40"/>
    <w:rsid w:val="00EE6F60"/>
    <w:rsid w:val="00EE7398"/>
    <w:rsid w:val="00EE781C"/>
    <w:rsid w:val="00EE7C30"/>
    <w:rsid w:val="00EE7F7F"/>
    <w:rsid w:val="00EF0159"/>
    <w:rsid w:val="00EF01D2"/>
    <w:rsid w:val="00EF0371"/>
    <w:rsid w:val="00EF03C1"/>
    <w:rsid w:val="00EF056D"/>
    <w:rsid w:val="00EF0710"/>
    <w:rsid w:val="00EF0971"/>
    <w:rsid w:val="00EF0C48"/>
    <w:rsid w:val="00EF114E"/>
    <w:rsid w:val="00EF1309"/>
    <w:rsid w:val="00EF1494"/>
    <w:rsid w:val="00EF16F0"/>
    <w:rsid w:val="00EF1712"/>
    <w:rsid w:val="00EF1878"/>
    <w:rsid w:val="00EF21E1"/>
    <w:rsid w:val="00EF259F"/>
    <w:rsid w:val="00EF2888"/>
    <w:rsid w:val="00EF33EE"/>
    <w:rsid w:val="00EF34DF"/>
    <w:rsid w:val="00EF3604"/>
    <w:rsid w:val="00EF4074"/>
    <w:rsid w:val="00EF40DA"/>
    <w:rsid w:val="00EF4187"/>
    <w:rsid w:val="00EF4191"/>
    <w:rsid w:val="00EF439F"/>
    <w:rsid w:val="00EF4788"/>
    <w:rsid w:val="00EF5070"/>
    <w:rsid w:val="00EF514C"/>
    <w:rsid w:val="00EF5187"/>
    <w:rsid w:val="00EF51A7"/>
    <w:rsid w:val="00EF5766"/>
    <w:rsid w:val="00EF5B70"/>
    <w:rsid w:val="00EF6111"/>
    <w:rsid w:val="00EF6326"/>
    <w:rsid w:val="00EF6C9C"/>
    <w:rsid w:val="00EF72A8"/>
    <w:rsid w:val="00EF7D1C"/>
    <w:rsid w:val="00EF7FAA"/>
    <w:rsid w:val="00F000E1"/>
    <w:rsid w:val="00F00115"/>
    <w:rsid w:val="00F0019E"/>
    <w:rsid w:val="00F002A8"/>
    <w:rsid w:val="00F0041C"/>
    <w:rsid w:val="00F0095C"/>
    <w:rsid w:val="00F00B92"/>
    <w:rsid w:val="00F00BC4"/>
    <w:rsid w:val="00F00C11"/>
    <w:rsid w:val="00F00E40"/>
    <w:rsid w:val="00F011CF"/>
    <w:rsid w:val="00F01231"/>
    <w:rsid w:val="00F0132D"/>
    <w:rsid w:val="00F013BE"/>
    <w:rsid w:val="00F01514"/>
    <w:rsid w:val="00F0176C"/>
    <w:rsid w:val="00F01A0B"/>
    <w:rsid w:val="00F01DE3"/>
    <w:rsid w:val="00F025A0"/>
    <w:rsid w:val="00F02604"/>
    <w:rsid w:val="00F02B5F"/>
    <w:rsid w:val="00F02CB3"/>
    <w:rsid w:val="00F02D4E"/>
    <w:rsid w:val="00F02D8A"/>
    <w:rsid w:val="00F02FDE"/>
    <w:rsid w:val="00F03387"/>
    <w:rsid w:val="00F03460"/>
    <w:rsid w:val="00F03C9B"/>
    <w:rsid w:val="00F03DA7"/>
    <w:rsid w:val="00F03DE5"/>
    <w:rsid w:val="00F0424F"/>
    <w:rsid w:val="00F04548"/>
    <w:rsid w:val="00F048E8"/>
    <w:rsid w:val="00F04D60"/>
    <w:rsid w:val="00F04DAF"/>
    <w:rsid w:val="00F04FC6"/>
    <w:rsid w:val="00F050B0"/>
    <w:rsid w:val="00F05B02"/>
    <w:rsid w:val="00F05C71"/>
    <w:rsid w:val="00F061DC"/>
    <w:rsid w:val="00F066DC"/>
    <w:rsid w:val="00F0680A"/>
    <w:rsid w:val="00F06948"/>
    <w:rsid w:val="00F06A48"/>
    <w:rsid w:val="00F070E1"/>
    <w:rsid w:val="00F072B9"/>
    <w:rsid w:val="00F07602"/>
    <w:rsid w:val="00F07A43"/>
    <w:rsid w:val="00F07DE4"/>
    <w:rsid w:val="00F10072"/>
    <w:rsid w:val="00F104B1"/>
    <w:rsid w:val="00F10516"/>
    <w:rsid w:val="00F10877"/>
    <w:rsid w:val="00F1094D"/>
    <w:rsid w:val="00F1163F"/>
    <w:rsid w:val="00F11C1C"/>
    <w:rsid w:val="00F12658"/>
    <w:rsid w:val="00F126D4"/>
    <w:rsid w:val="00F12D5D"/>
    <w:rsid w:val="00F131A2"/>
    <w:rsid w:val="00F13723"/>
    <w:rsid w:val="00F138B1"/>
    <w:rsid w:val="00F13ABD"/>
    <w:rsid w:val="00F13E56"/>
    <w:rsid w:val="00F13ECE"/>
    <w:rsid w:val="00F14176"/>
    <w:rsid w:val="00F1422F"/>
    <w:rsid w:val="00F14AE7"/>
    <w:rsid w:val="00F14BB3"/>
    <w:rsid w:val="00F15890"/>
    <w:rsid w:val="00F15D86"/>
    <w:rsid w:val="00F16027"/>
    <w:rsid w:val="00F16028"/>
    <w:rsid w:val="00F16B83"/>
    <w:rsid w:val="00F16D7E"/>
    <w:rsid w:val="00F16DC1"/>
    <w:rsid w:val="00F1793C"/>
    <w:rsid w:val="00F179E9"/>
    <w:rsid w:val="00F17B07"/>
    <w:rsid w:val="00F2112D"/>
    <w:rsid w:val="00F21181"/>
    <w:rsid w:val="00F212D4"/>
    <w:rsid w:val="00F213D7"/>
    <w:rsid w:val="00F213DA"/>
    <w:rsid w:val="00F21436"/>
    <w:rsid w:val="00F218D9"/>
    <w:rsid w:val="00F21D73"/>
    <w:rsid w:val="00F21EC2"/>
    <w:rsid w:val="00F2215E"/>
    <w:rsid w:val="00F2236A"/>
    <w:rsid w:val="00F225A0"/>
    <w:rsid w:val="00F22746"/>
    <w:rsid w:val="00F22768"/>
    <w:rsid w:val="00F22AD1"/>
    <w:rsid w:val="00F22BE4"/>
    <w:rsid w:val="00F22CB4"/>
    <w:rsid w:val="00F236C6"/>
    <w:rsid w:val="00F239F6"/>
    <w:rsid w:val="00F23A95"/>
    <w:rsid w:val="00F23AF9"/>
    <w:rsid w:val="00F23CD1"/>
    <w:rsid w:val="00F24151"/>
    <w:rsid w:val="00F248B9"/>
    <w:rsid w:val="00F24A88"/>
    <w:rsid w:val="00F24D9A"/>
    <w:rsid w:val="00F25426"/>
    <w:rsid w:val="00F2562A"/>
    <w:rsid w:val="00F257CA"/>
    <w:rsid w:val="00F257D9"/>
    <w:rsid w:val="00F262CD"/>
    <w:rsid w:val="00F26923"/>
    <w:rsid w:val="00F26A6C"/>
    <w:rsid w:val="00F26D8D"/>
    <w:rsid w:val="00F27382"/>
    <w:rsid w:val="00F27397"/>
    <w:rsid w:val="00F277B4"/>
    <w:rsid w:val="00F30178"/>
    <w:rsid w:val="00F3045B"/>
    <w:rsid w:val="00F307F7"/>
    <w:rsid w:val="00F30C3F"/>
    <w:rsid w:val="00F31159"/>
    <w:rsid w:val="00F3120B"/>
    <w:rsid w:val="00F3125C"/>
    <w:rsid w:val="00F3168D"/>
    <w:rsid w:val="00F31741"/>
    <w:rsid w:val="00F3182C"/>
    <w:rsid w:val="00F31DA8"/>
    <w:rsid w:val="00F3207A"/>
    <w:rsid w:val="00F3216D"/>
    <w:rsid w:val="00F32435"/>
    <w:rsid w:val="00F328C3"/>
    <w:rsid w:val="00F32C75"/>
    <w:rsid w:val="00F33892"/>
    <w:rsid w:val="00F33ABD"/>
    <w:rsid w:val="00F33C8D"/>
    <w:rsid w:val="00F341D5"/>
    <w:rsid w:val="00F34521"/>
    <w:rsid w:val="00F346F9"/>
    <w:rsid w:val="00F3485C"/>
    <w:rsid w:val="00F34B34"/>
    <w:rsid w:val="00F34FD8"/>
    <w:rsid w:val="00F351E5"/>
    <w:rsid w:val="00F353A9"/>
    <w:rsid w:val="00F35C37"/>
    <w:rsid w:val="00F3602E"/>
    <w:rsid w:val="00F364A8"/>
    <w:rsid w:val="00F36B4E"/>
    <w:rsid w:val="00F370AE"/>
    <w:rsid w:val="00F3779C"/>
    <w:rsid w:val="00F37EDD"/>
    <w:rsid w:val="00F40534"/>
    <w:rsid w:val="00F4053B"/>
    <w:rsid w:val="00F40968"/>
    <w:rsid w:val="00F40B15"/>
    <w:rsid w:val="00F40CD7"/>
    <w:rsid w:val="00F40DEB"/>
    <w:rsid w:val="00F412AC"/>
    <w:rsid w:val="00F4150E"/>
    <w:rsid w:val="00F4181E"/>
    <w:rsid w:val="00F41C03"/>
    <w:rsid w:val="00F4215F"/>
    <w:rsid w:val="00F42539"/>
    <w:rsid w:val="00F42AE8"/>
    <w:rsid w:val="00F42EA5"/>
    <w:rsid w:val="00F42FB1"/>
    <w:rsid w:val="00F435CD"/>
    <w:rsid w:val="00F44EF3"/>
    <w:rsid w:val="00F4522B"/>
    <w:rsid w:val="00F453A9"/>
    <w:rsid w:val="00F4543F"/>
    <w:rsid w:val="00F456BB"/>
    <w:rsid w:val="00F459C0"/>
    <w:rsid w:val="00F459F6"/>
    <w:rsid w:val="00F45E1A"/>
    <w:rsid w:val="00F46521"/>
    <w:rsid w:val="00F46C75"/>
    <w:rsid w:val="00F46F92"/>
    <w:rsid w:val="00F4725C"/>
    <w:rsid w:val="00F473CC"/>
    <w:rsid w:val="00F507FA"/>
    <w:rsid w:val="00F5096B"/>
    <w:rsid w:val="00F50F48"/>
    <w:rsid w:val="00F51095"/>
    <w:rsid w:val="00F5112C"/>
    <w:rsid w:val="00F51783"/>
    <w:rsid w:val="00F52342"/>
    <w:rsid w:val="00F5282B"/>
    <w:rsid w:val="00F52C22"/>
    <w:rsid w:val="00F52CAC"/>
    <w:rsid w:val="00F52EB8"/>
    <w:rsid w:val="00F530B4"/>
    <w:rsid w:val="00F531FD"/>
    <w:rsid w:val="00F534C5"/>
    <w:rsid w:val="00F53599"/>
    <w:rsid w:val="00F53C00"/>
    <w:rsid w:val="00F53E39"/>
    <w:rsid w:val="00F5409E"/>
    <w:rsid w:val="00F54618"/>
    <w:rsid w:val="00F54711"/>
    <w:rsid w:val="00F54841"/>
    <w:rsid w:val="00F54ECB"/>
    <w:rsid w:val="00F553BA"/>
    <w:rsid w:val="00F55832"/>
    <w:rsid w:val="00F55A54"/>
    <w:rsid w:val="00F55D10"/>
    <w:rsid w:val="00F55DE7"/>
    <w:rsid w:val="00F561C7"/>
    <w:rsid w:val="00F56A2B"/>
    <w:rsid w:val="00F56C3D"/>
    <w:rsid w:val="00F57283"/>
    <w:rsid w:val="00F5745B"/>
    <w:rsid w:val="00F57E9B"/>
    <w:rsid w:val="00F602A2"/>
    <w:rsid w:val="00F6073B"/>
    <w:rsid w:val="00F60E1E"/>
    <w:rsid w:val="00F611C3"/>
    <w:rsid w:val="00F616DB"/>
    <w:rsid w:val="00F61813"/>
    <w:rsid w:val="00F62138"/>
    <w:rsid w:val="00F62446"/>
    <w:rsid w:val="00F624F1"/>
    <w:rsid w:val="00F626FB"/>
    <w:rsid w:val="00F62C19"/>
    <w:rsid w:val="00F62DB2"/>
    <w:rsid w:val="00F6358D"/>
    <w:rsid w:val="00F639F9"/>
    <w:rsid w:val="00F63AE0"/>
    <w:rsid w:val="00F641FE"/>
    <w:rsid w:val="00F64532"/>
    <w:rsid w:val="00F64DD6"/>
    <w:rsid w:val="00F650A5"/>
    <w:rsid w:val="00F650A9"/>
    <w:rsid w:val="00F655AA"/>
    <w:rsid w:val="00F65879"/>
    <w:rsid w:val="00F65972"/>
    <w:rsid w:val="00F65EC4"/>
    <w:rsid w:val="00F66459"/>
    <w:rsid w:val="00F666BC"/>
    <w:rsid w:val="00F666C1"/>
    <w:rsid w:val="00F6685E"/>
    <w:rsid w:val="00F668ED"/>
    <w:rsid w:val="00F66E42"/>
    <w:rsid w:val="00F66F59"/>
    <w:rsid w:val="00F66FD4"/>
    <w:rsid w:val="00F6747C"/>
    <w:rsid w:val="00F675EF"/>
    <w:rsid w:val="00F678CF"/>
    <w:rsid w:val="00F67C65"/>
    <w:rsid w:val="00F704EA"/>
    <w:rsid w:val="00F70917"/>
    <w:rsid w:val="00F7099E"/>
    <w:rsid w:val="00F70A64"/>
    <w:rsid w:val="00F711E4"/>
    <w:rsid w:val="00F717DC"/>
    <w:rsid w:val="00F71EEB"/>
    <w:rsid w:val="00F7297B"/>
    <w:rsid w:val="00F72CBC"/>
    <w:rsid w:val="00F72D45"/>
    <w:rsid w:val="00F7323D"/>
    <w:rsid w:val="00F73BFB"/>
    <w:rsid w:val="00F752ED"/>
    <w:rsid w:val="00F75518"/>
    <w:rsid w:val="00F756FE"/>
    <w:rsid w:val="00F75BFC"/>
    <w:rsid w:val="00F75CEB"/>
    <w:rsid w:val="00F76103"/>
    <w:rsid w:val="00F7657F"/>
    <w:rsid w:val="00F76641"/>
    <w:rsid w:val="00F76DAB"/>
    <w:rsid w:val="00F771B1"/>
    <w:rsid w:val="00F77355"/>
    <w:rsid w:val="00F77792"/>
    <w:rsid w:val="00F77EC4"/>
    <w:rsid w:val="00F80298"/>
    <w:rsid w:val="00F802F5"/>
    <w:rsid w:val="00F80800"/>
    <w:rsid w:val="00F80A52"/>
    <w:rsid w:val="00F80BFD"/>
    <w:rsid w:val="00F81818"/>
    <w:rsid w:val="00F823BE"/>
    <w:rsid w:val="00F82821"/>
    <w:rsid w:val="00F8295B"/>
    <w:rsid w:val="00F831C7"/>
    <w:rsid w:val="00F83337"/>
    <w:rsid w:val="00F8372B"/>
    <w:rsid w:val="00F83D94"/>
    <w:rsid w:val="00F841B4"/>
    <w:rsid w:val="00F847AB"/>
    <w:rsid w:val="00F84ACA"/>
    <w:rsid w:val="00F84B69"/>
    <w:rsid w:val="00F84E17"/>
    <w:rsid w:val="00F85267"/>
    <w:rsid w:val="00F858C2"/>
    <w:rsid w:val="00F85CE2"/>
    <w:rsid w:val="00F86332"/>
    <w:rsid w:val="00F863C2"/>
    <w:rsid w:val="00F8647D"/>
    <w:rsid w:val="00F865BF"/>
    <w:rsid w:val="00F86D28"/>
    <w:rsid w:val="00F86D9C"/>
    <w:rsid w:val="00F8718F"/>
    <w:rsid w:val="00F87B79"/>
    <w:rsid w:val="00F87E64"/>
    <w:rsid w:val="00F9036A"/>
    <w:rsid w:val="00F903CC"/>
    <w:rsid w:val="00F9079A"/>
    <w:rsid w:val="00F90913"/>
    <w:rsid w:val="00F90BB1"/>
    <w:rsid w:val="00F90DFE"/>
    <w:rsid w:val="00F91828"/>
    <w:rsid w:val="00F9182E"/>
    <w:rsid w:val="00F919AE"/>
    <w:rsid w:val="00F91BCF"/>
    <w:rsid w:val="00F91CF9"/>
    <w:rsid w:val="00F92375"/>
    <w:rsid w:val="00F924CF"/>
    <w:rsid w:val="00F92570"/>
    <w:rsid w:val="00F926A1"/>
    <w:rsid w:val="00F92BBC"/>
    <w:rsid w:val="00F92E79"/>
    <w:rsid w:val="00F93C78"/>
    <w:rsid w:val="00F93C99"/>
    <w:rsid w:val="00F9462D"/>
    <w:rsid w:val="00F9474D"/>
    <w:rsid w:val="00F94C03"/>
    <w:rsid w:val="00F94D25"/>
    <w:rsid w:val="00F94DF8"/>
    <w:rsid w:val="00F95134"/>
    <w:rsid w:val="00F95385"/>
    <w:rsid w:val="00F954DA"/>
    <w:rsid w:val="00F95B27"/>
    <w:rsid w:val="00F95E75"/>
    <w:rsid w:val="00F95EA4"/>
    <w:rsid w:val="00F966A6"/>
    <w:rsid w:val="00F969B4"/>
    <w:rsid w:val="00F96C6D"/>
    <w:rsid w:val="00F96D5E"/>
    <w:rsid w:val="00F97B6F"/>
    <w:rsid w:val="00FA0236"/>
    <w:rsid w:val="00FA045E"/>
    <w:rsid w:val="00FA0560"/>
    <w:rsid w:val="00FA0615"/>
    <w:rsid w:val="00FA0A57"/>
    <w:rsid w:val="00FA0BFB"/>
    <w:rsid w:val="00FA0CD9"/>
    <w:rsid w:val="00FA0D91"/>
    <w:rsid w:val="00FA0E52"/>
    <w:rsid w:val="00FA11FB"/>
    <w:rsid w:val="00FA142B"/>
    <w:rsid w:val="00FA14D0"/>
    <w:rsid w:val="00FA16C7"/>
    <w:rsid w:val="00FA174F"/>
    <w:rsid w:val="00FA1753"/>
    <w:rsid w:val="00FA21D7"/>
    <w:rsid w:val="00FA284B"/>
    <w:rsid w:val="00FA3094"/>
    <w:rsid w:val="00FA3119"/>
    <w:rsid w:val="00FA33C8"/>
    <w:rsid w:val="00FA3549"/>
    <w:rsid w:val="00FA372F"/>
    <w:rsid w:val="00FA39BB"/>
    <w:rsid w:val="00FA39BC"/>
    <w:rsid w:val="00FA3ACE"/>
    <w:rsid w:val="00FA3B53"/>
    <w:rsid w:val="00FA3FA1"/>
    <w:rsid w:val="00FA4055"/>
    <w:rsid w:val="00FA4145"/>
    <w:rsid w:val="00FA4AD5"/>
    <w:rsid w:val="00FA4EF6"/>
    <w:rsid w:val="00FA4FEC"/>
    <w:rsid w:val="00FA5232"/>
    <w:rsid w:val="00FA560E"/>
    <w:rsid w:val="00FA5AA3"/>
    <w:rsid w:val="00FA68F3"/>
    <w:rsid w:val="00FA6941"/>
    <w:rsid w:val="00FA6F26"/>
    <w:rsid w:val="00FA6FC0"/>
    <w:rsid w:val="00FA7156"/>
    <w:rsid w:val="00FA74BB"/>
    <w:rsid w:val="00FA7599"/>
    <w:rsid w:val="00FA78C1"/>
    <w:rsid w:val="00FB03E9"/>
    <w:rsid w:val="00FB0A4F"/>
    <w:rsid w:val="00FB0C9D"/>
    <w:rsid w:val="00FB0DE2"/>
    <w:rsid w:val="00FB0E89"/>
    <w:rsid w:val="00FB0F1A"/>
    <w:rsid w:val="00FB0FA2"/>
    <w:rsid w:val="00FB11C1"/>
    <w:rsid w:val="00FB1691"/>
    <w:rsid w:val="00FB192F"/>
    <w:rsid w:val="00FB195E"/>
    <w:rsid w:val="00FB19F8"/>
    <w:rsid w:val="00FB1B8A"/>
    <w:rsid w:val="00FB1BE9"/>
    <w:rsid w:val="00FB1D0B"/>
    <w:rsid w:val="00FB2CBF"/>
    <w:rsid w:val="00FB31DA"/>
    <w:rsid w:val="00FB33CB"/>
    <w:rsid w:val="00FB348B"/>
    <w:rsid w:val="00FB37E4"/>
    <w:rsid w:val="00FB3AC9"/>
    <w:rsid w:val="00FB4070"/>
    <w:rsid w:val="00FB4096"/>
    <w:rsid w:val="00FB43BF"/>
    <w:rsid w:val="00FB443D"/>
    <w:rsid w:val="00FB44F3"/>
    <w:rsid w:val="00FB4500"/>
    <w:rsid w:val="00FB4793"/>
    <w:rsid w:val="00FB523C"/>
    <w:rsid w:val="00FB5938"/>
    <w:rsid w:val="00FB5939"/>
    <w:rsid w:val="00FB6079"/>
    <w:rsid w:val="00FB68D4"/>
    <w:rsid w:val="00FB6C93"/>
    <w:rsid w:val="00FB792C"/>
    <w:rsid w:val="00FB7CBD"/>
    <w:rsid w:val="00FB7EBD"/>
    <w:rsid w:val="00FC01B9"/>
    <w:rsid w:val="00FC02E7"/>
    <w:rsid w:val="00FC08B7"/>
    <w:rsid w:val="00FC098C"/>
    <w:rsid w:val="00FC0D95"/>
    <w:rsid w:val="00FC1944"/>
    <w:rsid w:val="00FC1B0E"/>
    <w:rsid w:val="00FC1F2F"/>
    <w:rsid w:val="00FC20ED"/>
    <w:rsid w:val="00FC22D4"/>
    <w:rsid w:val="00FC23C2"/>
    <w:rsid w:val="00FC2654"/>
    <w:rsid w:val="00FC286C"/>
    <w:rsid w:val="00FC2D5C"/>
    <w:rsid w:val="00FC2DD2"/>
    <w:rsid w:val="00FC38F2"/>
    <w:rsid w:val="00FC40FA"/>
    <w:rsid w:val="00FC41DA"/>
    <w:rsid w:val="00FC45BB"/>
    <w:rsid w:val="00FC475A"/>
    <w:rsid w:val="00FC476D"/>
    <w:rsid w:val="00FC4AA5"/>
    <w:rsid w:val="00FC4EF6"/>
    <w:rsid w:val="00FC5F6B"/>
    <w:rsid w:val="00FC62D1"/>
    <w:rsid w:val="00FC65CE"/>
    <w:rsid w:val="00FC66F9"/>
    <w:rsid w:val="00FC6811"/>
    <w:rsid w:val="00FC6B71"/>
    <w:rsid w:val="00FC6DA4"/>
    <w:rsid w:val="00FC6DB2"/>
    <w:rsid w:val="00FC6E9D"/>
    <w:rsid w:val="00FC6EA8"/>
    <w:rsid w:val="00FC740A"/>
    <w:rsid w:val="00FC78F8"/>
    <w:rsid w:val="00FC7EA7"/>
    <w:rsid w:val="00FD07F9"/>
    <w:rsid w:val="00FD0D5E"/>
    <w:rsid w:val="00FD1147"/>
    <w:rsid w:val="00FD12FC"/>
    <w:rsid w:val="00FD147B"/>
    <w:rsid w:val="00FD1598"/>
    <w:rsid w:val="00FD1ACA"/>
    <w:rsid w:val="00FD1BD2"/>
    <w:rsid w:val="00FD1E56"/>
    <w:rsid w:val="00FD2177"/>
    <w:rsid w:val="00FD2673"/>
    <w:rsid w:val="00FD26B4"/>
    <w:rsid w:val="00FD294A"/>
    <w:rsid w:val="00FD2B7B"/>
    <w:rsid w:val="00FD2D7B"/>
    <w:rsid w:val="00FD3433"/>
    <w:rsid w:val="00FD3FCC"/>
    <w:rsid w:val="00FD419E"/>
    <w:rsid w:val="00FD41E6"/>
    <w:rsid w:val="00FD433D"/>
    <w:rsid w:val="00FD454F"/>
    <w:rsid w:val="00FD45F6"/>
    <w:rsid w:val="00FD49B2"/>
    <w:rsid w:val="00FD4B38"/>
    <w:rsid w:val="00FD4BEA"/>
    <w:rsid w:val="00FD4E8F"/>
    <w:rsid w:val="00FD4F41"/>
    <w:rsid w:val="00FD5676"/>
    <w:rsid w:val="00FD5961"/>
    <w:rsid w:val="00FD5999"/>
    <w:rsid w:val="00FD5A85"/>
    <w:rsid w:val="00FD5CC2"/>
    <w:rsid w:val="00FD5E86"/>
    <w:rsid w:val="00FD5F33"/>
    <w:rsid w:val="00FD62E9"/>
    <w:rsid w:val="00FD6A98"/>
    <w:rsid w:val="00FD6DDF"/>
    <w:rsid w:val="00FD6F64"/>
    <w:rsid w:val="00FD7EBA"/>
    <w:rsid w:val="00FE027B"/>
    <w:rsid w:val="00FE0800"/>
    <w:rsid w:val="00FE0E00"/>
    <w:rsid w:val="00FE0F5D"/>
    <w:rsid w:val="00FE0F9B"/>
    <w:rsid w:val="00FE1493"/>
    <w:rsid w:val="00FE1647"/>
    <w:rsid w:val="00FE172A"/>
    <w:rsid w:val="00FE185D"/>
    <w:rsid w:val="00FE1CC0"/>
    <w:rsid w:val="00FE1E45"/>
    <w:rsid w:val="00FE20A2"/>
    <w:rsid w:val="00FE20B8"/>
    <w:rsid w:val="00FE23BC"/>
    <w:rsid w:val="00FE256D"/>
    <w:rsid w:val="00FE267D"/>
    <w:rsid w:val="00FE2911"/>
    <w:rsid w:val="00FE30D9"/>
    <w:rsid w:val="00FE3282"/>
    <w:rsid w:val="00FE3EFC"/>
    <w:rsid w:val="00FE3F2A"/>
    <w:rsid w:val="00FE42D8"/>
    <w:rsid w:val="00FE4363"/>
    <w:rsid w:val="00FE47A0"/>
    <w:rsid w:val="00FE578D"/>
    <w:rsid w:val="00FE5B3D"/>
    <w:rsid w:val="00FE653F"/>
    <w:rsid w:val="00FE660E"/>
    <w:rsid w:val="00FE6789"/>
    <w:rsid w:val="00FE6D55"/>
    <w:rsid w:val="00FE6F5C"/>
    <w:rsid w:val="00FE7345"/>
    <w:rsid w:val="00FE7376"/>
    <w:rsid w:val="00FE7BD4"/>
    <w:rsid w:val="00FE7E0F"/>
    <w:rsid w:val="00FE7FDC"/>
    <w:rsid w:val="00FF0271"/>
    <w:rsid w:val="00FF0427"/>
    <w:rsid w:val="00FF16AC"/>
    <w:rsid w:val="00FF18EA"/>
    <w:rsid w:val="00FF1BDA"/>
    <w:rsid w:val="00FF220A"/>
    <w:rsid w:val="00FF27A2"/>
    <w:rsid w:val="00FF2A5A"/>
    <w:rsid w:val="00FF2AF7"/>
    <w:rsid w:val="00FF2F0C"/>
    <w:rsid w:val="00FF3260"/>
    <w:rsid w:val="00FF419D"/>
    <w:rsid w:val="00FF41B8"/>
    <w:rsid w:val="00FF49C9"/>
    <w:rsid w:val="00FF4D15"/>
    <w:rsid w:val="00FF5B6E"/>
    <w:rsid w:val="00FF6151"/>
    <w:rsid w:val="00FF623A"/>
    <w:rsid w:val="00FF698C"/>
    <w:rsid w:val="00FF69A0"/>
    <w:rsid w:val="00FF6F74"/>
    <w:rsid w:val="00FF75C3"/>
    <w:rsid w:val="00FF7745"/>
    <w:rsid w:val="00FF7C03"/>
    <w:rsid w:val="0185F803"/>
    <w:rsid w:val="03587893"/>
    <w:rsid w:val="065245A3"/>
    <w:rsid w:val="0B2E6D9A"/>
    <w:rsid w:val="0DA6518C"/>
    <w:rsid w:val="0E553736"/>
    <w:rsid w:val="0E887406"/>
    <w:rsid w:val="0EA9D65B"/>
    <w:rsid w:val="0EEE49B8"/>
    <w:rsid w:val="10169565"/>
    <w:rsid w:val="10244467"/>
    <w:rsid w:val="1037E462"/>
    <w:rsid w:val="10704C82"/>
    <w:rsid w:val="12EF8937"/>
    <w:rsid w:val="12F533EE"/>
    <w:rsid w:val="14258036"/>
    <w:rsid w:val="151C83F8"/>
    <w:rsid w:val="1837C35B"/>
    <w:rsid w:val="1B44D3CC"/>
    <w:rsid w:val="1B66F70E"/>
    <w:rsid w:val="1E841FAC"/>
    <w:rsid w:val="1F036B82"/>
    <w:rsid w:val="1F1304BD"/>
    <w:rsid w:val="2136839A"/>
    <w:rsid w:val="2262C0BE"/>
    <w:rsid w:val="2312BBB2"/>
    <w:rsid w:val="24D181FF"/>
    <w:rsid w:val="279D6CA8"/>
    <w:rsid w:val="2985EA5E"/>
    <w:rsid w:val="29F19073"/>
    <w:rsid w:val="2ABBE50D"/>
    <w:rsid w:val="2AD50D6A"/>
    <w:rsid w:val="3294EA4E"/>
    <w:rsid w:val="35A05791"/>
    <w:rsid w:val="35DB68BC"/>
    <w:rsid w:val="39BF5173"/>
    <w:rsid w:val="3B1287D6"/>
    <w:rsid w:val="3C228955"/>
    <w:rsid w:val="3DB4D545"/>
    <w:rsid w:val="3EF0C69F"/>
    <w:rsid w:val="3FC61301"/>
    <w:rsid w:val="3FC9833F"/>
    <w:rsid w:val="408A470A"/>
    <w:rsid w:val="4480D8A3"/>
    <w:rsid w:val="44893119"/>
    <w:rsid w:val="46EF5614"/>
    <w:rsid w:val="48013992"/>
    <w:rsid w:val="49A91677"/>
    <w:rsid w:val="4A26F6D6"/>
    <w:rsid w:val="4AA53983"/>
    <w:rsid w:val="4B38DA54"/>
    <w:rsid w:val="4BCBA641"/>
    <w:rsid w:val="4E41A4F4"/>
    <w:rsid w:val="50BA2B60"/>
    <w:rsid w:val="531BC513"/>
    <w:rsid w:val="536E8BDB"/>
    <w:rsid w:val="54DFC59F"/>
    <w:rsid w:val="56A62C9D"/>
    <w:rsid w:val="597A5F2F"/>
    <w:rsid w:val="5A3ABDBB"/>
    <w:rsid w:val="5A4BC215"/>
    <w:rsid w:val="5EE4254F"/>
    <w:rsid w:val="5F613976"/>
    <w:rsid w:val="5FBAC53B"/>
    <w:rsid w:val="61F35C80"/>
    <w:rsid w:val="62EE52FA"/>
    <w:rsid w:val="656E9270"/>
    <w:rsid w:val="68740BAC"/>
    <w:rsid w:val="6E165D06"/>
    <w:rsid w:val="6FBED94D"/>
    <w:rsid w:val="70CB269F"/>
    <w:rsid w:val="72F9C76C"/>
    <w:rsid w:val="733A7B28"/>
    <w:rsid w:val="79535C64"/>
    <w:rsid w:val="7C8071FE"/>
    <w:rsid w:val="7D34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E666B5"/>
  <w15:docId w15:val="{F258F9F4-7E58-4517-B334-BDA320100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71FB"/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qFormat/>
    <w:rsid w:val="00FD454F"/>
    <w:pPr>
      <w:keepNext/>
      <w:spacing w:before="240" w:after="60"/>
      <w:outlineLvl w:val="0"/>
    </w:pPr>
    <w:rPr>
      <w:rFonts w:ascii="Arial" w:hAnsi="Arial"/>
      <w:b/>
      <w:kern w:val="28"/>
      <w:sz w:val="28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D05D3F"/>
    <w:pPr>
      <w:keepNext/>
      <w:numPr>
        <w:ilvl w:val="1"/>
        <w:numId w:val="1"/>
      </w:numPr>
      <w:outlineLvl w:val="1"/>
    </w:pPr>
    <w:rPr>
      <w:b/>
      <w:lang w:val="es-ES_tradnl"/>
    </w:rPr>
  </w:style>
  <w:style w:type="paragraph" w:styleId="Ttulo3">
    <w:name w:val="heading 3"/>
    <w:basedOn w:val="Ttulo1"/>
    <w:next w:val="Normal"/>
    <w:link w:val="Ttulo3Car"/>
    <w:qFormat/>
    <w:rsid w:val="00FD454F"/>
    <w:pPr>
      <w:numPr>
        <w:ilvl w:val="2"/>
      </w:numPr>
      <w:spacing w:before="480"/>
      <w:outlineLvl w:val="2"/>
    </w:pPr>
    <w:rPr>
      <w:caps/>
      <w:noProof/>
      <w:sz w:val="16"/>
    </w:rPr>
  </w:style>
  <w:style w:type="paragraph" w:styleId="Ttulo4">
    <w:name w:val="heading 4"/>
    <w:basedOn w:val="Normal"/>
    <w:next w:val="Normal"/>
    <w:link w:val="Ttulo4Car"/>
    <w:qFormat/>
    <w:rsid w:val="00FD454F"/>
    <w:pPr>
      <w:keepNext/>
      <w:jc w:val="center"/>
      <w:outlineLvl w:val="3"/>
    </w:pPr>
    <w:rPr>
      <w:rFonts w:ascii="Tahoma" w:hAnsi="Tahoma"/>
      <w:sz w:val="24"/>
    </w:rPr>
  </w:style>
  <w:style w:type="paragraph" w:styleId="Ttulo5">
    <w:name w:val="heading 5"/>
    <w:basedOn w:val="Normal"/>
    <w:next w:val="Normal"/>
    <w:link w:val="Ttulo5Car"/>
    <w:qFormat/>
    <w:rsid w:val="00FD454F"/>
    <w:pPr>
      <w:keepNext/>
      <w:outlineLvl w:val="4"/>
    </w:pPr>
    <w:rPr>
      <w:b/>
      <w:sz w:val="16"/>
      <w:lang w:val="es-ES_tradnl"/>
    </w:rPr>
  </w:style>
  <w:style w:type="paragraph" w:styleId="Ttulo6">
    <w:name w:val="heading 6"/>
    <w:basedOn w:val="Normal"/>
    <w:next w:val="Normal"/>
    <w:link w:val="Ttulo6Car"/>
    <w:uiPriority w:val="9"/>
    <w:qFormat/>
    <w:rsid w:val="00FD454F"/>
    <w:pPr>
      <w:keepNext/>
      <w:ind w:left="1440" w:right="1440"/>
      <w:jc w:val="center"/>
      <w:outlineLvl w:val="5"/>
    </w:pPr>
    <w:rPr>
      <w:rFonts w:ascii="Tahoma" w:hAnsi="Tahoma"/>
      <w:b/>
      <w:i/>
      <w:sz w:val="36"/>
    </w:rPr>
  </w:style>
  <w:style w:type="paragraph" w:styleId="Ttulo7">
    <w:name w:val="heading 7"/>
    <w:basedOn w:val="Normal"/>
    <w:next w:val="Normal"/>
    <w:link w:val="Ttulo7Car"/>
    <w:qFormat/>
    <w:rsid w:val="00FD454F"/>
    <w:pPr>
      <w:keepNext/>
      <w:jc w:val="right"/>
      <w:outlineLvl w:val="6"/>
    </w:pPr>
    <w:rPr>
      <w:b/>
    </w:rPr>
  </w:style>
  <w:style w:type="paragraph" w:styleId="Ttulo8">
    <w:name w:val="heading 8"/>
    <w:basedOn w:val="Normal"/>
    <w:next w:val="Normal"/>
    <w:link w:val="Ttulo8Car"/>
    <w:qFormat/>
    <w:rsid w:val="00FD454F"/>
    <w:pPr>
      <w:numPr>
        <w:ilvl w:val="7"/>
        <w:numId w:val="2"/>
      </w:numPr>
      <w:spacing w:before="240" w:after="60"/>
      <w:jc w:val="both"/>
      <w:outlineLvl w:val="7"/>
    </w:pPr>
    <w:rPr>
      <w:rFonts w:ascii="Arial" w:hAnsi="Arial"/>
      <w:i/>
      <w:sz w:val="24"/>
      <w:lang w:val="es-ES_tradnl"/>
    </w:rPr>
  </w:style>
  <w:style w:type="paragraph" w:styleId="Ttulo9">
    <w:name w:val="heading 9"/>
    <w:basedOn w:val="Normal"/>
    <w:next w:val="Normal"/>
    <w:link w:val="Ttulo9Car"/>
    <w:qFormat/>
    <w:rsid w:val="00FD454F"/>
    <w:pPr>
      <w:numPr>
        <w:ilvl w:val="8"/>
        <w:numId w:val="2"/>
      </w:numPr>
      <w:spacing w:before="240" w:after="60"/>
      <w:jc w:val="both"/>
      <w:outlineLvl w:val="8"/>
    </w:pPr>
    <w:rPr>
      <w:rFonts w:ascii="Arial" w:hAnsi="Arial"/>
      <w:b/>
      <w:i/>
      <w:sz w:val="18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FD454F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FD454F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FD454F"/>
  </w:style>
  <w:style w:type="paragraph" w:styleId="Textoindependiente">
    <w:name w:val="Body Text"/>
    <w:basedOn w:val="Normal"/>
    <w:link w:val="TextoindependienteCar"/>
    <w:uiPriority w:val="99"/>
    <w:rsid w:val="00FD454F"/>
    <w:pPr>
      <w:outlineLvl w:val="0"/>
    </w:pPr>
    <w:rPr>
      <w:rFonts w:ascii="Tahoma" w:hAnsi="Tahoma"/>
      <w:sz w:val="24"/>
    </w:rPr>
  </w:style>
  <w:style w:type="paragraph" w:styleId="Sangradetextonormal">
    <w:name w:val="Body Text Indent"/>
    <w:basedOn w:val="Normal"/>
    <w:link w:val="SangradetextonormalCar"/>
    <w:rsid w:val="00FD454F"/>
    <w:pPr>
      <w:ind w:left="709" w:hanging="709"/>
      <w:outlineLvl w:val="0"/>
    </w:pPr>
    <w:rPr>
      <w:rFonts w:ascii="Tahoma" w:hAnsi="Tahoma"/>
      <w:b/>
      <w:i/>
      <w:sz w:val="24"/>
    </w:rPr>
  </w:style>
  <w:style w:type="paragraph" w:customStyle="1" w:styleId="Titulocaptulo">
    <w:name w:val="Titulo capítulo"/>
    <w:basedOn w:val="Normal"/>
    <w:next w:val="Normal"/>
    <w:rsid w:val="00FD454F"/>
    <w:pPr>
      <w:tabs>
        <w:tab w:val="left" w:pos="492"/>
        <w:tab w:val="left" w:pos="1176"/>
        <w:tab w:val="left" w:pos="1968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spacing w:line="360" w:lineRule="atLeast"/>
      <w:jc w:val="center"/>
    </w:pPr>
    <w:rPr>
      <w:b/>
      <w:caps/>
      <w:sz w:val="33"/>
      <w:lang w:val="es-ES_tradnl"/>
    </w:rPr>
  </w:style>
  <w:style w:type="paragraph" w:styleId="Sangra3detindependiente">
    <w:name w:val="Body Text Indent 3"/>
    <w:basedOn w:val="Normal"/>
    <w:link w:val="Sangra3detindependienteCar"/>
    <w:rsid w:val="00FD454F"/>
    <w:pPr>
      <w:ind w:left="993" w:hanging="426"/>
      <w:jc w:val="both"/>
    </w:pPr>
    <w:rPr>
      <w:rFonts w:ascii="Arial" w:hAnsi="Arial"/>
      <w:sz w:val="24"/>
      <w:lang w:val="es-MX"/>
    </w:rPr>
  </w:style>
  <w:style w:type="paragraph" w:styleId="Sangra2detindependiente">
    <w:name w:val="Body Text Indent 2"/>
    <w:basedOn w:val="Normal"/>
    <w:link w:val="Sangra2detindependienteCar"/>
    <w:rsid w:val="00FD454F"/>
    <w:pPr>
      <w:ind w:left="567"/>
      <w:jc w:val="both"/>
    </w:pPr>
    <w:rPr>
      <w:rFonts w:ascii="Arial" w:hAnsi="Arial"/>
      <w:sz w:val="24"/>
      <w:lang w:val="es-MX"/>
    </w:rPr>
  </w:style>
  <w:style w:type="paragraph" w:styleId="Lista">
    <w:name w:val="List"/>
    <w:basedOn w:val="Normal"/>
    <w:uiPriority w:val="99"/>
    <w:rsid w:val="00FD454F"/>
    <w:pPr>
      <w:ind w:left="283" w:hanging="283"/>
    </w:pPr>
  </w:style>
  <w:style w:type="paragraph" w:styleId="Lista2">
    <w:name w:val="List 2"/>
    <w:basedOn w:val="Normal"/>
    <w:rsid w:val="00FD454F"/>
    <w:pPr>
      <w:ind w:left="566" w:hanging="283"/>
    </w:pPr>
  </w:style>
  <w:style w:type="paragraph" w:styleId="Lista3">
    <w:name w:val="List 3"/>
    <w:basedOn w:val="Normal"/>
    <w:rsid w:val="00FD454F"/>
    <w:pPr>
      <w:ind w:left="849" w:hanging="283"/>
    </w:pPr>
  </w:style>
  <w:style w:type="paragraph" w:styleId="Listaconvietas2">
    <w:name w:val="List Bullet 2"/>
    <w:basedOn w:val="Normal"/>
    <w:autoRedefine/>
    <w:rsid w:val="00FD454F"/>
    <w:pPr>
      <w:numPr>
        <w:numId w:val="3"/>
      </w:numPr>
    </w:pPr>
  </w:style>
  <w:style w:type="paragraph" w:customStyle="1" w:styleId="ListaCC">
    <w:name w:val="Lista CC."/>
    <w:basedOn w:val="Normal"/>
    <w:rsid w:val="00FD454F"/>
  </w:style>
  <w:style w:type="paragraph" w:styleId="Continuarlista">
    <w:name w:val="List Continue"/>
    <w:basedOn w:val="Normal"/>
    <w:uiPriority w:val="99"/>
    <w:rsid w:val="00FD454F"/>
    <w:pPr>
      <w:spacing w:after="120"/>
      <w:ind w:left="283"/>
    </w:pPr>
  </w:style>
  <w:style w:type="paragraph" w:styleId="Ttulo">
    <w:name w:val="Title"/>
    <w:basedOn w:val="Normal"/>
    <w:link w:val="TtuloCar"/>
    <w:uiPriority w:val="1"/>
    <w:qFormat/>
    <w:rsid w:val="00FD454F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Subttulo">
    <w:name w:val="Subtitle"/>
    <w:basedOn w:val="Normal"/>
    <w:link w:val="SubttuloCar"/>
    <w:qFormat/>
    <w:rsid w:val="00FD454F"/>
    <w:pPr>
      <w:spacing w:after="60"/>
      <w:jc w:val="center"/>
      <w:outlineLvl w:val="1"/>
    </w:pPr>
    <w:rPr>
      <w:rFonts w:ascii="Arial" w:hAnsi="Arial"/>
      <w:sz w:val="24"/>
    </w:rPr>
  </w:style>
  <w:style w:type="paragraph" w:customStyle="1" w:styleId="Infodocumentosadjuntos">
    <w:name w:val="Info documentos adjuntos"/>
    <w:basedOn w:val="Normal"/>
    <w:rsid w:val="00FD454F"/>
  </w:style>
  <w:style w:type="character" w:styleId="Refdecomentario">
    <w:name w:val="annotation reference"/>
    <w:uiPriority w:val="99"/>
    <w:rsid w:val="00FD454F"/>
    <w:rPr>
      <w:sz w:val="16"/>
    </w:rPr>
  </w:style>
  <w:style w:type="paragraph" w:styleId="Textocomentario">
    <w:name w:val="annotation text"/>
    <w:basedOn w:val="Normal"/>
    <w:link w:val="TextocomentarioCar"/>
    <w:rsid w:val="00FD454F"/>
  </w:style>
  <w:style w:type="paragraph" w:styleId="Textoindependiente2">
    <w:name w:val="Body Text 2"/>
    <w:basedOn w:val="Normal"/>
    <w:link w:val="Textoindependiente2Car"/>
    <w:uiPriority w:val="99"/>
    <w:rsid w:val="00FD454F"/>
    <w:pPr>
      <w:tabs>
        <w:tab w:val="left" w:pos="0"/>
      </w:tabs>
      <w:spacing w:line="312" w:lineRule="auto"/>
      <w:jc w:val="both"/>
    </w:pPr>
    <w:rPr>
      <w:rFonts w:ascii="Arial" w:hAnsi="Arial"/>
      <w:lang w:val="es-MX"/>
    </w:rPr>
  </w:style>
  <w:style w:type="paragraph" w:styleId="Textoindependiente3">
    <w:name w:val="Body Text 3"/>
    <w:basedOn w:val="Normal"/>
    <w:link w:val="Textoindependiente3Car"/>
    <w:rsid w:val="00FD454F"/>
    <w:pPr>
      <w:jc w:val="both"/>
    </w:pPr>
    <w:rPr>
      <w:rFonts w:ascii="Tahoma" w:hAnsi="Tahoma"/>
      <w:sz w:val="24"/>
    </w:rPr>
  </w:style>
  <w:style w:type="paragraph" w:styleId="Prrafodelista">
    <w:name w:val="List Paragraph"/>
    <w:aliases w:val="1_List Paragraph,Lista vistosa - Énfasis 12,Párrafo de listax,Bullet 1,Use Case List Paragraph,lp1,Listas,Colorful List - Accent 11,Figure_name,Equipment,Numbered Indented Text,List Paragraph11,List_TIS,List Paragraph Char Char Char,b1"/>
    <w:basedOn w:val="Normal"/>
    <w:link w:val="PrrafodelistaCar"/>
    <w:uiPriority w:val="34"/>
    <w:qFormat/>
    <w:rsid w:val="0012612D"/>
    <w:pPr>
      <w:ind w:left="708"/>
    </w:pPr>
  </w:style>
  <w:style w:type="character" w:customStyle="1" w:styleId="EncabezadoCar">
    <w:name w:val="Encabezado Car"/>
    <w:link w:val="Encabezado"/>
    <w:rsid w:val="006B3945"/>
    <w:rPr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rsid w:val="00FD49B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B454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JUNJI">
    <w:name w:val="EstiloJUNJI"/>
    <w:rsid w:val="006809D3"/>
    <w:pPr>
      <w:numPr>
        <w:numId w:val="4"/>
      </w:numPr>
    </w:pPr>
  </w:style>
  <w:style w:type="character" w:styleId="Hipervnculo">
    <w:name w:val="Hyperlink"/>
    <w:uiPriority w:val="99"/>
    <w:rsid w:val="009A3AF3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EF4074"/>
    <w:pPr>
      <w:tabs>
        <w:tab w:val="left" w:pos="423"/>
        <w:tab w:val="right" w:leader="dot" w:pos="9962"/>
      </w:tabs>
      <w:spacing w:before="360" w:after="360"/>
    </w:pPr>
    <w:rPr>
      <w:rFonts w:asciiTheme="minorHAnsi" w:hAnsiTheme="minorHAnsi" w:cstheme="minorHAnsi"/>
      <w:b/>
      <w:bCs/>
      <w:caps/>
      <w:noProof/>
      <w:kern w:val="32"/>
      <w:sz w:val="18"/>
      <w:szCs w:val="18"/>
      <w:lang w:val="x-none" w:eastAsia="ar-SA"/>
    </w:rPr>
  </w:style>
  <w:style w:type="character" w:styleId="Hipervnculovisitado">
    <w:name w:val="FollowedHyperlink"/>
    <w:rsid w:val="00745A19"/>
    <w:rPr>
      <w:color w:val="800080"/>
      <w:u w:val="single"/>
    </w:rPr>
  </w:style>
  <w:style w:type="paragraph" w:styleId="TDC2">
    <w:name w:val="toc 2"/>
    <w:basedOn w:val="Normal"/>
    <w:next w:val="Normal"/>
    <w:autoRedefine/>
    <w:uiPriority w:val="39"/>
    <w:rsid w:val="004B226B"/>
    <w:pPr>
      <w:tabs>
        <w:tab w:val="left" w:pos="790"/>
        <w:tab w:val="right" w:leader="dot" w:pos="9962"/>
      </w:tabs>
      <w:spacing w:before="120" w:after="120"/>
      <w:ind w:left="790"/>
    </w:pPr>
    <w:rPr>
      <w:rFonts w:asciiTheme="minorHAnsi" w:hAnsiTheme="minorHAnsi" w:cstheme="minorHAnsi"/>
      <w:b/>
      <w:bCs/>
      <w:smallCaps/>
      <w:noProof/>
      <w:sz w:val="18"/>
      <w:szCs w:val="18"/>
    </w:rPr>
  </w:style>
  <w:style w:type="paragraph" w:customStyle="1" w:styleId="xl40">
    <w:name w:val="xl40"/>
    <w:basedOn w:val="Normal"/>
    <w:rsid w:val="00E714F9"/>
    <w:pPr>
      <w:numPr>
        <w:numId w:val="5"/>
      </w:numPr>
      <w:pBdr>
        <w:left w:val="single" w:sz="4" w:space="0" w:color="auto"/>
        <w:bottom w:val="single" w:sz="4" w:space="0" w:color="auto"/>
      </w:pBdr>
      <w:tabs>
        <w:tab w:val="clear" w:pos="643"/>
      </w:tabs>
      <w:spacing w:before="100" w:beforeAutospacing="1" w:after="100" w:afterAutospacing="1"/>
      <w:jc w:val="center"/>
      <w:textAlignment w:val="center"/>
    </w:pPr>
    <w:rPr>
      <w:rFonts w:ascii="Arial Narrow" w:eastAsia="Arial Unicode MS" w:hAnsi="Arial Narrow" w:cs="Arial Unicode MS"/>
      <w:b/>
      <w:bCs/>
      <w:sz w:val="24"/>
      <w:szCs w:val="24"/>
    </w:rPr>
  </w:style>
  <w:style w:type="paragraph" w:styleId="Sinespaciado">
    <w:name w:val="No Spacing"/>
    <w:link w:val="SinespaciadoCar"/>
    <w:uiPriority w:val="1"/>
    <w:qFormat/>
    <w:rsid w:val="003A10C3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A10C3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customStyle="1" w:styleId="EstiloClau">
    <w:name w:val="Estilo Clau"/>
    <w:basedOn w:val="Normal"/>
    <w:link w:val="EstiloClauCar"/>
    <w:qFormat/>
    <w:rsid w:val="009A0E74"/>
    <w:pPr>
      <w:jc w:val="both"/>
    </w:pPr>
    <w:rPr>
      <w:rFonts w:ascii="Century Gothic" w:hAnsi="Century Gothic"/>
      <w:lang w:val="x-none" w:eastAsia="x-none"/>
    </w:rPr>
  </w:style>
  <w:style w:type="character" w:customStyle="1" w:styleId="EstiloClauCar">
    <w:name w:val="Estilo Clau Car"/>
    <w:link w:val="EstiloClau"/>
    <w:rsid w:val="009A0E74"/>
    <w:rPr>
      <w:rFonts w:ascii="Century Gothic" w:hAnsi="Century Gothic"/>
      <w:lang w:val="x-none" w:eastAsia="x-none"/>
    </w:rPr>
  </w:style>
  <w:style w:type="paragraph" w:styleId="NormalWeb">
    <w:name w:val="Normal (Web)"/>
    <w:basedOn w:val="Normal"/>
    <w:uiPriority w:val="99"/>
    <w:unhideWhenUsed/>
    <w:rsid w:val="00EB7279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4D4154"/>
    <w:rPr>
      <w:b/>
      <w:bCs/>
    </w:rPr>
  </w:style>
  <w:style w:type="character" w:customStyle="1" w:styleId="TextocomentarioCar">
    <w:name w:val="Texto comentario Car"/>
    <w:basedOn w:val="Fuentedeprrafopredeter"/>
    <w:link w:val="Textocomentario"/>
    <w:rsid w:val="004D4154"/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4D4154"/>
    <w:rPr>
      <w:b/>
      <w:bCs/>
    </w:rPr>
  </w:style>
  <w:style w:type="paragraph" w:styleId="Listaconnmeros">
    <w:name w:val="List Number"/>
    <w:basedOn w:val="Normal"/>
    <w:rsid w:val="003106A5"/>
    <w:pPr>
      <w:numPr>
        <w:numId w:val="6"/>
      </w:numPr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FE4363"/>
    <w:rPr>
      <w:color w:val="80808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B523C"/>
  </w:style>
  <w:style w:type="character" w:customStyle="1" w:styleId="Sangra2detindependienteCar">
    <w:name w:val="Sangría 2 de t. independiente Car"/>
    <w:link w:val="Sangra2detindependiente"/>
    <w:rsid w:val="0039231C"/>
    <w:rPr>
      <w:rFonts w:ascii="Arial" w:hAnsi="Arial"/>
      <w:sz w:val="24"/>
      <w:lang w:val="es-MX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A05C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Theme="minorHAnsi" w:hAnsi="Consolas" w:cs="Consolas"/>
      <w:lang w:val="es-CL" w:eastAsia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A05C7A"/>
    <w:rPr>
      <w:rFonts w:ascii="Consolas" w:eastAsiaTheme="minorHAnsi" w:hAnsi="Consolas" w:cs="Consolas"/>
      <w:lang w:val="es-CL"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16BA6"/>
    <w:rPr>
      <w:rFonts w:eastAsia="Calibri"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16BA6"/>
    <w:rPr>
      <w:rFonts w:ascii="Calibri" w:eastAsia="Calibri" w:hAnsi="Calibri"/>
      <w:lang w:val="es-CL" w:eastAsia="en-US"/>
    </w:rPr>
  </w:style>
  <w:style w:type="character" w:styleId="Refdenotaalpie">
    <w:name w:val="footnote reference"/>
    <w:uiPriority w:val="99"/>
    <w:semiHidden/>
    <w:unhideWhenUsed/>
    <w:rsid w:val="00B16BA6"/>
    <w:rPr>
      <w:vertAlign w:val="superscript"/>
    </w:rPr>
  </w:style>
  <w:style w:type="paragraph" w:customStyle="1" w:styleId="Default">
    <w:name w:val="Default"/>
    <w:rsid w:val="00FA4AD5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CL"/>
    </w:rPr>
  </w:style>
  <w:style w:type="table" w:styleId="Tablaconcuadrcula6concolores-nfasis1">
    <w:name w:val="Grid Table 6 Colorful Accent 1"/>
    <w:basedOn w:val="Tablanormal"/>
    <w:uiPriority w:val="51"/>
    <w:rsid w:val="00D664AF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Ttulo1Car">
    <w:name w:val="Título 1 Car"/>
    <w:basedOn w:val="Fuentedeprrafopredeter"/>
    <w:link w:val="Ttulo1"/>
    <w:rsid w:val="0026163D"/>
    <w:rPr>
      <w:rFonts w:ascii="Arial" w:hAnsi="Arial"/>
      <w:b/>
      <w:kern w:val="28"/>
      <w:sz w:val="28"/>
      <w:lang w:val="es-ES_tradnl"/>
    </w:rPr>
  </w:style>
  <w:style w:type="character" w:customStyle="1" w:styleId="Ttulo2Car">
    <w:name w:val="Título 2 Car"/>
    <w:basedOn w:val="Fuentedeprrafopredeter"/>
    <w:link w:val="Ttulo2"/>
    <w:rsid w:val="00D05D3F"/>
    <w:rPr>
      <w:rFonts w:ascii="Calibri" w:hAnsi="Calibri"/>
      <w:b/>
      <w:sz w:val="22"/>
      <w:lang w:val="es-ES_tradnl"/>
    </w:rPr>
  </w:style>
  <w:style w:type="character" w:customStyle="1" w:styleId="Ttulo3Car">
    <w:name w:val="Título 3 Car"/>
    <w:basedOn w:val="Fuentedeprrafopredeter"/>
    <w:link w:val="Ttulo3"/>
    <w:rsid w:val="0026163D"/>
    <w:rPr>
      <w:rFonts w:ascii="Arial" w:hAnsi="Arial"/>
      <w:b/>
      <w:caps/>
      <w:noProof/>
      <w:kern w:val="28"/>
      <w:sz w:val="16"/>
      <w:lang w:val="es-ES_tradnl"/>
    </w:rPr>
  </w:style>
  <w:style w:type="character" w:customStyle="1" w:styleId="Ttulo4Car">
    <w:name w:val="Título 4 Car"/>
    <w:basedOn w:val="Fuentedeprrafopredeter"/>
    <w:link w:val="Ttulo4"/>
    <w:rsid w:val="0026163D"/>
    <w:rPr>
      <w:rFonts w:ascii="Tahoma" w:hAnsi="Tahoma"/>
      <w:sz w:val="24"/>
    </w:rPr>
  </w:style>
  <w:style w:type="character" w:customStyle="1" w:styleId="Ttulo5Car">
    <w:name w:val="Título 5 Car"/>
    <w:basedOn w:val="Fuentedeprrafopredeter"/>
    <w:link w:val="Ttulo5"/>
    <w:rsid w:val="0026163D"/>
    <w:rPr>
      <w:b/>
      <w:sz w:val="16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rsid w:val="0026163D"/>
    <w:rPr>
      <w:rFonts w:ascii="Tahoma" w:hAnsi="Tahoma"/>
      <w:b/>
      <w:i/>
      <w:sz w:val="36"/>
    </w:rPr>
  </w:style>
  <w:style w:type="character" w:customStyle="1" w:styleId="Ttulo7Car">
    <w:name w:val="Título 7 Car"/>
    <w:basedOn w:val="Fuentedeprrafopredeter"/>
    <w:link w:val="Ttulo7"/>
    <w:rsid w:val="0026163D"/>
    <w:rPr>
      <w:b/>
    </w:rPr>
  </w:style>
  <w:style w:type="character" w:customStyle="1" w:styleId="Ttulo8Car">
    <w:name w:val="Título 8 Car"/>
    <w:basedOn w:val="Fuentedeprrafopredeter"/>
    <w:link w:val="Ttulo8"/>
    <w:rsid w:val="0026163D"/>
    <w:rPr>
      <w:rFonts w:ascii="Arial" w:hAnsi="Arial"/>
      <w:i/>
      <w:sz w:val="24"/>
      <w:lang w:val="es-ES_tradnl"/>
    </w:rPr>
  </w:style>
  <w:style w:type="character" w:customStyle="1" w:styleId="Ttulo9Car">
    <w:name w:val="Título 9 Car"/>
    <w:basedOn w:val="Fuentedeprrafopredeter"/>
    <w:link w:val="Ttulo9"/>
    <w:rsid w:val="0026163D"/>
    <w:rPr>
      <w:rFonts w:ascii="Arial" w:hAnsi="Arial"/>
      <w:b/>
      <w:i/>
      <w:sz w:val="1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6163D"/>
    <w:rPr>
      <w:rFonts w:ascii="Tahoma" w:hAnsi="Tahoma"/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26163D"/>
    <w:rPr>
      <w:rFonts w:ascii="Tahoma" w:hAnsi="Tahoma"/>
      <w:b/>
      <w:i/>
      <w:sz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26163D"/>
    <w:rPr>
      <w:rFonts w:ascii="Arial" w:hAnsi="Arial"/>
      <w:sz w:val="24"/>
      <w:lang w:val="es-MX"/>
    </w:rPr>
  </w:style>
  <w:style w:type="character" w:customStyle="1" w:styleId="TtuloCar">
    <w:name w:val="Título Car"/>
    <w:basedOn w:val="Fuentedeprrafopredeter"/>
    <w:link w:val="Ttulo"/>
    <w:uiPriority w:val="1"/>
    <w:rsid w:val="0026163D"/>
    <w:rPr>
      <w:rFonts w:ascii="Arial" w:hAnsi="Arial"/>
      <w:b/>
      <w:kern w:val="28"/>
      <w:sz w:val="32"/>
    </w:rPr>
  </w:style>
  <w:style w:type="character" w:customStyle="1" w:styleId="SubttuloCar">
    <w:name w:val="Subtítulo Car"/>
    <w:basedOn w:val="Fuentedeprrafopredeter"/>
    <w:link w:val="Subttulo"/>
    <w:rsid w:val="0026163D"/>
    <w:rPr>
      <w:rFonts w:ascii="Arial" w:hAnsi="Arial"/>
      <w:sz w:val="24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26163D"/>
    <w:rPr>
      <w:rFonts w:ascii="Arial" w:hAnsi="Arial"/>
      <w:sz w:val="22"/>
      <w:lang w:val="es-MX"/>
    </w:rPr>
  </w:style>
  <w:style w:type="character" w:customStyle="1" w:styleId="Textoindependiente3Car">
    <w:name w:val="Texto independiente 3 Car"/>
    <w:basedOn w:val="Fuentedeprrafopredeter"/>
    <w:link w:val="Textoindependiente3"/>
    <w:rsid w:val="0026163D"/>
    <w:rPr>
      <w:rFonts w:ascii="Tahoma" w:hAnsi="Tahoma"/>
      <w:sz w:val="2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163D"/>
    <w:rPr>
      <w:rFonts w:ascii="Tahoma" w:hAnsi="Tahoma" w:cs="Tahoma"/>
      <w:sz w:val="16"/>
      <w:szCs w:val="16"/>
    </w:rPr>
  </w:style>
  <w:style w:type="character" w:styleId="Fuerte">
    <w:name w:val="Strong"/>
    <w:basedOn w:val="Fuentedeprrafopredeter"/>
    <w:uiPriority w:val="22"/>
    <w:qFormat/>
    <w:rsid w:val="0026163D"/>
    <w:rPr>
      <w:b/>
      <w:bCs/>
    </w:rPr>
  </w:style>
  <w:style w:type="character" w:customStyle="1" w:styleId="PLHeader1">
    <w:name w:val="PL_Header1"/>
    <w:rsid w:val="00045207"/>
    <w:rPr>
      <w:rFonts w:ascii="Arial" w:hAnsi="Arial" w:cs="Arial"/>
    </w:rPr>
  </w:style>
  <w:style w:type="paragraph" w:styleId="TtuloTDC">
    <w:name w:val="TOC Heading"/>
    <w:basedOn w:val="Tabladeilustraciones"/>
    <w:next w:val="Normal"/>
    <w:link w:val="TtuloTDCCar"/>
    <w:uiPriority w:val="39"/>
    <w:unhideWhenUsed/>
    <w:qFormat/>
    <w:rsid w:val="00BA1918"/>
    <w:pPr>
      <w:keepLines/>
      <w:spacing w:line="259" w:lineRule="auto"/>
    </w:pPr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  <w:lang w:val="es-MX"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BA1918"/>
    <w:rPr>
      <w:rFonts w:asciiTheme="minorHAnsi" w:hAnsiTheme="minorHAnsi" w:cstheme="minorHAnsi"/>
      <w:smallCaps/>
      <w:szCs w:val="22"/>
    </w:rPr>
  </w:style>
  <w:style w:type="paragraph" w:styleId="TDC4">
    <w:name w:val="toc 4"/>
    <w:basedOn w:val="Normal"/>
    <w:next w:val="Normal"/>
    <w:autoRedefine/>
    <w:uiPriority w:val="39"/>
    <w:unhideWhenUsed/>
    <w:rsid w:val="00BA1918"/>
    <w:rPr>
      <w:rFonts w:asciiTheme="minorHAnsi" w:hAnsiTheme="minorHAnsi" w:cstheme="minorHAnsi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BA1918"/>
    <w:rPr>
      <w:rFonts w:asciiTheme="minorHAnsi" w:hAnsiTheme="minorHAnsi" w:cstheme="minorHAnsi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BA1918"/>
    <w:rPr>
      <w:rFonts w:asciiTheme="minorHAnsi" w:hAnsiTheme="minorHAnsi" w:cstheme="minorHAnsi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BA1918"/>
    <w:rPr>
      <w:rFonts w:asciiTheme="minorHAnsi" w:hAnsiTheme="minorHAnsi" w:cstheme="minorHAnsi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BA1918"/>
    <w:rPr>
      <w:rFonts w:asciiTheme="minorHAnsi" w:hAnsiTheme="minorHAnsi" w:cstheme="minorHAnsi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BA1918"/>
    <w:rPr>
      <w:rFonts w:asciiTheme="minorHAnsi" w:hAnsiTheme="minorHAnsi" w:cstheme="minorHAnsi"/>
      <w:szCs w:val="22"/>
    </w:rPr>
  </w:style>
  <w:style w:type="character" w:customStyle="1" w:styleId="PrrafodelistaCar">
    <w:name w:val="Párrafo de lista Car"/>
    <w:aliases w:val="1_List Paragraph Car,Lista vistosa - Énfasis 12 Car,Párrafo de listax Car,Bullet 1 Car,Use Case List Paragraph Car,lp1 Car,Listas Car,Colorful List - Accent 11 Car,Figure_name Car,Equipment Car,Numbered Indented Text Car,b1 Car"/>
    <w:basedOn w:val="Fuentedeprrafopredeter"/>
    <w:link w:val="Prrafodelista"/>
    <w:uiPriority w:val="34"/>
    <w:qFormat/>
    <w:locked/>
    <w:rsid w:val="009859F7"/>
    <w:rPr>
      <w:rFonts w:ascii="Calibri" w:hAnsi="Calibri"/>
      <w:sz w:val="22"/>
    </w:rPr>
  </w:style>
  <w:style w:type="table" w:styleId="Tablaconcuadrcula1clara-nfasis1">
    <w:name w:val="Grid Table 1 Light Accent 1"/>
    <w:basedOn w:val="Tablanormal"/>
    <w:uiPriority w:val="46"/>
    <w:rsid w:val="009859F7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1">
    <w:name w:val="Grid Table 5 Dark Accent 1"/>
    <w:basedOn w:val="Tablanormal"/>
    <w:uiPriority w:val="50"/>
    <w:rsid w:val="00EA7F0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Revisin">
    <w:name w:val="Revision"/>
    <w:hidden/>
    <w:uiPriority w:val="99"/>
    <w:semiHidden/>
    <w:rsid w:val="00F530B4"/>
    <w:rPr>
      <w:rFonts w:ascii="Calibri" w:hAnsi="Calibri"/>
      <w:sz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031302"/>
    <w:rPr>
      <w:color w:val="605E5C"/>
      <w:shd w:val="clear" w:color="auto" w:fill="E1DFDD"/>
    </w:rPr>
  </w:style>
  <w:style w:type="table" w:styleId="Tablaconcuadrcula1clara-nfasis3">
    <w:name w:val="Grid Table 1 Light Accent 3"/>
    <w:basedOn w:val="Tablanormal"/>
    <w:uiPriority w:val="46"/>
    <w:rsid w:val="00990999"/>
    <w:rPr>
      <w:rFonts w:asciiTheme="minorHAnsi" w:eastAsiaTheme="minorHAnsi" w:hAnsiTheme="minorHAnsi" w:cstheme="minorBidi"/>
      <w:sz w:val="22"/>
      <w:szCs w:val="22"/>
      <w:lang w:val="es-CL" w:eastAsia="en-US"/>
    </w:r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f01">
    <w:name w:val="cf01"/>
    <w:basedOn w:val="Fuentedeprrafopredeter"/>
    <w:rsid w:val="00990999"/>
    <w:rPr>
      <w:rFonts w:ascii="Segoe UI" w:hAnsi="Segoe UI" w:cs="Segoe UI" w:hint="default"/>
      <w:sz w:val="18"/>
      <w:szCs w:val="18"/>
    </w:rPr>
  </w:style>
  <w:style w:type="table" w:styleId="Tablaconcuadrcula2-nfasis3">
    <w:name w:val="Grid Table 2 Accent 3"/>
    <w:basedOn w:val="Tablanormal"/>
    <w:uiPriority w:val="47"/>
    <w:rsid w:val="00990999"/>
    <w:rPr>
      <w:rFonts w:asciiTheme="minorHAnsi" w:eastAsiaTheme="minorHAnsi" w:hAnsiTheme="minorHAnsi" w:cstheme="minorBidi"/>
      <w:sz w:val="22"/>
      <w:szCs w:val="22"/>
      <w:lang w:val="es-CL" w:eastAsia="en-US"/>
    </w:r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7concolores-nfasis1">
    <w:name w:val="Grid Table 7 Colorful Accent 1"/>
    <w:basedOn w:val="Tablanormal"/>
    <w:uiPriority w:val="52"/>
    <w:rsid w:val="002B6FA8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concuadrcula2-nfasis1">
    <w:name w:val="Grid Table 2 Accent 1"/>
    <w:basedOn w:val="Tablanormal"/>
    <w:uiPriority w:val="47"/>
    <w:rsid w:val="00B27754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Standard">
    <w:name w:val="Standard"/>
    <w:rsid w:val="00793F76"/>
    <w:pPr>
      <w:suppressAutoHyphens/>
      <w:autoSpaceDN w:val="0"/>
      <w:textAlignment w:val="baseline"/>
    </w:pPr>
    <w:rPr>
      <w:rFonts w:ascii="Cambria, 'Times New Roman'" w:eastAsia="Cambria, 'Times New Roman'" w:hAnsi="Cambria, 'Times New Roman'"/>
      <w:kern w:val="3"/>
      <w:sz w:val="24"/>
      <w:szCs w:val="24"/>
      <w:lang w:val="en-US" w:eastAsia="zh-CN"/>
    </w:rPr>
  </w:style>
  <w:style w:type="paragraph" w:customStyle="1" w:styleId="paragraph">
    <w:name w:val="paragraph"/>
    <w:basedOn w:val="Normal"/>
    <w:rsid w:val="008C56AE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s-CL" w:eastAsia="es-CL"/>
    </w:rPr>
  </w:style>
  <w:style w:type="character" w:customStyle="1" w:styleId="eop">
    <w:name w:val="eop"/>
    <w:basedOn w:val="Fuentedeprrafopredeter"/>
    <w:rsid w:val="008C56AE"/>
  </w:style>
  <w:style w:type="character" w:customStyle="1" w:styleId="normaltextrun">
    <w:name w:val="normaltextrun"/>
    <w:basedOn w:val="Fuentedeprrafopredeter"/>
    <w:rsid w:val="008C56AE"/>
  </w:style>
  <w:style w:type="table" w:customStyle="1" w:styleId="Tablanormal11">
    <w:name w:val="Tabla normal 11"/>
    <w:basedOn w:val="Tablanormal"/>
    <w:uiPriority w:val="41"/>
    <w:rsid w:val="00167E05"/>
    <w:rPr>
      <w:rFonts w:asciiTheme="minorHAnsi" w:eastAsiaTheme="minorHAnsi" w:hAnsiTheme="minorHAnsi" w:cstheme="minorBidi"/>
      <w:sz w:val="22"/>
      <w:szCs w:val="22"/>
      <w:lang w:val="es-CL"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decuadrcula1clara-nfasis11">
    <w:name w:val="Tabla de cuadrícula 1 clara - Énfasis 11"/>
    <w:basedOn w:val="Tablanormal"/>
    <w:uiPriority w:val="46"/>
    <w:rsid w:val="00167E05"/>
    <w:rPr>
      <w:rFonts w:asciiTheme="minorHAnsi" w:eastAsiaTheme="minorHAnsi" w:hAnsiTheme="minorHAnsi" w:cstheme="minorBidi"/>
      <w:sz w:val="22"/>
      <w:szCs w:val="22"/>
      <w:lang w:val="es-CL"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167E0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s-CL" w:eastAsia="es-CL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167E05"/>
    <w:rPr>
      <w:rFonts w:ascii="Arial" w:hAnsi="Arial" w:cs="Arial"/>
      <w:vanish/>
      <w:sz w:val="16"/>
      <w:szCs w:val="16"/>
      <w:lang w:val="es-CL" w:eastAsia="es-CL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67E05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s-CL" w:eastAsia="es-CL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67E05"/>
    <w:rPr>
      <w:rFonts w:ascii="Arial" w:hAnsi="Arial" w:cs="Arial"/>
      <w:vanish/>
      <w:sz w:val="16"/>
      <w:szCs w:val="16"/>
      <w:lang w:val="es-CL" w:eastAsia="es-CL"/>
    </w:rPr>
  </w:style>
  <w:style w:type="character" w:customStyle="1" w:styleId="texto16">
    <w:name w:val="texto16"/>
    <w:basedOn w:val="Fuentedeprrafopredeter"/>
    <w:rsid w:val="00167E05"/>
  </w:style>
  <w:style w:type="character" w:customStyle="1" w:styleId="apple-converted-space">
    <w:name w:val="apple-converted-space"/>
    <w:basedOn w:val="Fuentedeprrafopredeter"/>
    <w:rsid w:val="00167E05"/>
  </w:style>
  <w:style w:type="character" w:customStyle="1" w:styleId="texto14">
    <w:name w:val="texto14"/>
    <w:basedOn w:val="Fuentedeprrafopredeter"/>
    <w:rsid w:val="00167E05"/>
  </w:style>
  <w:style w:type="character" w:styleId="nfasis">
    <w:name w:val="Emphasis"/>
    <w:basedOn w:val="Fuentedeprrafopredeter"/>
    <w:uiPriority w:val="20"/>
    <w:qFormat/>
    <w:rsid w:val="00167E05"/>
    <w:rPr>
      <w:i/>
      <w:iCs/>
    </w:rPr>
  </w:style>
  <w:style w:type="character" w:customStyle="1" w:styleId="cssinputdatagrande1">
    <w:name w:val="cssinputdatagrande1"/>
    <w:basedOn w:val="Fuentedeprrafopredeter"/>
    <w:rsid w:val="00167E05"/>
    <w:rPr>
      <w:rFonts w:ascii="Trebuchet MS" w:hAnsi="Trebuchet MS" w:hint="default"/>
      <w:color w:val="000006"/>
      <w:sz w:val="20"/>
      <w:szCs w:val="20"/>
      <w:shd w:val="clear" w:color="auto" w:fill="auto"/>
    </w:rPr>
  </w:style>
  <w:style w:type="paragraph" w:customStyle="1" w:styleId="TableParagraph">
    <w:name w:val="Table Paragraph"/>
    <w:basedOn w:val="Normal"/>
    <w:uiPriority w:val="1"/>
    <w:qFormat/>
    <w:rsid w:val="00167E0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  <w:lang w:val="es-CL" w:eastAsia="es-CL"/>
    </w:rPr>
  </w:style>
  <w:style w:type="table" w:styleId="Tablaconcuadrcula4-nfasis1">
    <w:name w:val="Grid Table 4 Accent 1"/>
    <w:basedOn w:val="Tablanormal"/>
    <w:uiPriority w:val="49"/>
    <w:rsid w:val="00167E05"/>
    <w:rPr>
      <w:rFonts w:asciiTheme="minorHAnsi" w:eastAsiaTheme="minorHAnsi" w:hAnsiTheme="minorHAnsi" w:cstheme="minorBidi"/>
      <w:sz w:val="22"/>
      <w:szCs w:val="22"/>
      <w:lang w:val="es-CL" w:eastAsia="en-U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Continuarlista2">
    <w:name w:val="List Continue 2"/>
    <w:basedOn w:val="Normal"/>
    <w:uiPriority w:val="99"/>
    <w:unhideWhenUsed/>
    <w:rsid w:val="00167E05"/>
    <w:pPr>
      <w:spacing w:after="120" w:line="276" w:lineRule="auto"/>
      <w:ind w:left="566"/>
      <w:contextualSpacing/>
    </w:pPr>
    <w:rPr>
      <w:rFonts w:asciiTheme="minorHAnsi" w:eastAsiaTheme="minorHAnsi" w:hAnsiTheme="minorHAnsi" w:cstheme="minorBidi"/>
      <w:szCs w:val="22"/>
      <w:lang w:val="es-CL" w:eastAsia="en-US"/>
    </w:rPr>
  </w:style>
  <w:style w:type="paragraph" w:customStyle="1" w:styleId="Puntostabulados">
    <w:name w:val="Puntos tabulados"/>
    <w:basedOn w:val="Normal"/>
    <w:qFormat/>
    <w:rsid w:val="00167E05"/>
    <w:pPr>
      <w:numPr>
        <w:numId w:val="7"/>
      </w:numPr>
      <w:tabs>
        <w:tab w:val="left" w:pos="2977"/>
        <w:tab w:val="left" w:pos="3261"/>
      </w:tabs>
      <w:spacing w:before="120" w:after="160"/>
      <w:jc w:val="both"/>
    </w:pPr>
    <w:rPr>
      <w:rFonts w:eastAsia="Cambria" w:cs="Arial"/>
      <w:szCs w:val="22"/>
      <w:lang w:val="es-CL" w:eastAsia="en-US"/>
    </w:rPr>
  </w:style>
  <w:style w:type="paragraph" w:customStyle="1" w:styleId="Puntos">
    <w:name w:val="Puntos"/>
    <w:basedOn w:val="Puntostabulados"/>
    <w:qFormat/>
    <w:rsid w:val="00167E05"/>
    <w:pPr>
      <w:spacing w:before="60" w:after="60"/>
      <w:ind w:left="714" w:hanging="357"/>
    </w:pPr>
    <w:rPr>
      <w:lang w:val="es-ES_tradnl"/>
    </w:rPr>
  </w:style>
  <w:style w:type="paragraph" w:customStyle="1" w:styleId="pf0">
    <w:name w:val="pf0"/>
    <w:basedOn w:val="Normal"/>
    <w:rsid w:val="00FD2B7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s-CL" w:eastAsia="es-CL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3048A2"/>
    <w:rPr>
      <w:rFonts w:ascii="Calibri" w:eastAsia="Calibri" w:hAnsi="Calibri"/>
      <w:sz w:val="22"/>
      <w:szCs w:val="22"/>
      <w:lang w:val="es-CL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nual">
    <w:name w:val="Manual"/>
    <w:basedOn w:val="Ttulo2"/>
    <w:link w:val="ManualCar"/>
    <w:qFormat/>
    <w:rsid w:val="00967968"/>
    <w:pPr>
      <w:numPr>
        <w:ilvl w:val="2"/>
        <w:numId w:val="22"/>
      </w:numPr>
      <w:jc w:val="both"/>
    </w:pPr>
    <w:rPr>
      <w:noProof/>
      <w:lang w:eastAsia="es-CL"/>
    </w:rPr>
  </w:style>
  <w:style w:type="character" w:customStyle="1" w:styleId="ManualCar">
    <w:name w:val="Manual Car"/>
    <w:basedOn w:val="Ttulo2Car"/>
    <w:link w:val="Manual"/>
    <w:rsid w:val="00967968"/>
    <w:rPr>
      <w:rFonts w:ascii="Calibri" w:hAnsi="Calibri"/>
      <w:b/>
      <w:noProof/>
      <w:sz w:val="22"/>
      <w:lang w:val="es-ES_tradnl" w:eastAsia="es-CL"/>
    </w:rPr>
  </w:style>
  <w:style w:type="character" w:customStyle="1" w:styleId="cssbidredtextbold">
    <w:name w:val="cssbidredtextbold"/>
    <w:basedOn w:val="Fuentedeprrafopredeter"/>
    <w:rsid w:val="002214FB"/>
  </w:style>
  <w:style w:type="character" w:customStyle="1" w:styleId="formejemplos">
    <w:name w:val="formejemplos"/>
    <w:basedOn w:val="Fuentedeprrafopredeter"/>
    <w:rsid w:val="002214FB"/>
  </w:style>
  <w:style w:type="table" w:styleId="Tablaconcuadrcula1clara">
    <w:name w:val="Grid Table 1 Light"/>
    <w:basedOn w:val="Tablanormal"/>
    <w:uiPriority w:val="46"/>
    <w:rsid w:val="003F3D6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">
    <w:name w:val="n"/>
    <w:basedOn w:val="Fuentedeprrafopredeter"/>
    <w:rsid w:val="00E47CC8"/>
  </w:style>
  <w:style w:type="table" w:styleId="Tabladelista3-nfasis1">
    <w:name w:val="List Table 3 Accent 1"/>
    <w:basedOn w:val="Tablanormal"/>
    <w:uiPriority w:val="48"/>
    <w:rsid w:val="00390D3B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TableNormal1">
    <w:name w:val="Table Normal1"/>
    <w:uiPriority w:val="2"/>
    <w:semiHidden/>
    <w:unhideWhenUsed/>
    <w:qFormat/>
    <w:rsid w:val="0053332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escripcin">
    <w:name w:val="caption"/>
    <w:basedOn w:val="Normal"/>
    <w:next w:val="Normal"/>
    <w:unhideWhenUsed/>
    <w:qFormat/>
    <w:rsid w:val="00941941"/>
    <w:pPr>
      <w:spacing w:after="200"/>
    </w:pPr>
    <w:rPr>
      <w:i/>
      <w:iCs/>
      <w:color w:val="1F497D" w:themeColor="text2"/>
      <w:sz w:val="18"/>
      <w:szCs w:val="18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869D7"/>
    <w:rPr>
      <w:rFonts w:ascii="Calibri" w:eastAsia="Calibri" w:hAnsi="Calibri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4">
    <w:name w:val="Grid Table 1 Light Accent 4"/>
    <w:basedOn w:val="Tablanormal"/>
    <w:uiPriority w:val="46"/>
    <w:rsid w:val="000B789F"/>
    <w:rPr>
      <w:rFonts w:asciiTheme="minorHAnsi" w:eastAsiaTheme="minorHAnsi" w:hAnsiTheme="minorHAnsi" w:cstheme="minorBidi"/>
      <w:kern w:val="2"/>
      <w:sz w:val="22"/>
      <w:szCs w:val="22"/>
      <w:lang w:val="es-CL" w:eastAsia="en-US"/>
      <w14:ligatures w14:val="standardContextual"/>
    </w:r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DD4E76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abladeilustraciones">
    <w:name w:val="table of figures"/>
    <w:basedOn w:val="Normal"/>
    <w:next w:val="Normal"/>
    <w:link w:val="TabladeilustracionesCar"/>
    <w:unhideWhenUsed/>
    <w:rsid w:val="00711F31"/>
    <w:rPr>
      <w:rFonts w:asciiTheme="minorHAnsi" w:hAnsiTheme="minorHAnsi" w:cstheme="minorHAnsi"/>
      <w:i/>
      <w:iCs/>
      <w:sz w:val="20"/>
    </w:rPr>
  </w:style>
  <w:style w:type="paragraph" w:customStyle="1" w:styleId="FLUJOS">
    <w:name w:val="FLUJOS"/>
    <w:basedOn w:val="TtuloTDC"/>
    <w:link w:val="FLUJOSCar"/>
    <w:qFormat/>
    <w:rsid w:val="00AF5903"/>
    <w:pPr>
      <w:jc w:val="center"/>
    </w:pPr>
    <w:rPr>
      <w:rFonts w:ascii="Calibri" w:eastAsia="Calibri" w:hAnsi="Calibri" w:cs="Calibri"/>
      <w:bCs/>
      <w:sz w:val="22"/>
      <w:szCs w:val="22"/>
    </w:rPr>
  </w:style>
  <w:style w:type="character" w:customStyle="1" w:styleId="TabladeilustracionesCar">
    <w:name w:val="Tabla de ilustraciones Car"/>
    <w:basedOn w:val="Fuentedeprrafopredeter"/>
    <w:link w:val="Tabladeilustraciones"/>
    <w:rsid w:val="00AF5903"/>
    <w:rPr>
      <w:rFonts w:asciiTheme="minorHAnsi" w:hAnsiTheme="minorHAnsi" w:cstheme="minorHAnsi"/>
      <w:i/>
      <w:iCs/>
    </w:rPr>
  </w:style>
  <w:style w:type="character" w:customStyle="1" w:styleId="TtuloTDCCar">
    <w:name w:val="Título TDC Car"/>
    <w:basedOn w:val="TabladeilustracionesCar"/>
    <w:link w:val="TtuloTDC"/>
    <w:uiPriority w:val="39"/>
    <w:rsid w:val="00AF5903"/>
    <w:rPr>
      <w:rFonts w:asciiTheme="majorHAnsi" w:eastAsiaTheme="majorEastAsia" w:hAnsiTheme="majorHAnsi" w:cstheme="majorBidi"/>
      <w:b/>
      <w:i/>
      <w:iCs/>
      <w:color w:val="365F91" w:themeColor="accent1" w:themeShade="BF"/>
      <w:sz w:val="32"/>
      <w:szCs w:val="32"/>
      <w:lang w:val="es-MX" w:eastAsia="es-MX"/>
    </w:rPr>
  </w:style>
  <w:style w:type="character" w:customStyle="1" w:styleId="FLUJOSCar">
    <w:name w:val="FLUJOS Car"/>
    <w:basedOn w:val="TtuloTDCCar"/>
    <w:link w:val="FLUJOS"/>
    <w:rsid w:val="00AF5903"/>
    <w:rPr>
      <w:rFonts w:ascii="Calibri" w:eastAsia="Calibri" w:hAnsi="Calibri" w:cs="Calibri"/>
      <w:b/>
      <w:bCs/>
      <w:i/>
      <w:iCs/>
      <w:color w:val="365F91" w:themeColor="accent1" w:themeShade="BF"/>
      <w:sz w:val="22"/>
      <w:szCs w:val="22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8771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43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2157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6848">
          <w:marLeft w:val="547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2600">
          <w:marLeft w:val="547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4978">
          <w:marLeft w:val="547"/>
          <w:marRight w:val="0"/>
          <w:marTop w:val="3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5822">
          <w:marLeft w:val="547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68647">
          <w:marLeft w:val="547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3883">
          <w:marLeft w:val="547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4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33661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56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1325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02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5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0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00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590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509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64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3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16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46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89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322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07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71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11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88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99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54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60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92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61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1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5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4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51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61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63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6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59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4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36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99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1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9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50478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84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0184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3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520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7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11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83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46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36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94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5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92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3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6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90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4962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5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23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91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56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00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65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09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49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27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19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76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78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41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54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33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3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9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23429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78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606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7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C63367CCE6464E979242B8CFE739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82898-A2F9-4C44-A760-100D693F0E83}"/>
      </w:docPartPr>
      <w:docPartBody>
        <w:p w:rsidR="00230D0D" w:rsidRDefault="005438E7" w:rsidP="005438E7">
          <w:pPr>
            <w:pStyle w:val="13C63367CCE6464E979242B8CFE73965"/>
          </w:pPr>
          <w:r w:rsidRPr="00F126ED">
            <w:rPr>
              <w:rStyle w:val="Textodelmarcadordeposicin"/>
              <w:rFonts w:eastAsia="Calibri"/>
            </w:rPr>
            <w:t>Elija un elemento.</w:t>
          </w:r>
        </w:p>
      </w:docPartBody>
    </w:docPart>
    <w:docPart>
      <w:docPartPr>
        <w:name w:val="1592A37AD00144A7936C7F689A3A42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363E8-43B2-4F38-967D-2D024CEB371A}"/>
      </w:docPartPr>
      <w:docPartBody>
        <w:p w:rsidR="00230D0D" w:rsidRDefault="005438E7" w:rsidP="005438E7">
          <w:pPr>
            <w:pStyle w:val="1592A37AD00144A7936C7F689A3A42F3"/>
          </w:pPr>
          <w:r w:rsidRPr="00F126ED">
            <w:rPr>
              <w:rStyle w:val="Textodelmarcadordeposicin"/>
            </w:rPr>
            <w:t>Elija un elemento.</w:t>
          </w:r>
        </w:p>
      </w:docPartBody>
    </w:docPart>
    <w:docPart>
      <w:docPartPr>
        <w:name w:val="FFCC57D352C44286A9DE29C0475F7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E1A3FA-596B-45A3-B593-C8865F524BEC}"/>
      </w:docPartPr>
      <w:docPartBody>
        <w:p w:rsidR="00230D0D" w:rsidRDefault="005438E7" w:rsidP="005438E7">
          <w:pPr>
            <w:pStyle w:val="FFCC57D352C44286A9DE29C0475F7A76"/>
          </w:pPr>
          <w:r w:rsidRPr="00F126E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8A1FD8A74F749DABE6AA5F603B3B9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410FD5-FF26-4E00-8B2D-A770140C3664}"/>
      </w:docPartPr>
      <w:docPartBody>
        <w:p w:rsidR="00230D0D" w:rsidRDefault="005438E7" w:rsidP="005438E7">
          <w:pPr>
            <w:pStyle w:val="28A1FD8A74F749DABE6AA5F603B3B957"/>
          </w:pPr>
          <w:r w:rsidRPr="00F126ED">
            <w:rPr>
              <w:rStyle w:val="Textodelmarcadordeposicin"/>
            </w:rPr>
            <w:t>Elija un elemento.</w:t>
          </w:r>
        </w:p>
      </w:docPartBody>
    </w:docPart>
    <w:docPart>
      <w:docPartPr>
        <w:name w:val="3DC15572092C4F599877A3EC41485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4DC577-F6AB-4353-BE20-C64A62784F2C}"/>
      </w:docPartPr>
      <w:docPartBody>
        <w:p w:rsidR="00230D0D" w:rsidRDefault="005438E7" w:rsidP="005438E7">
          <w:pPr>
            <w:pStyle w:val="3DC15572092C4F599877A3EC41485154"/>
          </w:pPr>
          <w:r w:rsidRPr="00F126E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40F77A7A981450BBE95179561193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259C7F-BD35-43F7-976A-43E811D6658C}"/>
      </w:docPartPr>
      <w:docPartBody>
        <w:p w:rsidR="00230D0D" w:rsidRDefault="005438E7" w:rsidP="005438E7">
          <w:pPr>
            <w:pStyle w:val="B40F77A7A981450BBE95179561193AB9"/>
          </w:pPr>
          <w:r w:rsidRPr="00F126ED">
            <w:rPr>
              <w:rStyle w:val="Textodelmarcadordeposicin"/>
            </w:rPr>
            <w:t>Elija un elemento.</w:t>
          </w:r>
        </w:p>
      </w:docPartBody>
    </w:docPart>
    <w:docPart>
      <w:docPartPr>
        <w:name w:val="5E6C895C7CD3416A98051DEF2A3C00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9FA9F-E5C6-4116-8385-A339951F0DA1}"/>
      </w:docPartPr>
      <w:docPartBody>
        <w:p w:rsidR="003E2886" w:rsidRDefault="00091F34" w:rsidP="00091F34">
          <w:pPr>
            <w:pStyle w:val="5E6C895C7CD3416A98051DEF2A3C00E9"/>
          </w:pPr>
          <w:r w:rsidRPr="00F126E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AFFA9A4C59C4AABB3CEEA5220902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9F74A8-FECF-4953-A8A5-04BACF480B1A}"/>
      </w:docPartPr>
      <w:docPartBody>
        <w:p w:rsidR="00F633FD" w:rsidRDefault="00E77E11" w:rsidP="00E77E11">
          <w:pPr>
            <w:pStyle w:val="8AFFA9A4C59C4AABB3CEEA5220902088"/>
          </w:pPr>
          <w:r w:rsidRPr="00F126E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32AF4B36ED2471592EFEBCAEFEFF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51F0F2-14C7-48D1-B4E0-75802F7FC27C}"/>
      </w:docPartPr>
      <w:docPartBody>
        <w:p w:rsidR="00D80A1D" w:rsidRDefault="00AB3D98" w:rsidP="00AB3D98">
          <w:pPr>
            <w:pStyle w:val="132AF4B36ED2471592EFEBCAEFEFFC18"/>
          </w:pPr>
          <w:r w:rsidRPr="00F126E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340B205347C44E4A5442CB176D704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0DC2D1-D0AF-43CA-B92E-41E27AB5B700}"/>
      </w:docPartPr>
      <w:docPartBody>
        <w:p w:rsidR="00D80A1D" w:rsidRDefault="00AB3D98" w:rsidP="00AB3D98">
          <w:pPr>
            <w:pStyle w:val="5340B205347C44E4A5442CB176D7043B"/>
          </w:pPr>
          <w:r w:rsidRPr="00F126E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A6814DD2C684A9D9107413480F3EE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397BA6-D080-4AC9-AE2E-87A8EE96E3CE}"/>
      </w:docPartPr>
      <w:docPartBody>
        <w:p w:rsidR="00D80A1D" w:rsidRDefault="00AB3D98" w:rsidP="00AB3D98">
          <w:pPr>
            <w:pStyle w:val="EA6814DD2C684A9D9107413480F3EE31"/>
          </w:pPr>
          <w:r w:rsidRPr="00F126E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A880445D48441F18C06EF762F901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CBD01-58CD-46E1-97DB-D6C10AABBCF4}"/>
      </w:docPartPr>
      <w:docPartBody>
        <w:p w:rsidR="003D2442" w:rsidRDefault="00EF6380" w:rsidP="00EF6380">
          <w:pPr>
            <w:pStyle w:val="8A880445D48441F18C06EF762F901506"/>
          </w:pPr>
          <w:r w:rsidRPr="00F126E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2910C2E033A43EB91E1DD4513DEA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C3DD5E-30CE-45D3-8FDE-80B73D82AFEF}"/>
      </w:docPartPr>
      <w:docPartBody>
        <w:p w:rsidR="003D2442" w:rsidRDefault="00EF6380" w:rsidP="00EF6380">
          <w:pPr>
            <w:pStyle w:val="02910C2E033A43EB91E1DD4513DEAA7A"/>
          </w:pPr>
          <w:r w:rsidRPr="00F126E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2052FECCE444EBF83C535DA934CAB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590B17-71F7-4D62-BED3-86FEE40A7E7A}"/>
      </w:docPartPr>
      <w:docPartBody>
        <w:p w:rsidR="003D2442" w:rsidRDefault="00EF6380" w:rsidP="00EF6380">
          <w:pPr>
            <w:pStyle w:val="32052FECCE444EBF83C535DA934CAB8C"/>
          </w:pPr>
          <w:r w:rsidRPr="00F126E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4B2080557234E7787F33DB36544D5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A6AF97-5983-441F-99B9-FAD2E7B11035}"/>
      </w:docPartPr>
      <w:docPartBody>
        <w:p w:rsidR="003D2442" w:rsidRDefault="00EF6380" w:rsidP="00EF6380">
          <w:pPr>
            <w:pStyle w:val="A4B2080557234E7787F33DB36544D5EB"/>
          </w:pPr>
          <w:r w:rsidRPr="00F126E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9990C500EAB41C38934320DABECBA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A7C262-1F46-4F73-82EC-71F07C07210E}"/>
      </w:docPartPr>
      <w:docPartBody>
        <w:p w:rsidR="003D2442" w:rsidRDefault="00EF6380" w:rsidP="00EF6380">
          <w:pPr>
            <w:pStyle w:val="99990C500EAB41C38934320DABECBAC9"/>
          </w:pPr>
          <w:r w:rsidRPr="00F126E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7BA53078C3F4345A49E4824372B23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F3880-6362-44CE-92A8-8697D8B4B93B}"/>
      </w:docPartPr>
      <w:docPartBody>
        <w:p w:rsidR="003D2442" w:rsidRDefault="00EF6380" w:rsidP="00EF6380">
          <w:pPr>
            <w:pStyle w:val="57BA53078C3F4345A49E4824372B23DE"/>
          </w:pPr>
          <w:r w:rsidRPr="00F126E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C59C377E0D34A0B8AEE3D8CCAD485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0180C-C327-4B87-8970-1256FF7135FC}"/>
      </w:docPartPr>
      <w:docPartBody>
        <w:p w:rsidR="003D2442" w:rsidRDefault="00EF6380" w:rsidP="00EF6380">
          <w:pPr>
            <w:pStyle w:val="6C59C377E0D34A0B8AEE3D8CCAD48596"/>
          </w:pPr>
          <w:r w:rsidRPr="00F126E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C8AC8C32D1C495A80CA2895EDB7B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70CAE-BA11-4E22-AC85-832506A5829F}"/>
      </w:docPartPr>
      <w:docPartBody>
        <w:p w:rsidR="003D2442" w:rsidRDefault="00EF6380" w:rsidP="00EF6380">
          <w:pPr>
            <w:pStyle w:val="2C8AC8C32D1C495A80CA2895EDB7BC18"/>
          </w:pPr>
          <w:r w:rsidRPr="00F126E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20B32827AFA444CA0195F4A12AA3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63F9EC-7661-4884-8369-DCF8550FCE83}"/>
      </w:docPartPr>
      <w:docPartBody>
        <w:p w:rsidR="003D2442" w:rsidRDefault="00EF6380" w:rsidP="00EF6380">
          <w:pPr>
            <w:pStyle w:val="920B32827AFA444CA0195F4A12AA3B3A"/>
          </w:pPr>
          <w:r w:rsidRPr="00F126ED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, 'Times New Roman'">
    <w:altName w:val="Cambria"/>
    <w:charset w:val="00"/>
    <w:family w:val="roman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8E7"/>
    <w:rsid w:val="000122E3"/>
    <w:rsid w:val="000146C1"/>
    <w:rsid w:val="000204A6"/>
    <w:rsid w:val="00027742"/>
    <w:rsid w:val="0003323B"/>
    <w:rsid w:val="00051A16"/>
    <w:rsid w:val="0006009D"/>
    <w:rsid w:val="000631E5"/>
    <w:rsid w:val="00081834"/>
    <w:rsid w:val="00091F34"/>
    <w:rsid w:val="000939D8"/>
    <w:rsid w:val="000F1911"/>
    <w:rsid w:val="00110D72"/>
    <w:rsid w:val="00131A56"/>
    <w:rsid w:val="0014458C"/>
    <w:rsid w:val="001800DD"/>
    <w:rsid w:val="00196410"/>
    <w:rsid w:val="001B426C"/>
    <w:rsid w:val="001D4B50"/>
    <w:rsid w:val="001E26D7"/>
    <w:rsid w:val="001E5648"/>
    <w:rsid w:val="00204F02"/>
    <w:rsid w:val="0021502C"/>
    <w:rsid w:val="0022478B"/>
    <w:rsid w:val="00230D0D"/>
    <w:rsid w:val="002373B6"/>
    <w:rsid w:val="00237B5F"/>
    <w:rsid w:val="0024237E"/>
    <w:rsid w:val="002635FF"/>
    <w:rsid w:val="002735B9"/>
    <w:rsid w:val="00274D92"/>
    <w:rsid w:val="002829F3"/>
    <w:rsid w:val="002C6F5F"/>
    <w:rsid w:val="002D16C0"/>
    <w:rsid w:val="00305A9E"/>
    <w:rsid w:val="0032508F"/>
    <w:rsid w:val="00336E9B"/>
    <w:rsid w:val="003618F3"/>
    <w:rsid w:val="00366887"/>
    <w:rsid w:val="00385D9E"/>
    <w:rsid w:val="00395CFC"/>
    <w:rsid w:val="003A50CB"/>
    <w:rsid w:val="003C4D7E"/>
    <w:rsid w:val="003D1CDF"/>
    <w:rsid w:val="003D1CEA"/>
    <w:rsid w:val="003D2442"/>
    <w:rsid w:val="003E2886"/>
    <w:rsid w:val="003E3468"/>
    <w:rsid w:val="00421832"/>
    <w:rsid w:val="00451420"/>
    <w:rsid w:val="00461E0F"/>
    <w:rsid w:val="004872D7"/>
    <w:rsid w:val="004B053C"/>
    <w:rsid w:val="004C0AD3"/>
    <w:rsid w:val="004C169C"/>
    <w:rsid w:val="004D1C17"/>
    <w:rsid w:val="004E3207"/>
    <w:rsid w:val="004E7D94"/>
    <w:rsid w:val="00511198"/>
    <w:rsid w:val="005148E2"/>
    <w:rsid w:val="00541275"/>
    <w:rsid w:val="005438E7"/>
    <w:rsid w:val="00564859"/>
    <w:rsid w:val="005801C1"/>
    <w:rsid w:val="005A17FB"/>
    <w:rsid w:val="005A65E9"/>
    <w:rsid w:val="005B60D5"/>
    <w:rsid w:val="005C4914"/>
    <w:rsid w:val="00607FC3"/>
    <w:rsid w:val="00626292"/>
    <w:rsid w:val="006268CF"/>
    <w:rsid w:val="006270A4"/>
    <w:rsid w:val="00661F49"/>
    <w:rsid w:val="00680077"/>
    <w:rsid w:val="0068278C"/>
    <w:rsid w:val="006A19DC"/>
    <w:rsid w:val="006C5456"/>
    <w:rsid w:val="006D3E83"/>
    <w:rsid w:val="006D4E38"/>
    <w:rsid w:val="00706DC5"/>
    <w:rsid w:val="00732191"/>
    <w:rsid w:val="00746E45"/>
    <w:rsid w:val="00747F41"/>
    <w:rsid w:val="00775F0F"/>
    <w:rsid w:val="007B2357"/>
    <w:rsid w:val="007B29FC"/>
    <w:rsid w:val="007C53A7"/>
    <w:rsid w:val="00847388"/>
    <w:rsid w:val="00850019"/>
    <w:rsid w:val="00850446"/>
    <w:rsid w:val="008531A6"/>
    <w:rsid w:val="00872AE2"/>
    <w:rsid w:val="008807DE"/>
    <w:rsid w:val="00887982"/>
    <w:rsid w:val="008F64B9"/>
    <w:rsid w:val="00904D05"/>
    <w:rsid w:val="00914B63"/>
    <w:rsid w:val="009247FE"/>
    <w:rsid w:val="009439A5"/>
    <w:rsid w:val="009566CC"/>
    <w:rsid w:val="00966483"/>
    <w:rsid w:val="00973FD9"/>
    <w:rsid w:val="009866E8"/>
    <w:rsid w:val="009A3FB6"/>
    <w:rsid w:val="009A54FE"/>
    <w:rsid w:val="009D4542"/>
    <w:rsid w:val="009D6436"/>
    <w:rsid w:val="009E15A9"/>
    <w:rsid w:val="00A40654"/>
    <w:rsid w:val="00A6721F"/>
    <w:rsid w:val="00A75B46"/>
    <w:rsid w:val="00A762AC"/>
    <w:rsid w:val="00A9607B"/>
    <w:rsid w:val="00AA1318"/>
    <w:rsid w:val="00AB3D98"/>
    <w:rsid w:val="00AB5D74"/>
    <w:rsid w:val="00AB756B"/>
    <w:rsid w:val="00AD05B4"/>
    <w:rsid w:val="00AD32D5"/>
    <w:rsid w:val="00AD5004"/>
    <w:rsid w:val="00AF6F9B"/>
    <w:rsid w:val="00B32420"/>
    <w:rsid w:val="00B33FD1"/>
    <w:rsid w:val="00B74F60"/>
    <w:rsid w:val="00B7521C"/>
    <w:rsid w:val="00B76B73"/>
    <w:rsid w:val="00B83548"/>
    <w:rsid w:val="00BA3F41"/>
    <w:rsid w:val="00BD745A"/>
    <w:rsid w:val="00C021B2"/>
    <w:rsid w:val="00C11CAF"/>
    <w:rsid w:val="00C647B2"/>
    <w:rsid w:val="00C721D8"/>
    <w:rsid w:val="00C964AC"/>
    <w:rsid w:val="00C978E2"/>
    <w:rsid w:val="00CA27B2"/>
    <w:rsid w:val="00CB3D80"/>
    <w:rsid w:val="00CC35D8"/>
    <w:rsid w:val="00CC7142"/>
    <w:rsid w:val="00D31BA3"/>
    <w:rsid w:val="00D32EFF"/>
    <w:rsid w:val="00D6545E"/>
    <w:rsid w:val="00D65B6C"/>
    <w:rsid w:val="00D80A1D"/>
    <w:rsid w:val="00D937B6"/>
    <w:rsid w:val="00D94349"/>
    <w:rsid w:val="00DB75A1"/>
    <w:rsid w:val="00DC1475"/>
    <w:rsid w:val="00E152B0"/>
    <w:rsid w:val="00E1567A"/>
    <w:rsid w:val="00E2268E"/>
    <w:rsid w:val="00E33FBA"/>
    <w:rsid w:val="00E77E11"/>
    <w:rsid w:val="00E90E3D"/>
    <w:rsid w:val="00EC19CF"/>
    <w:rsid w:val="00EC54DF"/>
    <w:rsid w:val="00EC7722"/>
    <w:rsid w:val="00ED1009"/>
    <w:rsid w:val="00ED453D"/>
    <w:rsid w:val="00EF30D6"/>
    <w:rsid w:val="00EF6380"/>
    <w:rsid w:val="00F152A4"/>
    <w:rsid w:val="00F16B83"/>
    <w:rsid w:val="00F35BD7"/>
    <w:rsid w:val="00F40968"/>
    <w:rsid w:val="00F55730"/>
    <w:rsid w:val="00F633FD"/>
    <w:rsid w:val="00F7323D"/>
    <w:rsid w:val="00F7575E"/>
    <w:rsid w:val="00F84D42"/>
    <w:rsid w:val="00FA3ACE"/>
    <w:rsid w:val="00FA78C1"/>
    <w:rsid w:val="00FE653F"/>
    <w:rsid w:val="00FF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F6380"/>
    <w:rPr>
      <w:color w:val="808080"/>
    </w:rPr>
  </w:style>
  <w:style w:type="paragraph" w:customStyle="1" w:styleId="132AF4B36ED2471592EFEBCAEFEFFC18">
    <w:name w:val="132AF4B36ED2471592EFEBCAEFEFFC18"/>
    <w:rsid w:val="00AB3D98"/>
  </w:style>
  <w:style w:type="paragraph" w:customStyle="1" w:styleId="5340B205347C44E4A5442CB176D7043B">
    <w:name w:val="5340B205347C44E4A5442CB176D7043B"/>
    <w:rsid w:val="00AB3D98"/>
  </w:style>
  <w:style w:type="paragraph" w:customStyle="1" w:styleId="EA6814DD2C684A9D9107413480F3EE31">
    <w:name w:val="EA6814DD2C684A9D9107413480F3EE31"/>
    <w:rsid w:val="00AB3D98"/>
  </w:style>
  <w:style w:type="paragraph" w:customStyle="1" w:styleId="13C63367CCE6464E979242B8CFE73965">
    <w:name w:val="13C63367CCE6464E979242B8CFE73965"/>
    <w:rsid w:val="005438E7"/>
  </w:style>
  <w:style w:type="paragraph" w:customStyle="1" w:styleId="1592A37AD00144A7936C7F689A3A42F3">
    <w:name w:val="1592A37AD00144A7936C7F689A3A42F3"/>
    <w:rsid w:val="005438E7"/>
  </w:style>
  <w:style w:type="paragraph" w:customStyle="1" w:styleId="FFCC57D352C44286A9DE29C0475F7A76">
    <w:name w:val="FFCC57D352C44286A9DE29C0475F7A76"/>
    <w:rsid w:val="005438E7"/>
  </w:style>
  <w:style w:type="paragraph" w:customStyle="1" w:styleId="28A1FD8A74F749DABE6AA5F603B3B957">
    <w:name w:val="28A1FD8A74F749DABE6AA5F603B3B957"/>
    <w:rsid w:val="005438E7"/>
  </w:style>
  <w:style w:type="paragraph" w:customStyle="1" w:styleId="3DC15572092C4F599877A3EC41485154">
    <w:name w:val="3DC15572092C4F599877A3EC41485154"/>
    <w:rsid w:val="005438E7"/>
  </w:style>
  <w:style w:type="paragraph" w:customStyle="1" w:styleId="B40F77A7A981450BBE95179561193AB9">
    <w:name w:val="B40F77A7A981450BBE95179561193AB9"/>
    <w:rsid w:val="005438E7"/>
  </w:style>
  <w:style w:type="paragraph" w:customStyle="1" w:styleId="5E6C895C7CD3416A98051DEF2A3C00E9">
    <w:name w:val="5E6C895C7CD3416A98051DEF2A3C00E9"/>
    <w:rsid w:val="00091F34"/>
  </w:style>
  <w:style w:type="paragraph" w:customStyle="1" w:styleId="8AFFA9A4C59C4AABB3CEEA5220902088">
    <w:name w:val="8AFFA9A4C59C4AABB3CEEA5220902088"/>
    <w:rsid w:val="00E77E11"/>
  </w:style>
  <w:style w:type="paragraph" w:customStyle="1" w:styleId="8A880445D48441F18C06EF762F901506">
    <w:name w:val="8A880445D48441F18C06EF762F901506"/>
    <w:rsid w:val="00EF6380"/>
  </w:style>
  <w:style w:type="paragraph" w:customStyle="1" w:styleId="02910C2E033A43EB91E1DD4513DEAA7A">
    <w:name w:val="02910C2E033A43EB91E1DD4513DEAA7A"/>
    <w:rsid w:val="00EF6380"/>
  </w:style>
  <w:style w:type="paragraph" w:customStyle="1" w:styleId="32052FECCE444EBF83C535DA934CAB8C">
    <w:name w:val="32052FECCE444EBF83C535DA934CAB8C"/>
    <w:rsid w:val="00EF6380"/>
  </w:style>
  <w:style w:type="paragraph" w:customStyle="1" w:styleId="A4B2080557234E7787F33DB36544D5EB">
    <w:name w:val="A4B2080557234E7787F33DB36544D5EB"/>
    <w:rsid w:val="00EF6380"/>
  </w:style>
  <w:style w:type="paragraph" w:customStyle="1" w:styleId="99990C500EAB41C38934320DABECBAC9">
    <w:name w:val="99990C500EAB41C38934320DABECBAC9"/>
    <w:rsid w:val="00EF6380"/>
  </w:style>
  <w:style w:type="paragraph" w:customStyle="1" w:styleId="57BA53078C3F4345A49E4824372B23DE">
    <w:name w:val="57BA53078C3F4345A49E4824372B23DE"/>
    <w:rsid w:val="00EF6380"/>
  </w:style>
  <w:style w:type="paragraph" w:customStyle="1" w:styleId="6C59C377E0D34A0B8AEE3D8CCAD48596">
    <w:name w:val="6C59C377E0D34A0B8AEE3D8CCAD48596"/>
    <w:rsid w:val="00EF6380"/>
  </w:style>
  <w:style w:type="paragraph" w:customStyle="1" w:styleId="2C8AC8C32D1C495A80CA2895EDB7BC18">
    <w:name w:val="2C8AC8C32D1C495A80CA2895EDB7BC18"/>
    <w:rsid w:val="00EF6380"/>
  </w:style>
  <w:style w:type="paragraph" w:customStyle="1" w:styleId="920B32827AFA444CA0195F4A12AA3B3A">
    <w:name w:val="920B32827AFA444CA0195F4A12AA3B3A"/>
    <w:rsid w:val="00EF63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overPageProperties xmlns="http://schemas.microsoft.com/office/2006/coverPageProps">
  <PublishDate>SGC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9610A1247C264D9566C736A8841575" ma:contentTypeVersion="28" ma:contentTypeDescription="Crear nuevo documento." ma:contentTypeScope="" ma:versionID="d72a7f7b357800fd0e666a99d3a02208">
  <xsd:schema xmlns:xsd="http://www.w3.org/2001/XMLSchema" xmlns:xs="http://www.w3.org/2001/XMLSchema" xmlns:p="http://schemas.microsoft.com/office/2006/metadata/properties" xmlns:ns2="a1804e94-a796-4fef-b1e4-50d57b6e0b1f" xmlns:ns3="http://schemas.microsoft.com/sharepoint/v3/fields" xmlns:ns4="d2d3ac72-6343-437d-9d53-39565c00bdf3" targetNamespace="http://schemas.microsoft.com/office/2006/metadata/properties" ma:root="true" ma:fieldsID="de8a414aaf07d3ddec1f6335c109d919" ns2:_="" ns3:_="" ns4:_="">
    <xsd:import namespace="a1804e94-a796-4fef-b1e4-50d57b6e0b1f"/>
    <xsd:import namespace="http://schemas.microsoft.com/sharepoint/v3/fields"/>
    <xsd:import namespace="d2d3ac72-6343-437d-9d53-39565c00bdf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Área_x0020_emisora" minOccurs="0"/>
                <xsd:element ref="ns2:Tipo_x0020_de_x0020_documento" minOccurs="0"/>
                <xsd:element ref="ns2:Código"/>
                <xsd:element ref="ns3:_Version"/>
                <xsd:element ref="ns2:Revisión_x0020_editorial" minOccurs="0"/>
                <xsd:element ref="ns2:Aprobó" minOccurs="0"/>
                <xsd:element ref="ns2:Fecha_x0020_de_x0020_aprobación" minOccurs="0"/>
                <xsd:element ref="ns2:Fecha_x0020_entrada_x0020_en_x0020_vigencia" minOccurs="0"/>
                <xsd:element ref="ns4:Elaborado_x0020_por" minOccurs="0"/>
                <xsd:element ref="ns4:Estad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04e94-a796-4fef-b1e4-50d57b6e0b1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Área_x0020_emisora" ma:index="11" nillable="true" ma:displayName="Área emisora" ma:default="Vicepresidencia Ejecutiva" ma:description="" ma:format="Dropdown" ma:internalName="_x00c1_rea_x0020_emisora">
      <xsd:simpleType>
        <xsd:restriction base="dms:Choice">
          <xsd:enumeration value="Vicepresidencia Ejecutiva"/>
          <xsd:enumeration value="Gabinete"/>
          <xsd:enumeration value="Coordinación de Calidad Nacional"/>
          <xsd:enumeration value="Departamento de Gestión de Personas"/>
          <xsd:enumeration value="Departamento de Contraloría Interna, Terceros y Cobertura"/>
          <xsd:enumeration value="Departamento Técnico Pedagógico"/>
          <xsd:enumeration value="Departamento de Informática y Planificación"/>
          <xsd:enumeration value="Departamento de Fiscalía"/>
          <xsd:enumeration value="Departamento de Recursos Físicos y Financieros"/>
          <xsd:enumeration value="Unidad de Auditoría Interna"/>
          <xsd:enumeration value="Unidad de Comunicaciones"/>
          <xsd:enumeration value="Unidad de Publicaciones y Documentación"/>
          <xsd:enumeration value="Unidad de Acceso a la Información Pública"/>
          <xsd:enumeration value="Unidad de Relaciones Internacionales y Alianzas Estratégica"/>
        </xsd:restriction>
      </xsd:simpleType>
    </xsd:element>
    <xsd:element name="Tipo_x0020_de_x0020_documento" ma:index="12" nillable="true" ma:displayName="Categoría del documento" ma:default="Procedimientos" ma:description="" ma:format="Dropdown" ma:internalName="Tipo_x0020_de_x0020_documento">
      <xsd:simpleType>
        <xsd:restriction base="dms:Choice">
          <xsd:enumeration value="Políticas"/>
          <xsd:enumeration value="Manuales"/>
          <xsd:enumeration value="Fichas de Proceso"/>
          <xsd:enumeration value="Procedimientos"/>
          <xsd:enumeration value="Instructivos"/>
        </xsd:restriction>
      </xsd:simpleType>
    </xsd:element>
    <xsd:element name="Código" ma:index="13" ma:displayName="Código" ma:description="" ma:internalName="C_x00f3_digo">
      <xsd:simpleType>
        <xsd:restriction base="dms:Text">
          <xsd:maxLength value="10"/>
        </xsd:restriction>
      </xsd:simpleType>
    </xsd:element>
    <xsd:element name="Revisión_x0020_editorial" ma:index="15" nillable="true" ma:displayName="Revisado por" ma:SearchPeopleOnly="false" ma:SharePointGroup="0" ma:internalName="Revisi_x00f3_n_x0020_editorial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probó" ma:index="16" nillable="true" ma:displayName="Aprobado por" ma:internalName="Aprob_x00f3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echa_x0020_de_x0020_aprobación" ma:index="17" nillable="true" ma:displayName="Fecha de aprobación" ma:description="" ma:format="DateOnly" ma:internalName="Fecha_x0020_de_x0020_aprobaci_x00f3_n">
      <xsd:simpleType>
        <xsd:restriction base="dms:DateTime"/>
      </xsd:simpleType>
    </xsd:element>
    <xsd:element name="Fecha_x0020_entrada_x0020_en_x0020_vigencia" ma:index="18" nillable="true" ma:displayName="Fecha entrada en vigencia" ma:default="[today]" ma:description="" ma:format="DateOnly" ma:internalName="Fecha_x0020_entrada_x0020_en_x0020_vigenci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Version" ma:index="14" ma:displayName="Versión" ma:decimals="0" ma:internalName="_Version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d3ac72-6343-437d-9d53-39565c00bdf3" elementFormDefault="qualified">
    <xsd:import namespace="http://schemas.microsoft.com/office/2006/documentManagement/types"/>
    <xsd:import namespace="http://schemas.microsoft.com/office/infopath/2007/PartnerControls"/>
    <xsd:element name="Elaborado_x0020_por" ma:index="19" nillable="true" ma:displayName="Elaborado por" ma:list="UserInfo" ma:SharePointGroup="0" ma:internalName="Elaborado_x0020_por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stado" ma:index="20" nillable="true" ma:displayName="Estado" ma:default="En proceso" ma:format="Dropdown" ma:internalName="Estado">
      <xsd:simpleType>
        <xsd:restriction base="dms:Choice">
          <xsd:enumeration value="Para consulta"/>
          <xsd:enumeration value="En proceso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p:properties xmlns:p="http://schemas.microsoft.com/office/2006/metadata/properties" xmlns:xsi="http://www.w3.org/2001/XMLSchema-instance">
  <documentManagement>
    <_Version xmlns="http://schemas.microsoft.com/sharepoint/v3/fields">9</_Version>
    <Área_x0020_emisora xmlns="a1804e94-a796-4fef-b1e4-50d57b6e0b1f">Coordinación de Calidad Nacional</Área_x0020_emisora>
    <Estado xmlns="d2d3ac72-6343-437d-9d53-39565c00bdf3">En proceso</Estado>
    <Revisión_x0020_editorial xmlns="a1804e94-a796-4fef-b1e4-50d57b6e0b1f">
      <UserInfo xmlns="a1804e94-a796-4fef-b1e4-50d57b6e0b1f">
        <DisplayName xmlns="a1804e94-a796-4fef-b1e4-50d57b6e0b1f"/>
        <AccountId xmlns="a1804e94-a796-4fef-b1e4-50d57b6e0b1f" xsi:nil="true"/>
        <AccountType xmlns="a1804e94-a796-4fef-b1e4-50d57b6e0b1f"/>
      </UserInfo>
    </Revisión_x0020_editorial>
    <Tipo_x0020_de_x0020_documento xmlns="a1804e94-a796-4fef-b1e4-50d57b6e0b1f">Procedimientos</Tipo_x0020_de_x0020_documento>
    <Elaborado_x0020_por xmlns="d2d3ac72-6343-437d-9d53-39565c00bdf3">
      <UserInfo xmlns="d2d3ac72-6343-437d-9d53-39565c00bdf3">
        <DisplayName xmlns="d2d3ac72-6343-437d-9d53-39565c00bdf3">DOMINIO_STGO\kwittwer</DisplayName>
        <AccountId xmlns="d2d3ac72-6343-437d-9d53-39565c00bdf3">23</AccountId>
        <AccountType xmlns="d2d3ac72-6343-437d-9d53-39565c00bdf3"/>
      </UserInfo>
      <UserInfo xmlns="d2d3ac72-6343-437d-9d53-39565c00bdf3">
        <DisplayName xmlns="d2d3ac72-6343-437d-9d53-39565c00bdf3">DOMINIO_STGO\fulloa</DisplayName>
        <AccountId xmlns="d2d3ac72-6343-437d-9d53-39565c00bdf3">24</AccountId>
        <AccountType xmlns="d2d3ac72-6343-437d-9d53-39565c00bdf3"/>
      </UserInfo>
      <UserInfo xmlns="d2d3ac72-6343-437d-9d53-39565c00bdf3">
        <DisplayName xmlns="d2d3ac72-6343-437d-9d53-39565c00bdf3">DOMINIO_STGO\clastra</DisplayName>
        <AccountId xmlns="d2d3ac72-6343-437d-9d53-39565c00bdf3">2</AccountId>
        <AccountType xmlns="d2d3ac72-6343-437d-9d53-39565c00bdf3"/>
      </UserInfo>
    </Elaborado_x0020_por>
    <Fecha_x0020_entrada_x0020_en_x0020_vigencia xmlns="a1804e94-a796-4fef-b1e4-50d57b6e0b1f">2011-04-11T03:00:00+00:00</Fecha_x0020_entrada_x0020_en_x0020_vigencia>
    <Fecha_x0020_de_x0020_aprobación xmlns="a1804e94-a796-4fef-b1e4-50d57b6e0b1f" xsi:nil="true"/>
    <Aprobó xmlns="a1804e94-a796-4fef-b1e4-50d57b6e0b1f">
      <UserInfo xmlns="a1804e94-a796-4fef-b1e4-50d57b6e0b1f">
        <DisplayName xmlns="a1804e94-a796-4fef-b1e4-50d57b6e0b1f"/>
        <AccountId xmlns="a1804e94-a796-4fef-b1e4-50d57b6e0b1f" xsi:nil="true"/>
        <AccountType xmlns="a1804e94-a796-4fef-b1e4-50d57b6e0b1f"/>
      </UserInfo>
    </Aprobó>
    <Código xmlns="a1804e94-a796-4fef-b1e4-50d57b6e0b1f">VPE-004</Código>
  </documentManagement>
</p:properties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C544AA7-40DC-8C49-8B89-FD9633198DD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377B9B5-EAEE-435D-BC4A-26CD711F407E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3B0BCFC1-5729-4FA1-BFF8-B1C68BB1AD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04e94-a796-4fef-b1e4-50d57b6e0b1f"/>
    <ds:schemaRef ds:uri="http://schemas.microsoft.com/sharepoint/v3/fields"/>
    <ds:schemaRef ds:uri="d2d3ac72-6343-437d-9d53-39565c00bd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2AE6E0A-EA80-4C33-9564-CC04AC9B6DA4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842F84BE-759D-475F-A7BE-A3D667D0F3B9}">
  <ds:schemaRefs>
    <ds:schemaRef ds:uri="http://schemas.microsoft.com/office/2006/metadata/properties"/>
    <ds:schemaRef ds:uri="http://schemas.microsoft.com/sharepoint/v3/fields"/>
    <ds:schemaRef ds:uri="a1804e94-a796-4fef-b1e4-50d57b6e0b1f"/>
    <ds:schemaRef ds:uri="d2d3ac72-6343-437d-9d53-39565c00bdf3"/>
  </ds:schemaRefs>
</ds:datastoreItem>
</file>

<file path=customXml/itemProps7.xml><?xml version="1.0" encoding="utf-8"?>
<ds:datastoreItem xmlns:ds="http://schemas.openxmlformats.org/officeDocument/2006/customXml" ds:itemID="{4653DE36-A51A-4422-AFA9-0A39897FEC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3</Pages>
  <Words>1029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Procedimiento para la Gestión                                           de Compras y Contrataciones</vt:lpstr>
    </vt:vector>
  </TitlesOfParts>
  <Company>Departamento de Recursos Financieros                               Junta Nacional de Jardines Infantiles</Company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para la Gestión                                           de Compras y Contrataciones</dc:title>
  <dc:subject/>
  <dc:creator>Administrador</dc:creator>
  <cp:keywords/>
  <cp:lastModifiedBy>Diaz Castillo, Cecilia Elena</cp:lastModifiedBy>
  <cp:revision>50</cp:revision>
  <cp:lastPrinted>2019-04-29T17:27:00Z</cp:lastPrinted>
  <dcterms:created xsi:type="dcterms:W3CDTF">2025-11-12T15:02:00Z</dcterms:created>
  <dcterms:modified xsi:type="dcterms:W3CDTF">2026-07-24T19:14:00Z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PersistId">
    <vt:lpwstr>1</vt:lpwstr>
  </property>
  <property fmtid="{D5CDD505-2E9C-101B-9397-08002B2CF9AE}" pid="3" name="_dlc_DocId">
    <vt:lpwstr>Y467UECT4P2Q-29-17</vt:lpwstr>
  </property>
  <property fmtid="{D5CDD505-2E9C-101B-9397-08002B2CF9AE}" pid="4" name="_dlc_DocIdItemGuid">
    <vt:lpwstr>b5e025ef-05a0-4b91-92af-2cc89f4baece</vt:lpwstr>
  </property>
  <property fmtid="{D5CDD505-2E9C-101B-9397-08002B2CF9AE}" pid="5" name="_dlc_DocIdUrl">
    <vt:lpwstr>http://jnjisrvsh001:81/planificacion/calidad/_layouts/DocIdRedir.aspx?ID=Y467UECT4P2Q-29-17, Y467UECT4P2Q-29-17</vt:lpwstr>
  </property>
  <property fmtid="{D5CDD505-2E9C-101B-9397-08002B2CF9AE}" pid="6" name="display_urn:schemas-microsoft-com:office:office#Elaborado_x0020_por">
    <vt:lpwstr>Wittwer Pereira, Katty;Ulloa Orellana, Felipe Eduardo;DOMINIO_STGO\clastra</vt:lpwstr>
  </property>
</Properties>
</file>