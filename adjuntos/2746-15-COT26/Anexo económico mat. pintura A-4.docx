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7E8C" w14:textId="0AEC08D1" w:rsidR="001F6819" w:rsidRPr="00C36B5E" w:rsidRDefault="001F6819" w:rsidP="00822C14">
      <w:pPr>
        <w:tabs>
          <w:tab w:val="left" w:pos="4962"/>
        </w:tabs>
        <w:suppressAutoHyphens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spacing w:val="-4"/>
          <w:sz w:val="24"/>
          <w:szCs w:val="20"/>
          <w:lang w:eastAsia="zh-CN" w:bidi="he-IL"/>
        </w:rPr>
      </w:pPr>
      <w:r w:rsidRPr="00C36B5E">
        <w:rPr>
          <w:rFonts w:ascii="Times New Roman" w:eastAsia="Times New Roman" w:hAnsi="Times New Roman" w:cs="Times New Roman"/>
          <w:b/>
          <w:spacing w:val="-4"/>
          <w:sz w:val="20"/>
          <w:szCs w:val="20"/>
          <w:lang w:eastAsia="zh-CN" w:bidi="he-IL"/>
        </w:rPr>
        <w:t>OFERTA ECONÓMICA</w:t>
      </w:r>
    </w:p>
    <w:p w14:paraId="0DBD9C20" w14:textId="77777777" w:rsidR="001F6819" w:rsidRPr="00C36B5E" w:rsidRDefault="001F6819" w:rsidP="001F6819">
      <w:pPr>
        <w:tabs>
          <w:tab w:val="left" w:pos="4962"/>
        </w:tabs>
        <w:suppressAutoHyphens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b/>
          <w:spacing w:val="-4"/>
          <w:sz w:val="20"/>
          <w:szCs w:val="20"/>
          <w:lang w:eastAsia="zh-CN" w:bidi="he-IL"/>
        </w:rPr>
      </w:pPr>
    </w:p>
    <w:p w14:paraId="3E1B343E" w14:textId="3614404A" w:rsidR="001F6819" w:rsidRPr="00E63161" w:rsidRDefault="001F6819" w:rsidP="001F681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4"/>
          <w:sz w:val="24"/>
          <w:szCs w:val="20"/>
          <w:lang w:val="es-ES" w:eastAsia="zh-CN" w:bidi="he-IL"/>
        </w:rPr>
      </w:pPr>
      <w:r w:rsidRPr="00E63161">
        <w:rPr>
          <w:rFonts w:ascii="Times New Roman" w:eastAsia="Times New Roman" w:hAnsi="Times New Roman" w:cs="Times New Roman"/>
          <w:b/>
          <w:spacing w:val="-4"/>
          <w:sz w:val="20"/>
          <w:szCs w:val="20"/>
          <w:lang w:val="es-ES" w:eastAsia="zh-CN" w:bidi="he-IL"/>
        </w:rPr>
        <w:t>“</w:t>
      </w:r>
      <w:r>
        <w:rPr>
          <w:rFonts w:ascii="Times New Roman" w:eastAsia="Times New Roman" w:hAnsi="Times New Roman" w:cs="Times New Roman"/>
          <w:b/>
          <w:spacing w:val="-4"/>
          <w:sz w:val="20"/>
          <w:szCs w:val="20"/>
          <w:lang w:val="es-ES" w:eastAsia="zh-CN" w:bidi="he-IL"/>
        </w:rPr>
        <w:t xml:space="preserve">ADQUISICION DE </w:t>
      </w:r>
      <w:r w:rsidR="0023331D">
        <w:rPr>
          <w:rFonts w:ascii="Times New Roman" w:eastAsia="Times New Roman" w:hAnsi="Times New Roman" w:cs="Times New Roman"/>
          <w:b/>
          <w:spacing w:val="-4"/>
          <w:sz w:val="20"/>
          <w:szCs w:val="20"/>
          <w:lang w:val="es-ES" w:eastAsia="zh-CN" w:bidi="he-IL"/>
        </w:rPr>
        <w:t>PINTURAS PARA TALLER DE ARTES DEL LICEO COMERCIAL ARMANDO BRAVO BRAVO</w:t>
      </w:r>
      <w:r>
        <w:rPr>
          <w:rFonts w:ascii="Times New Roman" w:eastAsia="Times New Roman" w:hAnsi="Times New Roman" w:cs="Times New Roman"/>
          <w:b/>
          <w:spacing w:val="-4"/>
          <w:sz w:val="20"/>
          <w:szCs w:val="20"/>
          <w:lang w:val="es-ES" w:eastAsia="zh-CN" w:bidi="he-IL"/>
        </w:rPr>
        <w:t>”</w:t>
      </w:r>
    </w:p>
    <w:p w14:paraId="34A2E539" w14:textId="77777777" w:rsidR="00271CE6" w:rsidRPr="00E63161" w:rsidRDefault="00271CE6" w:rsidP="00271CE6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4"/>
          <w:sz w:val="24"/>
          <w:szCs w:val="20"/>
          <w:lang w:val="es-ES" w:eastAsia="zh-CN" w:bidi="he-IL"/>
        </w:rPr>
      </w:pPr>
    </w:p>
    <w:tbl>
      <w:tblPr>
        <w:tblW w:w="10437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25"/>
        <w:gridCol w:w="5938"/>
        <w:gridCol w:w="851"/>
        <w:gridCol w:w="567"/>
        <w:gridCol w:w="810"/>
        <w:gridCol w:w="749"/>
        <w:gridCol w:w="797"/>
      </w:tblGrid>
      <w:tr w:rsidR="00C2612B" w:rsidRPr="009067B6" w14:paraId="39972ABB" w14:textId="77777777" w:rsidTr="00D31D51">
        <w:trPr>
          <w:trHeight w:val="300"/>
        </w:trPr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409A57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N°</w:t>
            </w:r>
          </w:p>
        </w:tc>
        <w:tc>
          <w:tcPr>
            <w:tcW w:w="593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6DE542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ARTICULOS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00CCCC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BD944F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CANT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EF919B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PRECIO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B1F1B4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PRECIO</w:t>
            </w:r>
          </w:p>
        </w:tc>
        <w:tc>
          <w:tcPr>
            <w:tcW w:w="79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924CBF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PRECIO TOTAL</w:t>
            </w:r>
          </w:p>
        </w:tc>
      </w:tr>
      <w:tr w:rsidR="00C2612B" w:rsidRPr="009067B6" w14:paraId="5747ADE0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4F1E9F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593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56C009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811DFED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C86BF4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E235D8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UNITARIO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838A73D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TOTAL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74AE18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IVA</w:t>
            </w:r>
          </w:p>
        </w:tc>
      </w:tr>
      <w:tr w:rsidR="00C2612B" w:rsidRPr="009067B6" w14:paraId="74CF2A00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65E70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1D663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A7CCB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22FA4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A93C0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NETO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2F92E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NETO</w:t>
            </w:r>
          </w:p>
        </w:tc>
        <w:tc>
          <w:tcPr>
            <w:tcW w:w="79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AE17AE" w14:textId="77777777" w:rsidR="00271CE6" w:rsidRPr="009067B6" w:rsidRDefault="00271CE6" w:rsidP="00E3418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INCLUIDO</w:t>
            </w:r>
          </w:p>
        </w:tc>
      </w:tr>
      <w:tr w:rsidR="00C2612B" w:rsidRPr="009067B6" w14:paraId="3A47D7D3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B4041" w14:textId="77777777" w:rsidR="00271CE6" w:rsidRPr="00560E38" w:rsidRDefault="00271CE6" w:rsidP="00E341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CDA00" w14:textId="1F392D6B" w:rsidR="00271CE6" w:rsidRPr="009067B6" w:rsidRDefault="00AD0A8F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OLEO PEBEO XL STUDIO</w:t>
            </w:r>
            <w:r w:rsidR="00A6217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200 M</w:t>
            </w:r>
            <w:r w:rsidR="00980FF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L</w:t>
            </w:r>
            <w:r w:rsidR="00A6217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COLOR AMARILLO CADMIO PRIMARIO IMITACION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40A6A" w14:textId="221ED044" w:rsidR="00271CE6" w:rsidRPr="009067B6" w:rsidRDefault="00AD0A8F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06B3C" w14:textId="4E849B8B" w:rsidR="00271CE6" w:rsidRPr="009067B6" w:rsidRDefault="00AD0A8F" w:rsidP="00E341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EB7C3" w14:textId="77777777" w:rsidR="00271CE6" w:rsidRPr="009067B6" w:rsidRDefault="00271CE6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C7AF3" w14:textId="77777777" w:rsidR="00271CE6" w:rsidRPr="009067B6" w:rsidRDefault="00271CE6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57E37" w14:textId="77777777" w:rsidR="00271CE6" w:rsidRPr="009067B6" w:rsidRDefault="00271CE6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</w:tr>
      <w:tr w:rsidR="00AF5EAB" w:rsidRPr="009067B6" w14:paraId="1E20D270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599C3D" w14:textId="6C35DF69" w:rsidR="00AF5EAB" w:rsidRPr="00560E38" w:rsidRDefault="00AF5EAB" w:rsidP="00E341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2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CBC161" w14:textId="077E32C3" w:rsidR="00AF5EAB" w:rsidRPr="009067B6" w:rsidRDefault="008347F1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OLEO PEBEO XL STUDIO</w:t>
            </w:r>
            <w:r w:rsidR="00A6217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200 M</w:t>
            </w:r>
            <w:r w:rsidR="00980FF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L</w:t>
            </w:r>
            <w:r w:rsidR="00A6217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COLOR AMARILLO CADMIO OSCURO IMITACION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66B52" w14:textId="3DA8C4E9" w:rsidR="00AF5EAB" w:rsidRPr="009067B6" w:rsidRDefault="008347F1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1014C3" w14:textId="2C2CCE33" w:rsidR="00AF5EAB" w:rsidRPr="009067B6" w:rsidRDefault="008347F1" w:rsidP="00E341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F94CDD" w14:textId="77777777" w:rsidR="00AF5EAB" w:rsidRPr="009067B6" w:rsidRDefault="00AF5EAB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0693D4" w14:textId="77777777" w:rsidR="00AF5EAB" w:rsidRPr="009067B6" w:rsidRDefault="00AF5EAB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61E1D1" w14:textId="77777777" w:rsidR="00AF5EAB" w:rsidRPr="009067B6" w:rsidRDefault="00AF5EAB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CC100F" w:rsidRPr="009067B6" w14:paraId="06D905B0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1CDCFA" w14:textId="4EBBD919" w:rsidR="00CC100F" w:rsidRPr="00560E38" w:rsidRDefault="00CC100F" w:rsidP="00E341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3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562236" w14:textId="1051D0F5" w:rsidR="00CC100F" w:rsidRDefault="00DA07CA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OLEO </w:t>
            </w:r>
            <w:r w:rsidR="00980FF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PEBEO XL STUDIO</w:t>
            </w:r>
            <w:r w:rsidR="00A6217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</w:t>
            </w:r>
            <w:r w:rsidR="00980FF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200 ML</w:t>
            </w:r>
            <w:r w:rsidR="00A6217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,</w:t>
            </w:r>
            <w:r w:rsidR="00980FF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COLOR VIOLETA DE DIOXAZINA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6B3EB8" w14:textId="40B3F176" w:rsidR="00CC100F" w:rsidRDefault="00980FF8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51FAA1" w14:textId="05B1DB69" w:rsidR="00CC100F" w:rsidRDefault="00980FF8" w:rsidP="00E341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08A78A" w14:textId="77777777" w:rsidR="00CC100F" w:rsidRPr="009067B6" w:rsidRDefault="00CC100F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1023AF" w14:textId="77777777" w:rsidR="00CC100F" w:rsidRPr="009067B6" w:rsidRDefault="00CC100F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35E683" w14:textId="77777777" w:rsidR="00CC100F" w:rsidRPr="009067B6" w:rsidRDefault="00CC100F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C2612B" w:rsidRPr="009067B6" w14:paraId="753F3315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20245" w14:textId="508AB09C" w:rsidR="00271CE6" w:rsidRPr="00560E38" w:rsidRDefault="00CC100F" w:rsidP="00E341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4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DD89F" w14:textId="3C38A8B7" w:rsidR="00271CE6" w:rsidRPr="009067B6" w:rsidRDefault="00980FF8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OLEO PEBEO XL STUDIO 200 ML</w:t>
            </w:r>
            <w:r w:rsidR="00A6217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COLOR TURQUEZA VIVO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C3783" w14:textId="715F07A8" w:rsidR="00271CE6" w:rsidRPr="009067B6" w:rsidRDefault="00980FF8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A57B5" w14:textId="1CC7C4A2" w:rsidR="00271CE6" w:rsidRPr="009067B6" w:rsidRDefault="00980FF8" w:rsidP="00E341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3A0A7" w14:textId="77777777" w:rsidR="00271CE6" w:rsidRPr="009067B6" w:rsidRDefault="00271CE6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72811" w14:textId="77777777" w:rsidR="00271CE6" w:rsidRPr="009067B6" w:rsidRDefault="00271CE6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908B0" w14:textId="77777777" w:rsidR="00271CE6" w:rsidRPr="009067B6" w:rsidRDefault="00271CE6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</w:tr>
      <w:tr w:rsidR="00926184" w:rsidRPr="009067B6" w14:paraId="29E9878A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7A4453" w14:textId="7F018A20" w:rsidR="00926184" w:rsidRPr="00560E38" w:rsidRDefault="00926184" w:rsidP="00E341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5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9BDC46" w14:textId="20C028D1" w:rsidR="00926184" w:rsidRDefault="00926184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OLEO PEBEO XL STUDIO 200 ML, COLOR VIOLETA GRANZA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5E4525" w14:textId="77EAC1F9" w:rsidR="00926184" w:rsidRDefault="00926184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8F5C81" w14:textId="04207755" w:rsidR="00926184" w:rsidRDefault="00926184" w:rsidP="00E3418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DCA652" w14:textId="77777777" w:rsidR="00926184" w:rsidRPr="009067B6" w:rsidRDefault="00926184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E54905" w14:textId="77777777" w:rsidR="00926184" w:rsidRPr="009067B6" w:rsidRDefault="00926184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2F0541" w14:textId="77777777" w:rsidR="00926184" w:rsidRPr="009067B6" w:rsidRDefault="00926184" w:rsidP="00E3418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CC100F" w:rsidRPr="009067B6" w14:paraId="7BDE0DE5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606D7C" w14:textId="4BFC8A74" w:rsidR="00CC100F" w:rsidRPr="00560E38" w:rsidRDefault="004A686A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6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55221C" w14:textId="2B7BF09B" w:rsidR="00CC100F" w:rsidRPr="009067B6" w:rsidRDefault="00980FF8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OLEO PEBEO XL STUDIO</w:t>
            </w:r>
            <w:r w:rsidR="00A6217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200 ML</w:t>
            </w:r>
            <w:r w:rsidR="00DB253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COLOR VERDE TIERRA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0A73F3" w14:textId="3B4F7EC8" w:rsidR="00CC100F" w:rsidRPr="009067B6" w:rsidRDefault="00980FF8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0EFAC8" w14:textId="341BF5A3" w:rsidR="00CC100F" w:rsidRDefault="00980FF8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7ABC4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54143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E596FC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CC100F" w:rsidRPr="009067B6" w14:paraId="67099ABA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326684" w14:textId="05E317C9" w:rsidR="00CC100F" w:rsidRPr="00560E38" w:rsidRDefault="004A686A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7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3BB55" w14:textId="0488CFCB" w:rsidR="00CC100F" w:rsidRPr="009067B6" w:rsidRDefault="00980FF8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OLEO PEBEO XL STUDIO 200 ML</w:t>
            </w:r>
            <w:r w:rsidR="00DB253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COLOR ESMERALDA DE PHTHALOCIANINA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867C81" w14:textId="3C7680F0" w:rsidR="00CC100F" w:rsidRPr="009067B6" w:rsidRDefault="00980FF8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63256C" w14:textId="293D5047" w:rsidR="00CC100F" w:rsidRDefault="00CC100F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9F81CA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430F42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AD079A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CC100F" w:rsidRPr="009067B6" w14:paraId="73649E1E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B4A316" w14:textId="4721DBCA" w:rsidR="00CC100F" w:rsidRPr="00560E38" w:rsidRDefault="004A686A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8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E130A0" w14:textId="5C04ED15" w:rsidR="00CC100F" w:rsidRPr="009067B6" w:rsidRDefault="00711D16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OLEO PEBEO XL STUDIO</w:t>
            </w:r>
            <w:r w:rsidR="00A62178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200 ML</w:t>
            </w:r>
            <w:r w:rsidR="00DB253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, COLOR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AMARILLO NARANJA DE VENECIA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13355A" w14:textId="1DA8D4DD" w:rsidR="00CC100F" w:rsidRPr="009067B6" w:rsidRDefault="00711D16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F2A5A0" w14:textId="70FADF46" w:rsidR="00CC100F" w:rsidRDefault="00103FCA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C89C34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1D4FC1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98949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CC100F" w:rsidRPr="009067B6" w14:paraId="075B0D4E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521B95" w14:textId="1CDA1B2D" w:rsidR="00CC100F" w:rsidRPr="00560E38" w:rsidRDefault="004A686A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9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90523" w14:textId="3E65A202" w:rsidR="00CC100F" w:rsidRPr="009067B6" w:rsidRDefault="00A62178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OLEO PEBEO XL STUDIO 200 ML</w:t>
            </w:r>
            <w:r w:rsidR="00DB253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 COLOR SIENA TOSTADA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46D9AB" w14:textId="0B79728D" w:rsidR="00CC100F" w:rsidRPr="009067B6" w:rsidRDefault="00A62178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1959AD" w14:textId="4D2C33AF" w:rsidR="00CC100F" w:rsidRDefault="00103FCA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92128C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DE5063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BEC366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CC100F" w:rsidRPr="009067B6" w14:paraId="339D35E0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EEF5D8" w14:textId="2EB81913" w:rsidR="00CC100F" w:rsidRPr="00560E38" w:rsidRDefault="004A686A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10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5A4B37" w14:textId="5632DDFD" w:rsidR="00CC100F" w:rsidRPr="009067B6" w:rsidRDefault="00A62178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OLEO PEBEO XL STUDIO 200 ML</w:t>
            </w:r>
            <w:r w:rsidR="00DB2537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,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COLOR TIERRA SOMBRA NATURAL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45E77" w14:textId="14CA7208" w:rsidR="00CC100F" w:rsidRPr="009067B6" w:rsidRDefault="00103FCA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A8BAC5" w14:textId="2F056279" w:rsidR="00CC100F" w:rsidRDefault="00A62178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11F29C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94F262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237DC7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CC100F" w:rsidRPr="009067B6" w14:paraId="7587101D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AB9E64" w14:textId="01ABD3D5" w:rsidR="00CC100F" w:rsidRPr="00560E38" w:rsidRDefault="00103FCA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1</w:t>
            </w:r>
            <w:r w:rsidR="004A686A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E82E88" w14:textId="2F670ADB" w:rsidR="00CC100F" w:rsidRPr="009067B6" w:rsidRDefault="00C66228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OLEO PEBEO XL STUDIO 200 ML, COLOR AMARILLO CENIZA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4DE6D6" w14:textId="4B99C8F5" w:rsidR="00CC100F" w:rsidRPr="009067B6" w:rsidRDefault="00103FCA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9D4188" w14:textId="6260F041" w:rsidR="00CC100F" w:rsidRDefault="00C66228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7FB8A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A99DCB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176B95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CC100F" w:rsidRPr="009067B6" w14:paraId="5B9FF0EC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5E90EB" w14:textId="31A09312" w:rsidR="00CC100F" w:rsidRPr="00560E38" w:rsidRDefault="00103FCA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1</w:t>
            </w:r>
            <w:r w:rsidR="004A686A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2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EA4735" w14:textId="4409BFFA" w:rsidR="00CC100F" w:rsidRPr="009067B6" w:rsidRDefault="00B4770D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OLEO PEBEO XL STUDIO 200 ML, COLOR STIL DE GRANO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BAB32A" w14:textId="0492CDEA" w:rsidR="00CC100F" w:rsidRPr="009067B6" w:rsidRDefault="00103FCA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83636" w14:textId="187A145D" w:rsidR="00CC100F" w:rsidRDefault="00B4770D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C49B4C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678BE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2EB76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CC100F" w:rsidRPr="009067B6" w14:paraId="6B9A8F79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78949" w14:textId="6CF5FAFF" w:rsidR="00CC100F" w:rsidRPr="00560E38" w:rsidRDefault="00103FCA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1</w:t>
            </w:r>
            <w:r w:rsidR="004A686A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3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EA8B04" w14:textId="7C00C16F" w:rsidR="00CC100F" w:rsidRPr="009067B6" w:rsidRDefault="00B4770D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OLEO PEBEO XL STUDIO 200 ML, COLOR ROJO OCRE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E3D598" w14:textId="0FAD0FB2" w:rsidR="00CC100F" w:rsidRPr="009067B6" w:rsidRDefault="00F80A57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860A73" w14:textId="7A54BC57" w:rsidR="00CC100F" w:rsidRDefault="00B4770D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BBCB7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937146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D7E7F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CC100F" w:rsidRPr="009067B6" w14:paraId="10FD7F73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A472C" w14:textId="4281FD3C" w:rsidR="00CC100F" w:rsidRPr="00560E38" w:rsidRDefault="00C70DC0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1</w:t>
            </w:r>
            <w:r w:rsidR="004A686A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4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093C72" w14:textId="70D40B86" w:rsidR="00CC100F" w:rsidRPr="009067B6" w:rsidRDefault="00B4770D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OLEO PEBEO XL STUDIO 200 ML, COLOR ROSA LUMINOSO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60DCF8" w14:textId="24613657" w:rsidR="00CC100F" w:rsidRPr="009067B6" w:rsidRDefault="00F80A57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0A042A" w14:textId="0611405E" w:rsidR="00CC100F" w:rsidRDefault="00B4770D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4E9294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5A1101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4B3A03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CC100F" w:rsidRPr="009067B6" w14:paraId="498F03A3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187264" w14:textId="20AC37D9" w:rsidR="00CC100F" w:rsidRPr="00560E38" w:rsidRDefault="00C70DC0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1</w:t>
            </w:r>
            <w:r w:rsidR="004A686A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5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9104A" w14:textId="3D13F64C" w:rsidR="00CC100F" w:rsidRPr="009067B6" w:rsidRDefault="00B4770D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OLEO PEBEO XL STUDIO 200 ML, COLOR MARFIL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22B5EF" w14:textId="5CA295D9" w:rsidR="00CC100F" w:rsidRPr="009067B6" w:rsidRDefault="00F80A57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AA5D80" w14:textId="30FDC268" w:rsidR="00CC100F" w:rsidRDefault="00B4770D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D1E2E0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F96A16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67CF78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CC100F" w:rsidRPr="009067B6" w14:paraId="19E2D9D0" w14:textId="77777777" w:rsidTr="00CC100F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97A318" w14:textId="09CCDFA7" w:rsidR="00CC100F" w:rsidRPr="00560E38" w:rsidRDefault="00C70DC0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1</w:t>
            </w:r>
            <w:r w:rsidR="004A686A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6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5889F1" w14:textId="70AD18CF" w:rsidR="00CC100F" w:rsidRPr="009067B6" w:rsidRDefault="00B4770D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BASTIDOR, PACK DE 5 BASTIDORES PARA PINTAR DE MADERA, LIENZO DE ALGODÓN 30 X 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09B33" w14:textId="19EBFBE6" w:rsidR="00CC100F" w:rsidRPr="009067B6" w:rsidRDefault="00C70DC0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3EB34A" w14:textId="6A964794" w:rsidR="00CC100F" w:rsidRPr="009067B6" w:rsidRDefault="00B4770D" w:rsidP="00CC10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3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710DD4" w14:textId="023BE95F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C3FE1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B679E" w14:textId="77777777" w:rsidR="00CC100F" w:rsidRPr="009067B6" w:rsidRDefault="00CC100F" w:rsidP="00CC10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</w:tr>
      <w:tr w:rsidR="00C70DC0" w:rsidRPr="009067B6" w14:paraId="495D42E6" w14:textId="77777777" w:rsidTr="00CC100F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AC9FE" w14:textId="66E38EF6" w:rsidR="00C70DC0" w:rsidRPr="00560E38" w:rsidRDefault="00C70DC0" w:rsidP="00C70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1</w:t>
            </w:r>
            <w:r w:rsidR="004A686A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7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B3EF6A" w14:textId="27AE5D39" w:rsidR="00C70DC0" w:rsidRPr="009067B6" w:rsidRDefault="00B4770D" w:rsidP="00C70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BASTIDOR, PACK DE 12 BASTIDORES PARA PINTAR DE MADERA, LIENZO DE TELA 50 X 40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F47CB0" w14:textId="57D2C0A9" w:rsidR="00C70DC0" w:rsidRPr="009067B6" w:rsidRDefault="00C70DC0" w:rsidP="00C70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605B35" w14:textId="2DB2D6D7" w:rsidR="00C70DC0" w:rsidRPr="009067B6" w:rsidRDefault="00B4770D" w:rsidP="00C70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7D00D" w14:textId="4D806BE7" w:rsidR="00C70DC0" w:rsidRPr="009067B6" w:rsidRDefault="00C70DC0" w:rsidP="00C70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56DB8" w14:textId="77777777" w:rsidR="00C70DC0" w:rsidRPr="009067B6" w:rsidRDefault="00C70DC0" w:rsidP="00C70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F145F" w14:textId="77777777" w:rsidR="00C70DC0" w:rsidRPr="009067B6" w:rsidRDefault="00C70DC0" w:rsidP="00C70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</w:tr>
      <w:tr w:rsidR="00C70DC0" w:rsidRPr="009067B6" w14:paraId="5BB1904E" w14:textId="77777777" w:rsidTr="00103FCA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DC48D9" w14:textId="1C2CE99F" w:rsidR="00C70DC0" w:rsidRPr="00560E38" w:rsidRDefault="00C70DC0" w:rsidP="00C70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1</w:t>
            </w:r>
            <w:r w:rsidR="004A686A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8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E377C3" w14:textId="35298443" w:rsidR="00C70DC0" w:rsidRPr="009067B6" w:rsidRDefault="00122847" w:rsidP="00C70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BASTIDOR, PACK DE 12 BASTIDORES PARA PINTAR DE MADERA, LIENZO TELA 30 X 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63FE4" w14:textId="3AC376D4" w:rsidR="00C70DC0" w:rsidRPr="009067B6" w:rsidRDefault="00C70DC0" w:rsidP="00C70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DF5AD" w14:textId="0A68DD4D" w:rsidR="00C70DC0" w:rsidRPr="009067B6" w:rsidRDefault="00122847" w:rsidP="00C70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6E49D" w14:textId="77777777" w:rsidR="00C70DC0" w:rsidRPr="009067B6" w:rsidRDefault="00C70DC0" w:rsidP="00C70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D0AB0" w14:textId="77777777" w:rsidR="00C70DC0" w:rsidRPr="009067B6" w:rsidRDefault="00C70DC0" w:rsidP="00C70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FEFDB" w14:textId="77777777" w:rsidR="00C70DC0" w:rsidRPr="009067B6" w:rsidRDefault="00C70DC0" w:rsidP="00C70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</w:tr>
      <w:tr w:rsidR="00F80A57" w:rsidRPr="009067B6" w14:paraId="0DCB758E" w14:textId="77777777" w:rsidTr="00103FCA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3FAFA" w14:textId="02D50484" w:rsidR="00F80A57" w:rsidRPr="00560E38" w:rsidRDefault="007B1B70" w:rsidP="00C70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1</w:t>
            </w:r>
            <w:r w:rsidR="004A686A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9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010AE" w14:textId="5E502D96" w:rsidR="00F80A57" w:rsidRDefault="00122847" w:rsidP="00C70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TREMENTINA 200 ML, DISOLVENTE PARA OLEO ARTEL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BC9E1C" w14:textId="5FE14029" w:rsidR="00F80A57" w:rsidRDefault="007B1B70" w:rsidP="00C70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0A42CE" w14:textId="0A2E1E0A" w:rsidR="00F80A57" w:rsidRDefault="00122847" w:rsidP="00C70D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B1C03C" w14:textId="77777777" w:rsidR="00F80A57" w:rsidRPr="009067B6" w:rsidRDefault="00F80A57" w:rsidP="00C70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28B11D" w14:textId="77777777" w:rsidR="00F80A57" w:rsidRPr="009067B6" w:rsidRDefault="00F80A57" w:rsidP="00C70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1F6DFD" w14:textId="77777777" w:rsidR="00F80A57" w:rsidRPr="009067B6" w:rsidRDefault="00F80A57" w:rsidP="00C70D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E26F0C" w:rsidRPr="009067B6" w14:paraId="7582523C" w14:textId="77777777" w:rsidTr="00103FCA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785CDC" w14:textId="5D57ACAE" w:rsidR="00E26F0C" w:rsidRPr="00560E38" w:rsidRDefault="004A686A" w:rsidP="00E26F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20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8F0857" w14:textId="70E8CC10" w:rsidR="00E26F0C" w:rsidRDefault="00E771DF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ACEITE DE LINAZA ARTEL 200 ML PARA OLEO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3FAFB8" w14:textId="512E474C" w:rsidR="00E26F0C" w:rsidRDefault="00E771DF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4515F0" w14:textId="1DE534D1" w:rsidR="00E26F0C" w:rsidRDefault="00E771DF" w:rsidP="00E26F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6767D6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0759CD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0CFE3E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E26F0C" w:rsidRPr="009067B6" w14:paraId="39ACA7FC" w14:textId="77777777" w:rsidTr="00103FCA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406742" w14:textId="182A1E46" w:rsidR="00E26F0C" w:rsidRPr="00560E38" w:rsidRDefault="00304636" w:rsidP="00E26F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2</w:t>
            </w:r>
            <w:r w:rsidR="004A686A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C6175B" w14:textId="22EDD1FA" w:rsidR="00E26F0C" w:rsidRPr="009067B6" w:rsidRDefault="00E771DF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LIMPIADOR DE PINCELES DE OLEO, DALER ROWNEY 250 ML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7AE9BB" w14:textId="64938017" w:rsidR="00E26F0C" w:rsidRPr="009067B6" w:rsidRDefault="00A06A07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658586" w14:textId="0EA16A36" w:rsidR="00E26F0C" w:rsidRDefault="00E771DF" w:rsidP="00E26F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C0304E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0A1D3D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10A592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E26F0C" w:rsidRPr="009067B6" w14:paraId="57BBACE8" w14:textId="77777777" w:rsidTr="00103FCA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B7161A" w14:textId="5B43624A" w:rsidR="00E26F0C" w:rsidRPr="00560E38" w:rsidRDefault="00A06A07" w:rsidP="00E26F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2</w:t>
            </w:r>
            <w:r w:rsidR="004A686A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2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D7B9B1" w14:textId="4A4270B4" w:rsidR="00E26F0C" w:rsidRPr="009067B6" w:rsidRDefault="00E771DF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PAPEL ACUARELA HAHNEMUHLE CEZANNE 300 GR 56 X 76 CM GRANO FINO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B7167" w14:textId="58287FBE" w:rsidR="00E26F0C" w:rsidRPr="009067B6" w:rsidRDefault="007157D6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3A3570" w14:textId="7F53972C" w:rsidR="00E26F0C" w:rsidRDefault="00E771DF" w:rsidP="00E26F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20EC4A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5D495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94227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</w:p>
        </w:tc>
      </w:tr>
      <w:tr w:rsidR="00E26F0C" w:rsidRPr="009067B6" w14:paraId="5A761F84" w14:textId="77777777" w:rsidTr="00E26F0C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65EA1" w14:textId="09FB3BFF" w:rsidR="00E26F0C" w:rsidRPr="00560E38" w:rsidRDefault="007157D6" w:rsidP="00E26F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2</w:t>
            </w:r>
            <w:r w:rsidR="004A686A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3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D8F911" w14:textId="12C31153" w:rsidR="00E26F0C" w:rsidRPr="009067B6" w:rsidRDefault="00E771DF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PAPEL ACUARELA CANSON GUARRO 240 GR GRANO FINO 70 X 100 CM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7CBF4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UNIDAD 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8341F" w14:textId="1C450121" w:rsidR="00E26F0C" w:rsidRPr="009067B6" w:rsidRDefault="00E771DF" w:rsidP="00E26F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1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452FE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0A9ED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39FCB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</w:tr>
      <w:tr w:rsidR="00E26F0C" w:rsidRPr="009067B6" w14:paraId="63162073" w14:textId="77777777" w:rsidTr="00E26F0C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A3E399" w14:textId="634FE5DB" w:rsidR="00E26F0C" w:rsidRPr="00560E38" w:rsidRDefault="00304636" w:rsidP="00E26F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</w:pPr>
            <w:r w:rsidRPr="00560E38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2</w:t>
            </w:r>
            <w:r w:rsidR="004A686A">
              <w:rPr>
                <w:rFonts w:ascii="Calibri" w:eastAsia="Times New Roman" w:hAnsi="Calibri" w:cs="Calibri"/>
                <w:sz w:val="16"/>
                <w:szCs w:val="16"/>
                <w:lang w:eastAsia="es-CL"/>
              </w:rPr>
              <w:t>4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5F137D" w14:textId="1FF37077" w:rsidR="00E26F0C" w:rsidRPr="009067B6" w:rsidRDefault="00E771DF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PINCEL ACRILICO, SET DE PINCELES ARTISTICO LARGOS POINTER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B7103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B53D2" w14:textId="3A7F6EF3" w:rsidR="00E26F0C" w:rsidRPr="009067B6" w:rsidRDefault="00E771DF" w:rsidP="00E26F0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2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B8BAC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A28B0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7D4A9" w14:textId="77777777" w:rsidR="00E26F0C" w:rsidRPr="009067B6" w:rsidRDefault="00E26F0C" w:rsidP="00E26F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</w:tr>
      <w:tr w:rsidR="00CC5A39" w:rsidRPr="009067B6" w14:paraId="3844C255" w14:textId="77777777" w:rsidTr="00D31D51">
        <w:trPr>
          <w:trHeight w:val="300"/>
        </w:trPr>
        <w:tc>
          <w:tcPr>
            <w:tcW w:w="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5D222" w14:textId="77777777" w:rsidR="00CC5A39" w:rsidRPr="009067B6" w:rsidRDefault="00CC5A39" w:rsidP="00CC5A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TOTALES</w:t>
            </w:r>
          </w:p>
        </w:tc>
        <w:tc>
          <w:tcPr>
            <w:tcW w:w="593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D5B2C61" w14:textId="77777777" w:rsidR="00CC5A39" w:rsidRPr="009067B6" w:rsidRDefault="00CC5A39" w:rsidP="00CC5A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C270C4" w14:textId="77777777" w:rsidR="00CC5A39" w:rsidRPr="009067B6" w:rsidRDefault="00CC5A39" w:rsidP="00CC5A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76CB56A" w14:textId="77777777" w:rsidR="00CC5A39" w:rsidRPr="009067B6" w:rsidRDefault="00CC5A39" w:rsidP="00CC5A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895C7" w14:textId="77777777" w:rsidR="00CC5A39" w:rsidRPr="009067B6" w:rsidRDefault="00CC5A39" w:rsidP="00CC5A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6A6EB" w14:textId="77777777" w:rsidR="00CC5A39" w:rsidRPr="009067B6" w:rsidRDefault="00CC5A39" w:rsidP="00CC5A3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L"/>
              </w:rPr>
              <w:t> 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E64FA" w14:textId="77777777" w:rsidR="00CC5A39" w:rsidRPr="009067B6" w:rsidRDefault="00CC5A39" w:rsidP="00CC5A3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</w:pPr>
            <w:r w:rsidRPr="009067B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> </w:t>
            </w:r>
          </w:p>
        </w:tc>
      </w:tr>
    </w:tbl>
    <w:p w14:paraId="42D54839" w14:textId="77777777" w:rsidR="00AC00C4" w:rsidRPr="00C36B5E" w:rsidRDefault="00AC00C4" w:rsidP="00AF20C1">
      <w:pPr>
        <w:tabs>
          <w:tab w:val="left" w:pos="4962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spacing w:val="-4"/>
          <w:sz w:val="20"/>
          <w:szCs w:val="20"/>
          <w:lang w:eastAsia="zh-CN" w:bidi="he-IL"/>
        </w:rPr>
      </w:pPr>
    </w:p>
    <w:tbl>
      <w:tblPr>
        <w:tblW w:w="0" w:type="auto"/>
        <w:tblInd w:w="29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28"/>
        <w:gridCol w:w="1887"/>
        <w:gridCol w:w="2325"/>
      </w:tblGrid>
      <w:tr w:rsidR="00AF20C1" w:rsidRPr="00C36B5E" w14:paraId="1BF9DDD0" w14:textId="77777777" w:rsidTr="00EE4BD2">
        <w:trPr>
          <w:trHeight w:val="360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DA2FC" w14:textId="77777777" w:rsidR="00AF20C1" w:rsidRPr="00C36B5E" w:rsidRDefault="00AF20C1" w:rsidP="00EE4BD2">
            <w:pPr>
              <w:tabs>
                <w:tab w:val="left" w:pos="4962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eastAsia="zh-CN" w:bidi="he-IL"/>
              </w:rPr>
            </w:pPr>
            <w:r w:rsidRPr="00C36B5E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eastAsia="zh-CN" w:bidi="he-IL"/>
              </w:rPr>
              <w:t>VALOR</w:t>
            </w:r>
          </w:p>
          <w:p w14:paraId="0642827B" w14:textId="77777777" w:rsidR="00AF20C1" w:rsidRPr="00C36B5E" w:rsidRDefault="00AF20C1" w:rsidP="00EE4BD2">
            <w:pPr>
              <w:tabs>
                <w:tab w:val="left" w:pos="4962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eastAsia="zh-CN" w:bidi="he-IL"/>
              </w:rPr>
            </w:pPr>
            <w:r w:rsidRPr="00C36B5E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eastAsia="zh-CN" w:bidi="he-IL"/>
              </w:rPr>
              <w:t>TOTAL NETO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44F7F" w14:textId="77777777" w:rsidR="00AF20C1" w:rsidRPr="00C36B5E" w:rsidRDefault="00AF20C1" w:rsidP="00EE4BD2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eastAsia="zh-CN" w:bidi="he-IL"/>
              </w:rPr>
            </w:pPr>
            <w:r w:rsidRPr="00C36B5E">
              <w:rPr>
                <w:rFonts w:ascii="Times New Roman" w:eastAsia="Times New Roman" w:hAnsi="Times New Roman" w:cs="Times New Roman"/>
                <w:b/>
                <w:bCs/>
                <w:spacing w:val="-4"/>
                <w:sz w:val="20"/>
                <w:szCs w:val="20"/>
                <w:lang w:eastAsia="zh-CN" w:bidi="he-IL"/>
              </w:rPr>
              <w:t>VALOR TOTAL</w:t>
            </w:r>
          </w:p>
          <w:p w14:paraId="14BA986D" w14:textId="77777777" w:rsidR="00AF20C1" w:rsidRPr="00C36B5E" w:rsidRDefault="00AF20C1" w:rsidP="00EE4BD2">
            <w:pPr>
              <w:tabs>
                <w:tab w:val="left" w:pos="4962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eastAsia="zh-CN" w:bidi="he-IL"/>
              </w:rPr>
            </w:pPr>
            <w:r w:rsidRPr="00C36B5E">
              <w:rPr>
                <w:rFonts w:ascii="Times New Roman" w:eastAsia="Times New Roman" w:hAnsi="Times New Roman" w:cs="Times New Roman"/>
                <w:b/>
                <w:bCs/>
                <w:spacing w:val="-4"/>
                <w:sz w:val="20"/>
                <w:szCs w:val="20"/>
                <w:lang w:eastAsia="zh-CN" w:bidi="he-IL"/>
              </w:rPr>
              <w:t>IVA INCLUIDO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6468B" w14:textId="77777777" w:rsidR="00AF20C1" w:rsidRPr="00C36B5E" w:rsidRDefault="00AF20C1" w:rsidP="00EE4BD2">
            <w:pPr>
              <w:tabs>
                <w:tab w:val="left" w:pos="4962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eastAsia="zh-CN" w:bidi="he-IL"/>
              </w:rPr>
            </w:pPr>
            <w:r w:rsidRPr="00C36B5E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eastAsia="zh-CN" w:bidi="he-IL"/>
              </w:rPr>
              <w:t>PLAZO DE ENTREGA</w:t>
            </w:r>
          </w:p>
          <w:p w14:paraId="357D1E22" w14:textId="77777777" w:rsidR="00AF20C1" w:rsidRPr="00C36B5E" w:rsidRDefault="00AF20C1" w:rsidP="00EE4BD2">
            <w:pPr>
              <w:tabs>
                <w:tab w:val="left" w:pos="4962"/>
              </w:tabs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eastAsia="zh-CN" w:bidi="he-IL"/>
              </w:rPr>
            </w:pPr>
            <w:r w:rsidRPr="00C36B5E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eastAsia="zh-CN" w:bidi="he-IL"/>
              </w:rPr>
              <w:t>EN DIAS CORRIDOS</w:t>
            </w:r>
          </w:p>
        </w:tc>
      </w:tr>
      <w:tr w:rsidR="00AF20C1" w:rsidRPr="00C36B5E" w14:paraId="25089E61" w14:textId="77777777" w:rsidTr="00EE4BD2">
        <w:trPr>
          <w:trHeight w:val="333"/>
        </w:trPr>
        <w:tc>
          <w:tcPr>
            <w:tcW w:w="20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37C6" w14:textId="77777777" w:rsidR="00AF20C1" w:rsidRPr="00C36B5E" w:rsidRDefault="00AF20C1" w:rsidP="00EE4BD2">
            <w:pPr>
              <w:tabs>
                <w:tab w:val="left" w:pos="4962"/>
              </w:tabs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eastAsia="zh-CN" w:bidi="he-IL"/>
              </w:rPr>
            </w:pPr>
            <w:r w:rsidRPr="00C36B5E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eastAsia="zh-CN" w:bidi="he-IL"/>
              </w:rPr>
              <w:t>*$</w:t>
            </w:r>
          </w:p>
        </w:tc>
        <w:tc>
          <w:tcPr>
            <w:tcW w:w="1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B7E25" w14:textId="77777777" w:rsidR="00AF20C1" w:rsidRPr="00C36B5E" w:rsidRDefault="00AF20C1" w:rsidP="00EE4BD2">
            <w:pPr>
              <w:tabs>
                <w:tab w:val="left" w:pos="4962"/>
              </w:tabs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eastAsia="zh-CN" w:bidi="he-IL"/>
              </w:rPr>
            </w:pPr>
            <w:r w:rsidRPr="00C36B5E"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eastAsia="zh-CN" w:bidi="he-IL"/>
              </w:rPr>
              <w:t>*$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33BC5" w14:textId="77777777" w:rsidR="00AF20C1" w:rsidRPr="00C36B5E" w:rsidRDefault="00AF20C1" w:rsidP="00EE4BD2">
            <w:pPr>
              <w:tabs>
                <w:tab w:val="left" w:pos="4962"/>
              </w:tabs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pacing w:val="-4"/>
                <w:sz w:val="20"/>
                <w:szCs w:val="20"/>
                <w:lang w:eastAsia="zh-CN" w:bidi="he-IL"/>
              </w:rPr>
            </w:pPr>
          </w:p>
        </w:tc>
      </w:tr>
    </w:tbl>
    <w:p w14:paraId="56B0B05A" w14:textId="2C1F2282" w:rsidR="00AF20C1" w:rsidRPr="00C36B5E" w:rsidRDefault="00AF20C1" w:rsidP="00AF20C1">
      <w:pPr>
        <w:tabs>
          <w:tab w:val="left" w:pos="4962"/>
        </w:tabs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0"/>
          <w:szCs w:val="20"/>
          <w:lang w:eastAsia="zh-CN" w:bidi="he-IL"/>
        </w:rPr>
      </w:pPr>
    </w:p>
    <w:p w14:paraId="33F17F20" w14:textId="77777777" w:rsidR="00C2425F" w:rsidRPr="00166C6B" w:rsidRDefault="00C2425F" w:rsidP="00C2425F">
      <w:pPr>
        <w:tabs>
          <w:tab w:val="left" w:pos="4962"/>
        </w:tabs>
        <w:suppressAutoHyphens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6C6B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  <w:u w:val="single"/>
          <w:lang w:val="es-ES_tradnl" w:eastAsia="zh-CN" w:bidi="he-IL"/>
        </w:rPr>
        <w:t>Nota:</w:t>
      </w:r>
      <w:r w:rsidRPr="00166C6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es-ES_tradnl" w:eastAsia="zh-CN" w:bidi="he-IL"/>
        </w:rPr>
        <w:t xml:space="preserve"> Se debe ofertar por la totalidad de los productos requeridos en el Anexo</w:t>
      </w:r>
      <w:r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es-ES_tradnl" w:eastAsia="zh-CN" w:bidi="he-IL"/>
        </w:rPr>
        <w:t>,</w:t>
      </w:r>
      <w:r w:rsidRPr="00166C6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es-ES_tradnl" w:eastAsia="zh-CN" w:bidi="he-IL"/>
        </w:rPr>
        <w:t xml:space="preserve"> con flete incluido y además debe adjuntar las especificaciones técnicas de</w:t>
      </w:r>
      <w:r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es-ES_tradnl" w:eastAsia="zh-CN" w:bidi="he-IL"/>
        </w:rPr>
        <w:t xml:space="preserve"> cada articulo ofertado</w:t>
      </w:r>
      <w:r w:rsidRPr="00166C6B">
        <w:rPr>
          <w:rFonts w:ascii="Times New Roman" w:eastAsia="Times New Roman" w:hAnsi="Times New Roman" w:cs="Times New Roman"/>
          <w:b/>
          <w:spacing w:val="-4"/>
          <w:sz w:val="28"/>
          <w:szCs w:val="28"/>
          <w:lang w:val="es-ES_tradnl" w:eastAsia="zh-CN" w:bidi="he-IL"/>
        </w:rPr>
        <w:t xml:space="preserve"> para poder evaluar.</w:t>
      </w:r>
      <w:hyperlink w:history="1"/>
    </w:p>
    <w:p w14:paraId="38A722E1" w14:textId="77777777" w:rsidR="00646E27" w:rsidRDefault="00646E27" w:rsidP="00AF20C1">
      <w:pPr>
        <w:tabs>
          <w:tab w:val="left" w:pos="4962"/>
        </w:tabs>
        <w:suppressAutoHyphens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spacing w:val="-4"/>
          <w:sz w:val="20"/>
          <w:szCs w:val="20"/>
          <w:lang w:eastAsia="zh-CN" w:bidi="he-IL"/>
        </w:rPr>
      </w:pPr>
    </w:p>
    <w:p w14:paraId="02DE0677" w14:textId="77777777" w:rsidR="00646E27" w:rsidRDefault="00646E27" w:rsidP="00AF20C1">
      <w:pPr>
        <w:tabs>
          <w:tab w:val="left" w:pos="4962"/>
        </w:tabs>
        <w:suppressAutoHyphens/>
        <w:spacing w:after="0" w:line="240" w:lineRule="auto"/>
        <w:ind w:left="709"/>
        <w:jc w:val="both"/>
        <w:rPr>
          <w:rFonts w:ascii="Times New Roman" w:eastAsia="Times New Roman" w:hAnsi="Times New Roman" w:cs="Times New Roman"/>
          <w:b/>
          <w:spacing w:val="-4"/>
          <w:sz w:val="20"/>
          <w:szCs w:val="20"/>
          <w:lang w:eastAsia="zh-CN" w:bidi="he-IL"/>
        </w:rPr>
      </w:pPr>
    </w:p>
    <w:p w14:paraId="5E768D65" w14:textId="77777777" w:rsidR="00AF20C1" w:rsidRPr="00C36B5E" w:rsidRDefault="00AF20C1" w:rsidP="00AF20C1">
      <w:pPr>
        <w:suppressAutoHyphens/>
        <w:spacing w:after="120" w:line="240" w:lineRule="auto"/>
        <w:rPr>
          <w:rFonts w:ascii="Times New Roman" w:eastAsia="Times New Roman" w:hAnsi="Times New Roman" w:cs="Times New Roman"/>
          <w:spacing w:val="-4"/>
          <w:sz w:val="20"/>
          <w:szCs w:val="20"/>
          <w:lang w:eastAsia="zh-CN" w:bidi="he-IL"/>
        </w:rPr>
      </w:pPr>
      <w:r w:rsidRPr="00C36B5E">
        <w:rPr>
          <w:rFonts w:ascii="Times New Roman" w:eastAsia="Times New Roman" w:hAnsi="Times New Roman" w:cs="Times New Roman"/>
          <w:b/>
          <w:i/>
          <w:spacing w:val="-4"/>
          <w:sz w:val="20"/>
          <w:szCs w:val="20"/>
          <w:lang w:eastAsia="zh-CN" w:bidi="he-IL"/>
        </w:rPr>
        <w:t>&lt;Ciudad&gt;, &lt;fecha&gt;</w:t>
      </w:r>
    </w:p>
    <w:p w14:paraId="0048EF6D" w14:textId="77777777" w:rsidR="00AF20C1" w:rsidRPr="00C36B5E" w:rsidRDefault="00AF20C1" w:rsidP="00AF20C1">
      <w:pPr>
        <w:tabs>
          <w:tab w:val="left" w:pos="284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4"/>
          <w:sz w:val="20"/>
          <w:szCs w:val="20"/>
          <w:lang w:eastAsia="zh-CN" w:bidi="he-IL"/>
        </w:rPr>
      </w:pPr>
      <w:r w:rsidRPr="00C36B5E">
        <w:rPr>
          <w:rFonts w:ascii="Times New Roman" w:eastAsia="Times New Roman" w:hAnsi="Times New Roman" w:cs="Times New Roman"/>
          <w:spacing w:val="-4"/>
          <w:sz w:val="20"/>
          <w:szCs w:val="20"/>
          <w:lang w:eastAsia="zh-CN" w:bidi="he-IL"/>
        </w:rPr>
        <w:t>____________________________________</w:t>
      </w:r>
    </w:p>
    <w:p w14:paraId="0915E0B9" w14:textId="77777777" w:rsidR="00AF20C1" w:rsidRPr="00C36B5E" w:rsidRDefault="00AF20C1" w:rsidP="00AF20C1">
      <w:pPr>
        <w:tabs>
          <w:tab w:val="left" w:pos="284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pacing w:val="-4"/>
          <w:sz w:val="20"/>
          <w:szCs w:val="20"/>
          <w:lang w:eastAsia="zh-CN" w:bidi="he-IL"/>
        </w:rPr>
      </w:pPr>
      <w:r w:rsidRPr="00C36B5E">
        <w:rPr>
          <w:rFonts w:ascii="Times New Roman" w:eastAsia="Times New Roman" w:hAnsi="Times New Roman" w:cs="Times New Roman"/>
          <w:b/>
          <w:i/>
          <w:spacing w:val="-4"/>
          <w:sz w:val="20"/>
          <w:szCs w:val="20"/>
          <w:lang w:eastAsia="zh-CN" w:bidi="he-IL"/>
        </w:rPr>
        <w:t>&lt;Firma&gt;</w:t>
      </w:r>
    </w:p>
    <w:p w14:paraId="4D8182B7" w14:textId="6C03D361" w:rsidR="00E63161" w:rsidRPr="00E63161" w:rsidRDefault="00AF20C1" w:rsidP="008B76DA">
      <w:pPr>
        <w:tabs>
          <w:tab w:val="left" w:pos="284"/>
        </w:tabs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-4"/>
          <w:sz w:val="20"/>
          <w:szCs w:val="20"/>
          <w:lang w:val="es-ES" w:eastAsia="zh-CN" w:bidi="he-IL"/>
        </w:rPr>
      </w:pPr>
      <w:r w:rsidRPr="00C36B5E">
        <w:rPr>
          <w:rFonts w:ascii="Times New Roman" w:eastAsia="Times New Roman" w:hAnsi="Times New Roman" w:cs="Times New Roman"/>
          <w:b/>
          <w:i/>
          <w:spacing w:val="-4"/>
          <w:sz w:val="20"/>
          <w:szCs w:val="20"/>
          <w:lang w:eastAsia="zh-CN" w:bidi="he-IL"/>
        </w:rPr>
        <w:t>&lt;Nombre&gt;</w:t>
      </w:r>
    </w:p>
    <w:sectPr w:rsidR="00E63161" w:rsidRPr="00E63161" w:rsidSect="0023331D">
      <w:headerReference w:type="default" r:id="rId8"/>
      <w:footerReference w:type="default" r:id="rId9"/>
      <w:pgSz w:w="12240" w:h="15840" w:code="1"/>
      <w:pgMar w:top="851" w:right="1134" w:bottom="567" w:left="1701" w:header="680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64EA5" w14:textId="77777777" w:rsidR="007868B0" w:rsidRDefault="007868B0" w:rsidP="00761FCE">
      <w:pPr>
        <w:spacing w:after="0" w:line="240" w:lineRule="auto"/>
      </w:pPr>
      <w:r>
        <w:separator/>
      </w:r>
    </w:p>
  </w:endnote>
  <w:endnote w:type="continuationSeparator" w:id="0">
    <w:p w14:paraId="19548203" w14:textId="77777777" w:rsidR="007868B0" w:rsidRDefault="007868B0" w:rsidP="00761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Ruehl">
    <w:charset w:val="B1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D601D" w14:textId="38EDB99F" w:rsidR="00103EAC" w:rsidRDefault="00103EAC" w:rsidP="00545B5C">
    <w:pPr>
      <w:pStyle w:val="Piedepgina"/>
      <w:tabs>
        <w:tab w:val="clear" w:pos="4419"/>
        <w:tab w:val="clear" w:pos="8838"/>
        <w:tab w:val="left" w:pos="925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56CFE" w14:textId="77777777" w:rsidR="007868B0" w:rsidRDefault="007868B0" w:rsidP="00761FCE">
      <w:pPr>
        <w:spacing w:after="0" w:line="240" w:lineRule="auto"/>
      </w:pPr>
      <w:r>
        <w:separator/>
      </w:r>
    </w:p>
  </w:footnote>
  <w:footnote w:type="continuationSeparator" w:id="0">
    <w:p w14:paraId="037CC347" w14:textId="77777777" w:rsidR="007868B0" w:rsidRDefault="007868B0" w:rsidP="00761F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B10B2" w14:textId="1D98D71E" w:rsidR="00103EAC" w:rsidRPr="00B623F3" w:rsidRDefault="00103EAC" w:rsidP="00B623F3">
    <w:pPr>
      <w:tabs>
        <w:tab w:val="center" w:pos="4252"/>
        <w:tab w:val="left" w:pos="8504"/>
      </w:tabs>
      <w:spacing w:after="0" w:line="240" w:lineRule="auto"/>
      <w:rPr>
        <w:rFonts w:ascii="Times New Roman" w:eastAsia="Times New Roman" w:hAnsi="Times New Roman" w:cs="Times New Roman"/>
        <w:b/>
        <w:bCs/>
        <w:i/>
        <w:spacing w:val="-4"/>
        <w:sz w:val="16"/>
        <w:szCs w:val="16"/>
        <w:lang w:val="es-ES" w:eastAsia="es-ES" w:bidi="he-I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8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0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rFonts w:hint="default"/>
        <w:color w:val="000000"/>
        <w:spacing w:val="0"/>
        <w:sz w:val="20"/>
        <w:lang w:val="es-CL" w:eastAsia="es-CL" w:bidi="ar-SA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  <w:sz w:val="20"/>
      </w:rPr>
    </w:lvl>
  </w:abstractNum>
  <w:abstractNum w:abstractNumId="3" w15:restartNumberingAfterBreak="0">
    <w:nsid w:val="00000006"/>
    <w:multiLevelType w:val="singleLevel"/>
    <w:tmpl w:val="00000006"/>
    <w:name w:val="WW8Num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hint="default"/>
        <w:bCs/>
        <w:sz w:val="20"/>
      </w:rPr>
    </w:lvl>
  </w:abstractNum>
  <w:abstractNum w:abstractNumId="4" w15:restartNumberingAfterBreak="0">
    <w:nsid w:val="00000007"/>
    <w:multiLevelType w:val="singleLevel"/>
    <w:tmpl w:val="00000007"/>
    <w:name w:val="WW8Num7"/>
    <w:lvl w:ilvl="0">
      <w:start w:val="8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6" w15:restartNumberingAfterBreak="0">
    <w:nsid w:val="00000009"/>
    <w:multiLevelType w:val="multi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86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82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30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2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4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6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8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0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22" w:hanging="180"/>
      </w:pPr>
    </w:lvl>
  </w:abstractNum>
  <w:abstractNum w:abstractNumId="7" w15:restartNumberingAfterBreak="0">
    <w:nsid w:val="04B423FA"/>
    <w:multiLevelType w:val="singleLevel"/>
    <w:tmpl w:val="3BC088C4"/>
    <w:lvl w:ilvl="0">
      <w:start w:val="3"/>
      <w:numFmt w:val="decimal"/>
      <w:lvlText w:val="1.%1."/>
      <w:legacy w:legacy="1" w:legacySpace="0" w:legacyIndent="365"/>
      <w:lvlJc w:val="left"/>
      <w:rPr>
        <w:rFonts w:ascii="Bookman Old Style" w:hAnsi="Bookman Old Style" w:cs="Arial" w:hint="default"/>
      </w:rPr>
    </w:lvl>
  </w:abstractNum>
  <w:abstractNum w:abstractNumId="8" w15:restartNumberingAfterBreak="0">
    <w:nsid w:val="04C353C7"/>
    <w:multiLevelType w:val="singleLevel"/>
    <w:tmpl w:val="9124BFCC"/>
    <w:lvl w:ilvl="0">
      <w:start w:val="7"/>
      <w:numFmt w:val="decimal"/>
      <w:lvlText w:val="%1."/>
      <w:legacy w:legacy="1" w:legacySpace="0" w:legacyIndent="182"/>
      <w:lvlJc w:val="left"/>
      <w:rPr>
        <w:rFonts w:ascii="Arial" w:hAnsi="Arial" w:cs="Arial" w:hint="default"/>
      </w:rPr>
    </w:lvl>
  </w:abstractNum>
  <w:abstractNum w:abstractNumId="9" w15:restartNumberingAfterBreak="0">
    <w:nsid w:val="0EB44FC9"/>
    <w:multiLevelType w:val="singleLevel"/>
    <w:tmpl w:val="203E421E"/>
    <w:lvl w:ilvl="0">
      <w:start w:val="14"/>
      <w:numFmt w:val="decimal"/>
      <w:lvlText w:val="8.%1."/>
      <w:legacy w:legacy="1" w:legacySpace="0" w:legacyIndent="490"/>
      <w:lvlJc w:val="left"/>
      <w:rPr>
        <w:rFonts w:ascii="Bookman Old Style" w:hAnsi="Bookman Old Style" w:cs="Arial" w:hint="default"/>
      </w:rPr>
    </w:lvl>
  </w:abstractNum>
  <w:abstractNum w:abstractNumId="10" w15:restartNumberingAfterBreak="0">
    <w:nsid w:val="15B73196"/>
    <w:multiLevelType w:val="hybridMultilevel"/>
    <w:tmpl w:val="2782FD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740A4"/>
    <w:multiLevelType w:val="singleLevel"/>
    <w:tmpl w:val="2B20B72A"/>
    <w:lvl w:ilvl="0">
      <w:start w:val="4"/>
      <w:numFmt w:val="decimal"/>
      <w:lvlText w:val="1.%1."/>
      <w:legacy w:legacy="1" w:legacySpace="0" w:legacyIndent="365"/>
      <w:lvlJc w:val="left"/>
      <w:rPr>
        <w:rFonts w:ascii="Bookman Old Style" w:hAnsi="Bookman Old Style" w:cs="Arial" w:hint="default"/>
      </w:rPr>
    </w:lvl>
  </w:abstractNum>
  <w:abstractNum w:abstractNumId="12" w15:restartNumberingAfterBreak="0">
    <w:nsid w:val="1C5642E7"/>
    <w:multiLevelType w:val="hybridMultilevel"/>
    <w:tmpl w:val="D25CB52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E13C8"/>
    <w:multiLevelType w:val="hybridMultilevel"/>
    <w:tmpl w:val="0BD694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8380E"/>
    <w:multiLevelType w:val="singleLevel"/>
    <w:tmpl w:val="9A24E004"/>
    <w:lvl w:ilvl="0">
      <w:start w:val="2"/>
      <w:numFmt w:val="decimal"/>
      <w:lvlText w:val="1.%1."/>
      <w:legacy w:legacy="1" w:legacySpace="0" w:legacyIndent="355"/>
      <w:lvlJc w:val="left"/>
      <w:rPr>
        <w:rFonts w:ascii="Bookman Old Style" w:hAnsi="Bookman Old Style" w:cs="Arial" w:hint="default"/>
      </w:rPr>
    </w:lvl>
  </w:abstractNum>
  <w:abstractNum w:abstractNumId="15" w15:restartNumberingAfterBreak="0">
    <w:nsid w:val="3F0612EF"/>
    <w:multiLevelType w:val="hybridMultilevel"/>
    <w:tmpl w:val="38D006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90235F"/>
    <w:multiLevelType w:val="singleLevel"/>
    <w:tmpl w:val="081C7948"/>
    <w:lvl w:ilvl="0">
      <w:start w:val="1"/>
      <w:numFmt w:val="decimal"/>
      <w:lvlText w:val="1.%1."/>
      <w:legacy w:legacy="1" w:legacySpace="0" w:legacyIndent="355"/>
      <w:lvlJc w:val="left"/>
      <w:rPr>
        <w:rFonts w:ascii="Bookman Old Style" w:hAnsi="Bookman Old Style" w:cs="Arial" w:hint="default"/>
      </w:rPr>
    </w:lvl>
  </w:abstractNum>
  <w:abstractNum w:abstractNumId="17" w15:restartNumberingAfterBreak="0">
    <w:nsid w:val="489D7F18"/>
    <w:multiLevelType w:val="hybridMultilevel"/>
    <w:tmpl w:val="3A18F9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D93D55"/>
    <w:multiLevelType w:val="hybridMultilevel"/>
    <w:tmpl w:val="41C482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BD003E"/>
    <w:multiLevelType w:val="singleLevel"/>
    <w:tmpl w:val="E688702E"/>
    <w:lvl w:ilvl="0">
      <w:start w:val="8"/>
      <w:numFmt w:val="decimal"/>
      <w:lvlText w:val="%1."/>
      <w:legacy w:legacy="1" w:legacySpace="0" w:legacyIndent="182"/>
      <w:lvlJc w:val="left"/>
      <w:rPr>
        <w:rFonts w:ascii="Arial" w:hAnsi="Arial" w:cs="Arial" w:hint="default"/>
      </w:rPr>
    </w:lvl>
  </w:abstractNum>
  <w:abstractNum w:abstractNumId="20" w15:restartNumberingAfterBreak="0">
    <w:nsid w:val="68037F12"/>
    <w:multiLevelType w:val="hybridMultilevel"/>
    <w:tmpl w:val="A26E02D8"/>
    <w:lvl w:ilvl="0" w:tplc="E684E396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78325E"/>
    <w:multiLevelType w:val="singleLevel"/>
    <w:tmpl w:val="04707BE8"/>
    <w:lvl w:ilvl="0">
      <w:start w:val="15"/>
      <w:numFmt w:val="decimal"/>
      <w:lvlText w:val="8.%1."/>
      <w:legacy w:legacy="1" w:legacySpace="0" w:legacyIndent="490"/>
      <w:lvlJc w:val="left"/>
      <w:rPr>
        <w:rFonts w:ascii="Bookman Old Style" w:hAnsi="Bookman Old Style" w:cs="Arial" w:hint="default"/>
      </w:rPr>
    </w:lvl>
  </w:abstractNum>
  <w:abstractNum w:abstractNumId="22" w15:restartNumberingAfterBreak="0">
    <w:nsid w:val="776B1DC3"/>
    <w:multiLevelType w:val="singleLevel"/>
    <w:tmpl w:val="9572B58E"/>
    <w:lvl w:ilvl="0">
      <w:start w:val="13"/>
      <w:numFmt w:val="decimal"/>
      <w:lvlText w:val="8.%1."/>
      <w:legacy w:legacy="1" w:legacySpace="0" w:legacyIndent="490"/>
      <w:lvlJc w:val="left"/>
      <w:rPr>
        <w:rFonts w:ascii="Bookman Old Style" w:hAnsi="Bookman Old Style" w:cstheme="minorHAnsi" w:hint="default"/>
      </w:rPr>
    </w:lvl>
  </w:abstractNum>
  <w:abstractNum w:abstractNumId="23" w15:restartNumberingAfterBreak="0">
    <w:nsid w:val="7F4F4C4D"/>
    <w:multiLevelType w:val="hybridMultilevel"/>
    <w:tmpl w:val="E7AE99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3472526">
    <w:abstractNumId w:val="15"/>
  </w:num>
  <w:num w:numId="2" w16cid:durableId="839076228">
    <w:abstractNumId w:val="17"/>
  </w:num>
  <w:num w:numId="3" w16cid:durableId="1579436984">
    <w:abstractNumId w:val="18"/>
  </w:num>
  <w:num w:numId="4" w16cid:durableId="1419324992">
    <w:abstractNumId w:val="12"/>
  </w:num>
  <w:num w:numId="5" w16cid:durableId="787747220">
    <w:abstractNumId w:val="23"/>
  </w:num>
  <w:num w:numId="6" w16cid:durableId="427041537">
    <w:abstractNumId w:val="10"/>
  </w:num>
  <w:num w:numId="7" w16cid:durableId="1716812052">
    <w:abstractNumId w:val="16"/>
  </w:num>
  <w:num w:numId="8" w16cid:durableId="965312239">
    <w:abstractNumId w:val="14"/>
  </w:num>
  <w:num w:numId="9" w16cid:durableId="1249995635">
    <w:abstractNumId w:val="7"/>
  </w:num>
  <w:num w:numId="10" w16cid:durableId="962884769">
    <w:abstractNumId w:val="11"/>
  </w:num>
  <w:num w:numId="11" w16cid:durableId="2028434975">
    <w:abstractNumId w:val="8"/>
  </w:num>
  <w:num w:numId="12" w16cid:durableId="212692374">
    <w:abstractNumId w:val="19"/>
  </w:num>
  <w:num w:numId="13" w16cid:durableId="1149517093">
    <w:abstractNumId w:val="22"/>
  </w:num>
  <w:num w:numId="14" w16cid:durableId="334771443">
    <w:abstractNumId w:val="9"/>
  </w:num>
  <w:num w:numId="15" w16cid:durableId="2101833724">
    <w:abstractNumId w:val="21"/>
  </w:num>
  <w:num w:numId="16" w16cid:durableId="1301615023">
    <w:abstractNumId w:val="20"/>
  </w:num>
  <w:num w:numId="17" w16cid:durableId="837111485">
    <w:abstractNumId w:val="13"/>
  </w:num>
  <w:num w:numId="18" w16cid:durableId="1343556771">
    <w:abstractNumId w:val="0"/>
  </w:num>
  <w:num w:numId="19" w16cid:durableId="1029988547">
    <w:abstractNumId w:val="1"/>
  </w:num>
  <w:num w:numId="20" w16cid:durableId="1234392912">
    <w:abstractNumId w:val="2"/>
  </w:num>
  <w:num w:numId="21" w16cid:durableId="2034066991">
    <w:abstractNumId w:val="3"/>
  </w:num>
  <w:num w:numId="22" w16cid:durableId="790788196">
    <w:abstractNumId w:val="4"/>
  </w:num>
  <w:num w:numId="23" w16cid:durableId="390885911">
    <w:abstractNumId w:val="5"/>
  </w:num>
  <w:num w:numId="24" w16cid:durableId="1309505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CE"/>
    <w:rsid w:val="0000002D"/>
    <w:rsid w:val="00012D66"/>
    <w:rsid w:val="00034D4B"/>
    <w:rsid w:val="0003571C"/>
    <w:rsid w:val="0003738E"/>
    <w:rsid w:val="00042BAE"/>
    <w:rsid w:val="0004384A"/>
    <w:rsid w:val="000451E8"/>
    <w:rsid w:val="00052121"/>
    <w:rsid w:val="00054758"/>
    <w:rsid w:val="00061C3D"/>
    <w:rsid w:val="00065F59"/>
    <w:rsid w:val="000661AD"/>
    <w:rsid w:val="00082558"/>
    <w:rsid w:val="00085181"/>
    <w:rsid w:val="00087CD5"/>
    <w:rsid w:val="00092FFF"/>
    <w:rsid w:val="00094C4E"/>
    <w:rsid w:val="000965C1"/>
    <w:rsid w:val="000A6D4E"/>
    <w:rsid w:val="000B5856"/>
    <w:rsid w:val="000C0A03"/>
    <w:rsid w:val="000C60FA"/>
    <w:rsid w:val="000D0556"/>
    <w:rsid w:val="000D1606"/>
    <w:rsid w:val="000D7562"/>
    <w:rsid w:val="000E119B"/>
    <w:rsid w:val="000F42FE"/>
    <w:rsid w:val="00100533"/>
    <w:rsid w:val="00103EAC"/>
    <w:rsid w:val="00103FCA"/>
    <w:rsid w:val="00106B53"/>
    <w:rsid w:val="00115F16"/>
    <w:rsid w:val="00116189"/>
    <w:rsid w:val="00122847"/>
    <w:rsid w:val="0013239E"/>
    <w:rsid w:val="0013288C"/>
    <w:rsid w:val="00134BE4"/>
    <w:rsid w:val="00135DA5"/>
    <w:rsid w:val="00140B0C"/>
    <w:rsid w:val="001443C8"/>
    <w:rsid w:val="001628CB"/>
    <w:rsid w:val="00165717"/>
    <w:rsid w:val="0016622B"/>
    <w:rsid w:val="0017725D"/>
    <w:rsid w:val="0018674F"/>
    <w:rsid w:val="00191E23"/>
    <w:rsid w:val="0019750D"/>
    <w:rsid w:val="001A492E"/>
    <w:rsid w:val="001A673F"/>
    <w:rsid w:val="001B4188"/>
    <w:rsid w:val="001B7ED0"/>
    <w:rsid w:val="001D2003"/>
    <w:rsid w:val="001D513B"/>
    <w:rsid w:val="001D620F"/>
    <w:rsid w:val="001E0885"/>
    <w:rsid w:val="001E33C3"/>
    <w:rsid w:val="001E55B2"/>
    <w:rsid w:val="001F0CDF"/>
    <w:rsid w:val="001F1FF3"/>
    <w:rsid w:val="001F42C4"/>
    <w:rsid w:val="001F6819"/>
    <w:rsid w:val="001F7781"/>
    <w:rsid w:val="00200909"/>
    <w:rsid w:val="00200F72"/>
    <w:rsid w:val="002024E6"/>
    <w:rsid w:val="00203186"/>
    <w:rsid w:val="00204FE5"/>
    <w:rsid w:val="00205F2C"/>
    <w:rsid w:val="00210888"/>
    <w:rsid w:val="00214584"/>
    <w:rsid w:val="00215519"/>
    <w:rsid w:val="00222041"/>
    <w:rsid w:val="002261AD"/>
    <w:rsid w:val="00226DA9"/>
    <w:rsid w:val="00227A01"/>
    <w:rsid w:val="0023331D"/>
    <w:rsid w:val="0024313E"/>
    <w:rsid w:val="0024496D"/>
    <w:rsid w:val="00253F03"/>
    <w:rsid w:val="00263228"/>
    <w:rsid w:val="00271CE6"/>
    <w:rsid w:val="0027591D"/>
    <w:rsid w:val="00276A8D"/>
    <w:rsid w:val="00281B16"/>
    <w:rsid w:val="00281BCB"/>
    <w:rsid w:val="002840E8"/>
    <w:rsid w:val="00287559"/>
    <w:rsid w:val="00295408"/>
    <w:rsid w:val="002A7A8D"/>
    <w:rsid w:val="002B099B"/>
    <w:rsid w:val="002B4DAB"/>
    <w:rsid w:val="002B5C64"/>
    <w:rsid w:val="002C07DD"/>
    <w:rsid w:val="002C096D"/>
    <w:rsid w:val="002C4B62"/>
    <w:rsid w:val="002C76C7"/>
    <w:rsid w:val="002D39DB"/>
    <w:rsid w:val="002D63AB"/>
    <w:rsid w:val="002D7CF9"/>
    <w:rsid w:val="002F37DA"/>
    <w:rsid w:val="00304636"/>
    <w:rsid w:val="003068CB"/>
    <w:rsid w:val="00321FEB"/>
    <w:rsid w:val="003249EF"/>
    <w:rsid w:val="00336FC0"/>
    <w:rsid w:val="00347CA9"/>
    <w:rsid w:val="00355DA4"/>
    <w:rsid w:val="00361FBB"/>
    <w:rsid w:val="00362229"/>
    <w:rsid w:val="00363AB1"/>
    <w:rsid w:val="00366B28"/>
    <w:rsid w:val="0037605A"/>
    <w:rsid w:val="0037734E"/>
    <w:rsid w:val="00380006"/>
    <w:rsid w:val="003818CA"/>
    <w:rsid w:val="003832E0"/>
    <w:rsid w:val="003865BB"/>
    <w:rsid w:val="003941D0"/>
    <w:rsid w:val="003A772B"/>
    <w:rsid w:val="003C1C9E"/>
    <w:rsid w:val="003C2921"/>
    <w:rsid w:val="003D17BF"/>
    <w:rsid w:val="003D52A9"/>
    <w:rsid w:val="003F6992"/>
    <w:rsid w:val="00401B0A"/>
    <w:rsid w:val="00403B54"/>
    <w:rsid w:val="00415563"/>
    <w:rsid w:val="00416D8E"/>
    <w:rsid w:val="00420ED9"/>
    <w:rsid w:val="00422FB5"/>
    <w:rsid w:val="00434098"/>
    <w:rsid w:val="0043626D"/>
    <w:rsid w:val="00442198"/>
    <w:rsid w:val="004451B0"/>
    <w:rsid w:val="00451033"/>
    <w:rsid w:val="0046101F"/>
    <w:rsid w:val="004629D0"/>
    <w:rsid w:val="004662AB"/>
    <w:rsid w:val="00491265"/>
    <w:rsid w:val="004925A2"/>
    <w:rsid w:val="004A21A0"/>
    <w:rsid w:val="004A686A"/>
    <w:rsid w:val="004D1371"/>
    <w:rsid w:val="004E4852"/>
    <w:rsid w:val="004F3B46"/>
    <w:rsid w:val="004F45B4"/>
    <w:rsid w:val="004F54DC"/>
    <w:rsid w:val="004F71AD"/>
    <w:rsid w:val="00502DCB"/>
    <w:rsid w:val="0050363F"/>
    <w:rsid w:val="00507957"/>
    <w:rsid w:val="00511CA2"/>
    <w:rsid w:val="00521146"/>
    <w:rsid w:val="005246DA"/>
    <w:rsid w:val="00527FDF"/>
    <w:rsid w:val="00532A70"/>
    <w:rsid w:val="00533423"/>
    <w:rsid w:val="00535D2B"/>
    <w:rsid w:val="005403C5"/>
    <w:rsid w:val="005435B0"/>
    <w:rsid w:val="0054520C"/>
    <w:rsid w:val="00545B5C"/>
    <w:rsid w:val="0054622E"/>
    <w:rsid w:val="00554BB3"/>
    <w:rsid w:val="0056067D"/>
    <w:rsid w:val="00560E38"/>
    <w:rsid w:val="00564389"/>
    <w:rsid w:val="0057304F"/>
    <w:rsid w:val="00573AA5"/>
    <w:rsid w:val="00593C63"/>
    <w:rsid w:val="005A0256"/>
    <w:rsid w:val="005A592D"/>
    <w:rsid w:val="005B0A7B"/>
    <w:rsid w:val="005B1AE9"/>
    <w:rsid w:val="005C5E9C"/>
    <w:rsid w:val="005D0100"/>
    <w:rsid w:val="005D0A65"/>
    <w:rsid w:val="005E1EBA"/>
    <w:rsid w:val="005F002F"/>
    <w:rsid w:val="005F4A4E"/>
    <w:rsid w:val="005F7B05"/>
    <w:rsid w:val="0060041B"/>
    <w:rsid w:val="00600497"/>
    <w:rsid w:val="00610FC3"/>
    <w:rsid w:val="00617148"/>
    <w:rsid w:val="00622118"/>
    <w:rsid w:val="0063691D"/>
    <w:rsid w:val="0063744B"/>
    <w:rsid w:val="006409C1"/>
    <w:rsid w:val="00646E27"/>
    <w:rsid w:val="00651EBD"/>
    <w:rsid w:val="00660EC3"/>
    <w:rsid w:val="00667EDB"/>
    <w:rsid w:val="00671DFC"/>
    <w:rsid w:val="00673B85"/>
    <w:rsid w:val="00674E4B"/>
    <w:rsid w:val="00675735"/>
    <w:rsid w:val="0067760F"/>
    <w:rsid w:val="00682F4D"/>
    <w:rsid w:val="00683978"/>
    <w:rsid w:val="00685CB1"/>
    <w:rsid w:val="00696F5C"/>
    <w:rsid w:val="006A4533"/>
    <w:rsid w:val="006B02D3"/>
    <w:rsid w:val="006B196E"/>
    <w:rsid w:val="006B5BD7"/>
    <w:rsid w:val="006C1684"/>
    <w:rsid w:val="006C3CD3"/>
    <w:rsid w:val="006C5BD9"/>
    <w:rsid w:val="006D2BA7"/>
    <w:rsid w:val="006D4D42"/>
    <w:rsid w:val="006F60C5"/>
    <w:rsid w:val="00710354"/>
    <w:rsid w:val="0071117E"/>
    <w:rsid w:val="00711D16"/>
    <w:rsid w:val="007157D6"/>
    <w:rsid w:val="007312EE"/>
    <w:rsid w:val="00732F8A"/>
    <w:rsid w:val="00744D37"/>
    <w:rsid w:val="00745F15"/>
    <w:rsid w:val="00750CB9"/>
    <w:rsid w:val="00751F67"/>
    <w:rsid w:val="00753455"/>
    <w:rsid w:val="007538A5"/>
    <w:rsid w:val="00757AEB"/>
    <w:rsid w:val="00761FCE"/>
    <w:rsid w:val="007762BA"/>
    <w:rsid w:val="007847A4"/>
    <w:rsid w:val="00785C4E"/>
    <w:rsid w:val="007868B0"/>
    <w:rsid w:val="007944CF"/>
    <w:rsid w:val="00795CD4"/>
    <w:rsid w:val="007A5B7E"/>
    <w:rsid w:val="007A7D99"/>
    <w:rsid w:val="007B1B70"/>
    <w:rsid w:val="007B232F"/>
    <w:rsid w:val="007C4C2D"/>
    <w:rsid w:val="007C54EF"/>
    <w:rsid w:val="007C5B9C"/>
    <w:rsid w:val="007D0043"/>
    <w:rsid w:val="007D25CB"/>
    <w:rsid w:val="007D3096"/>
    <w:rsid w:val="007E62EE"/>
    <w:rsid w:val="007E7536"/>
    <w:rsid w:val="008009D3"/>
    <w:rsid w:val="00805A5D"/>
    <w:rsid w:val="00806FCC"/>
    <w:rsid w:val="008110DE"/>
    <w:rsid w:val="00814B57"/>
    <w:rsid w:val="008223FE"/>
    <w:rsid w:val="00822C14"/>
    <w:rsid w:val="00825809"/>
    <w:rsid w:val="00825E9B"/>
    <w:rsid w:val="008315DD"/>
    <w:rsid w:val="00833432"/>
    <w:rsid w:val="008347F1"/>
    <w:rsid w:val="00835D2B"/>
    <w:rsid w:val="00844353"/>
    <w:rsid w:val="008458F3"/>
    <w:rsid w:val="00846C31"/>
    <w:rsid w:val="00852FC2"/>
    <w:rsid w:val="00856AD1"/>
    <w:rsid w:val="00876234"/>
    <w:rsid w:val="008830A3"/>
    <w:rsid w:val="00883416"/>
    <w:rsid w:val="00884192"/>
    <w:rsid w:val="008920C9"/>
    <w:rsid w:val="008936E2"/>
    <w:rsid w:val="00893DC1"/>
    <w:rsid w:val="008944AB"/>
    <w:rsid w:val="008B3A69"/>
    <w:rsid w:val="008B7277"/>
    <w:rsid w:val="008B76DA"/>
    <w:rsid w:val="008B781F"/>
    <w:rsid w:val="008C45E1"/>
    <w:rsid w:val="008C5A66"/>
    <w:rsid w:val="008D0E41"/>
    <w:rsid w:val="008D2469"/>
    <w:rsid w:val="008E3F57"/>
    <w:rsid w:val="008F5027"/>
    <w:rsid w:val="008F5BED"/>
    <w:rsid w:val="008F726D"/>
    <w:rsid w:val="0091151A"/>
    <w:rsid w:val="0091205B"/>
    <w:rsid w:val="0091587A"/>
    <w:rsid w:val="00924A18"/>
    <w:rsid w:val="00926184"/>
    <w:rsid w:val="00930E0B"/>
    <w:rsid w:val="00931C54"/>
    <w:rsid w:val="0093241F"/>
    <w:rsid w:val="009413F3"/>
    <w:rsid w:val="0094744B"/>
    <w:rsid w:val="00951A19"/>
    <w:rsid w:val="00957B85"/>
    <w:rsid w:val="00966545"/>
    <w:rsid w:val="00967152"/>
    <w:rsid w:val="00970024"/>
    <w:rsid w:val="009736E6"/>
    <w:rsid w:val="00976DC5"/>
    <w:rsid w:val="00980FF8"/>
    <w:rsid w:val="0098365A"/>
    <w:rsid w:val="00993D9B"/>
    <w:rsid w:val="00997645"/>
    <w:rsid w:val="009A348D"/>
    <w:rsid w:val="009A4D08"/>
    <w:rsid w:val="009A63F7"/>
    <w:rsid w:val="009A6E10"/>
    <w:rsid w:val="009A792A"/>
    <w:rsid w:val="009B6FD9"/>
    <w:rsid w:val="009B75A8"/>
    <w:rsid w:val="009D2865"/>
    <w:rsid w:val="009D40A7"/>
    <w:rsid w:val="009D4743"/>
    <w:rsid w:val="009D6896"/>
    <w:rsid w:val="009E07DF"/>
    <w:rsid w:val="009E27C1"/>
    <w:rsid w:val="009F2BFD"/>
    <w:rsid w:val="009F750A"/>
    <w:rsid w:val="00A0260B"/>
    <w:rsid w:val="00A03F9C"/>
    <w:rsid w:val="00A056F7"/>
    <w:rsid w:val="00A06A07"/>
    <w:rsid w:val="00A105B0"/>
    <w:rsid w:val="00A25794"/>
    <w:rsid w:val="00A27D62"/>
    <w:rsid w:val="00A353E4"/>
    <w:rsid w:val="00A375FD"/>
    <w:rsid w:val="00A4312E"/>
    <w:rsid w:val="00A5060C"/>
    <w:rsid w:val="00A53A85"/>
    <w:rsid w:val="00A54421"/>
    <w:rsid w:val="00A54FFC"/>
    <w:rsid w:val="00A62178"/>
    <w:rsid w:val="00A74929"/>
    <w:rsid w:val="00A76B43"/>
    <w:rsid w:val="00A81023"/>
    <w:rsid w:val="00A8233A"/>
    <w:rsid w:val="00A82692"/>
    <w:rsid w:val="00A82D91"/>
    <w:rsid w:val="00A92401"/>
    <w:rsid w:val="00A95787"/>
    <w:rsid w:val="00AA2802"/>
    <w:rsid w:val="00AA4B38"/>
    <w:rsid w:val="00AB5D72"/>
    <w:rsid w:val="00AC00C4"/>
    <w:rsid w:val="00AC5402"/>
    <w:rsid w:val="00AC5949"/>
    <w:rsid w:val="00AC5D80"/>
    <w:rsid w:val="00AD0A8F"/>
    <w:rsid w:val="00AD3853"/>
    <w:rsid w:val="00AD66B4"/>
    <w:rsid w:val="00AE1EAA"/>
    <w:rsid w:val="00AE6B57"/>
    <w:rsid w:val="00AF20C1"/>
    <w:rsid w:val="00AF53F1"/>
    <w:rsid w:val="00AF5EAB"/>
    <w:rsid w:val="00AF646A"/>
    <w:rsid w:val="00AF7C51"/>
    <w:rsid w:val="00B061D3"/>
    <w:rsid w:val="00B3166F"/>
    <w:rsid w:val="00B31761"/>
    <w:rsid w:val="00B34D53"/>
    <w:rsid w:val="00B35B2D"/>
    <w:rsid w:val="00B370BF"/>
    <w:rsid w:val="00B4770D"/>
    <w:rsid w:val="00B47FB3"/>
    <w:rsid w:val="00B56B47"/>
    <w:rsid w:val="00B623F3"/>
    <w:rsid w:val="00B65CF0"/>
    <w:rsid w:val="00B71DC1"/>
    <w:rsid w:val="00B75E6F"/>
    <w:rsid w:val="00B81055"/>
    <w:rsid w:val="00B960C1"/>
    <w:rsid w:val="00BA5030"/>
    <w:rsid w:val="00BB0281"/>
    <w:rsid w:val="00BB3F4D"/>
    <w:rsid w:val="00BB48E2"/>
    <w:rsid w:val="00BB7EC8"/>
    <w:rsid w:val="00BC4FDE"/>
    <w:rsid w:val="00BC5A27"/>
    <w:rsid w:val="00BD6C34"/>
    <w:rsid w:val="00BE27FB"/>
    <w:rsid w:val="00BF03C3"/>
    <w:rsid w:val="00BF2D9A"/>
    <w:rsid w:val="00BF310F"/>
    <w:rsid w:val="00C07FA9"/>
    <w:rsid w:val="00C1582F"/>
    <w:rsid w:val="00C21313"/>
    <w:rsid w:val="00C22E3D"/>
    <w:rsid w:val="00C23173"/>
    <w:rsid w:val="00C23F02"/>
    <w:rsid w:val="00C2425F"/>
    <w:rsid w:val="00C2612B"/>
    <w:rsid w:val="00C350B8"/>
    <w:rsid w:val="00C37A00"/>
    <w:rsid w:val="00C41691"/>
    <w:rsid w:val="00C46FD4"/>
    <w:rsid w:val="00C52B38"/>
    <w:rsid w:val="00C66228"/>
    <w:rsid w:val="00C664C2"/>
    <w:rsid w:val="00C70DC0"/>
    <w:rsid w:val="00C721FB"/>
    <w:rsid w:val="00C7402C"/>
    <w:rsid w:val="00CA0947"/>
    <w:rsid w:val="00CA3889"/>
    <w:rsid w:val="00CC100F"/>
    <w:rsid w:val="00CC4094"/>
    <w:rsid w:val="00CC5A39"/>
    <w:rsid w:val="00CD1627"/>
    <w:rsid w:val="00CE2E3E"/>
    <w:rsid w:val="00CF47AD"/>
    <w:rsid w:val="00CF48E4"/>
    <w:rsid w:val="00D04D74"/>
    <w:rsid w:val="00D24AF1"/>
    <w:rsid w:val="00D31D51"/>
    <w:rsid w:val="00D320A6"/>
    <w:rsid w:val="00D42075"/>
    <w:rsid w:val="00D468FE"/>
    <w:rsid w:val="00D47A28"/>
    <w:rsid w:val="00D55634"/>
    <w:rsid w:val="00D56C67"/>
    <w:rsid w:val="00D56E64"/>
    <w:rsid w:val="00D57C86"/>
    <w:rsid w:val="00D659CB"/>
    <w:rsid w:val="00D759D0"/>
    <w:rsid w:val="00D76EEC"/>
    <w:rsid w:val="00DA07CA"/>
    <w:rsid w:val="00DA6D8E"/>
    <w:rsid w:val="00DB0764"/>
    <w:rsid w:val="00DB2537"/>
    <w:rsid w:val="00DC33C8"/>
    <w:rsid w:val="00DD7BA1"/>
    <w:rsid w:val="00DE5390"/>
    <w:rsid w:val="00DF4AEE"/>
    <w:rsid w:val="00E15E9A"/>
    <w:rsid w:val="00E264A7"/>
    <w:rsid w:val="00E26F0C"/>
    <w:rsid w:val="00E31E99"/>
    <w:rsid w:val="00E32094"/>
    <w:rsid w:val="00E3458E"/>
    <w:rsid w:val="00E35C49"/>
    <w:rsid w:val="00E4330B"/>
    <w:rsid w:val="00E53A37"/>
    <w:rsid w:val="00E6198D"/>
    <w:rsid w:val="00E63161"/>
    <w:rsid w:val="00E70DA2"/>
    <w:rsid w:val="00E70E17"/>
    <w:rsid w:val="00E771DF"/>
    <w:rsid w:val="00E80E79"/>
    <w:rsid w:val="00E873EE"/>
    <w:rsid w:val="00E92CA8"/>
    <w:rsid w:val="00EA2309"/>
    <w:rsid w:val="00EA57AE"/>
    <w:rsid w:val="00EB22C9"/>
    <w:rsid w:val="00EB3E89"/>
    <w:rsid w:val="00EB5B87"/>
    <w:rsid w:val="00EB66F1"/>
    <w:rsid w:val="00EC0347"/>
    <w:rsid w:val="00EC4A11"/>
    <w:rsid w:val="00ED5E4E"/>
    <w:rsid w:val="00ED6702"/>
    <w:rsid w:val="00EE12F2"/>
    <w:rsid w:val="00EE366A"/>
    <w:rsid w:val="00EE3C2D"/>
    <w:rsid w:val="00EE5FA6"/>
    <w:rsid w:val="00EE6DA6"/>
    <w:rsid w:val="00F02EC8"/>
    <w:rsid w:val="00F038C0"/>
    <w:rsid w:val="00F05885"/>
    <w:rsid w:val="00F078BF"/>
    <w:rsid w:val="00F11CCE"/>
    <w:rsid w:val="00F138B4"/>
    <w:rsid w:val="00F15B00"/>
    <w:rsid w:val="00F30AEF"/>
    <w:rsid w:val="00F354AD"/>
    <w:rsid w:val="00F41891"/>
    <w:rsid w:val="00F447C3"/>
    <w:rsid w:val="00F5230E"/>
    <w:rsid w:val="00F533F3"/>
    <w:rsid w:val="00F55AE0"/>
    <w:rsid w:val="00F618F1"/>
    <w:rsid w:val="00F65FA7"/>
    <w:rsid w:val="00F739A5"/>
    <w:rsid w:val="00F75163"/>
    <w:rsid w:val="00F76BD1"/>
    <w:rsid w:val="00F80A57"/>
    <w:rsid w:val="00F81577"/>
    <w:rsid w:val="00F8598B"/>
    <w:rsid w:val="00FA54C1"/>
    <w:rsid w:val="00FB7D3D"/>
    <w:rsid w:val="00FC6056"/>
    <w:rsid w:val="00FC766D"/>
    <w:rsid w:val="00FE07BA"/>
    <w:rsid w:val="00FE4446"/>
    <w:rsid w:val="00FF18B5"/>
    <w:rsid w:val="00FF7286"/>
    <w:rsid w:val="00FF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4E73C"/>
  <w15:docId w15:val="{530B2668-57D8-406E-B4B2-9C657574D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61F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1FCE"/>
  </w:style>
  <w:style w:type="paragraph" w:styleId="Piedepgina">
    <w:name w:val="footer"/>
    <w:basedOn w:val="Normal"/>
    <w:link w:val="PiedepginaCar"/>
    <w:uiPriority w:val="99"/>
    <w:unhideWhenUsed/>
    <w:rsid w:val="00761F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1FCE"/>
  </w:style>
  <w:style w:type="character" w:styleId="Hipervnculo">
    <w:name w:val="Hyperlink"/>
    <w:basedOn w:val="Fuentedeprrafopredeter"/>
    <w:uiPriority w:val="99"/>
    <w:unhideWhenUsed/>
    <w:rsid w:val="00EE6DA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2D7CF9"/>
    <w:pPr>
      <w:ind w:left="720"/>
      <w:contextualSpacing/>
    </w:pPr>
  </w:style>
  <w:style w:type="table" w:styleId="Tablaconcuadrcula">
    <w:name w:val="Table Grid"/>
    <w:basedOn w:val="Tablanormal"/>
    <w:uiPriority w:val="39"/>
    <w:rsid w:val="002D7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379" w:lineRule="exact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5">
    <w:name w:val="Style5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6">
    <w:name w:val="Style6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374" w:lineRule="exact"/>
      <w:jc w:val="both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9">
    <w:name w:val="Style9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374" w:lineRule="exact"/>
      <w:ind w:hanging="355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10">
    <w:name w:val="Style10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11">
    <w:name w:val="Style11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758" w:lineRule="exact"/>
      <w:ind w:hanging="739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12">
    <w:name w:val="Style12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259" w:lineRule="exact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13">
    <w:name w:val="Style13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374" w:lineRule="exact"/>
      <w:ind w:firstLine="413"/>
      <w:jc w:val="both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16">
    <w:name w:val="Style16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17">
    <w:name w:val="Style17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18">
    <w:name w:val="Style18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384" w:lineRule="exact"/>
      <w:ind w:hanging="365"/>
    </w:pPr>
    <w:rPr>
      <w:rFonts w:ascii="Arial" w:eastAsiaTheme="minorEastAsia" w:hAnsi="Arial" w:cs="Arial"/>
      <w:sz w:val="24"/>
      <w:szCs w:val="24"/>
      <w:lang w:eastAsia="es-CL"/>
    </w:rPr>
  </w:style>
  <w:style w:type="paragraph" w:customStyle="1" w:styleId="Style19">
    <w:name w:val="Style19"/>
    <w:basedOn w:val="Normal"/>
    <w:uiPriority w:val="99"/>
    <w:rsid w:val="00825E9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es-CL"/>
    </w:rPr>
  </w:style>
  <w:style w:type="character" w:customStyle="1" w:styleId="FontStyle22">
    <w:name w:val="Font Style22"/>
    <w:basedOn w:val="Fuentedeprrafopredeter"/>
    <w:uiPriority w:val="99"/>
    <w:rsid w:val="00825E9B"/>
    <w:rPr>
      <w:rFonts w:ascii="Arial" w:hAnsi="Arial" w:cs="Arial"/>
      <w:b/>
      <w:bCs/>
      <w:color w:val="000000"/>
      <w:sz w:val="22"/>
      <w:szCs w:val="22"/>
    </w:rPr>
  </w:style>
  <w:style w:type="character" w:customStyle="1" w:styleId="FontStyle26">
    <w:name w:val="Font Style26"/>
    <w:basedOn w:val="Fuentedeprrafopredeter"/>
    <w:uiPriority w:val="99"/>
    <w:rsid w:val="00825E9B"/>
    <w:rPr>
      <w:rFonts w:ascii="Arial" w:hAnsi="Arial" w:cs="Arial"/>
      <w:color w:val="000000"/>
      <w:sz w:val="22"/>
      <w:szCs w:val="22"/>
    </w:rPr>
  </w:style>
  <w:style w:type="character" w:customStyle="1" w:styleId="FontStyle27">
    <w:name w:val="Font Style27"/>
    <w:basedOn w:val="Fuentedeprrafopredeter"/>
    <w:uiPriority w:val="99"/>
    <w:rsid w:val="00825E9B"/>
    <w:rPr>
      <w:rFonts w:ascii="FrankRuehl" w:cs="FrankRuehl"/>
      <w:color w:val="000000"/>
      <w:sz w:val="26"/>
      <w:szCs w:val="26"/>
      <w:lang w:bidi="he-IL"/>
    </w:rPr>
  </w:style>
  <w:style w:type="character" w:customStyle="1" w:styleId="FontStyle32">
    <w:name w:val="Font Style32"/>
    <w:basedOn w:val="Fuentedeprrafopredeter"/>
    <w:uiPriority w:val="99"/>
    <w:rsid w:val="00825E9B"/>
    <w:rPr>
      <w:rFonts w:ascii="Arial" w:hAnsi="Arial" w:cs="Arial"/>
      <w:i/>
      <w:iCs/>
      <w:color w:val="000000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C03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0347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762B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762B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762B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762B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762BA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B061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55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2EF4C5-F149-43A3-98CE-0CD0D72EA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363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TATY</dc:creator>
  <cp:lastModifiedBy>Gary arias</cp:lastModifiedBy>
  <cp:revision>19</cp:revision>
  <cp:lastPrinted>2026-07-02T15:11:00Z</cp:lastPrinted>
  <dcterms:created xsi:type="dcterms:W3CDTF">2026-07-02T13:35:00Z</dcterms:created>
  <dcterms:modified xsi:type="dcterms:W3CDTF">2026-07-02T15:17:00Z</dcterms:modified>
</cp:coreProperties>
</file>